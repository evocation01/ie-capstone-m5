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BEA9A" w14:textId="77777777" w:rsidR="00031EB1" w:rsidRDefault="00031EB1" w:rsidP="00031EB1">
      <w:pPr>
        <w:spacing w:before="520" w:line="20" w:lineRule="exact"/>
      </w:pPr>
    </w:p>
    <w:tbl>
      <w:tblPr>
        <w:tblW w:w="0" w:type="auto"/>
        <w:jc w:val="center"/>
        <w:tblLayout w:type="fixed"/>
        <w:tblCellMar>
          <w:left w:w="0" w:type="dxa"/>
          <w:right w:w="0" w:type="dxa"/>
        </w:tblCellMar>
        <w:tblLook w:val="0000" w:firstRow="0" w:lastRow="0" w:firstColumn="0" w:lastColumn="0" w:noHBand="0" w:noVBand="0"/>
      </w:tblPr>
      <w:tblGrid>
        <w:gridCol w:w="1135"/>
        <w:gridCol w:w="6321"/>
        <w:gridCol w:w="1184"/>
      </w:tblGrid>
      <w:tr w:rsidR="00031EB1" w14:paraId="051FD4A1" w14:textId="77777777" w:rsidTr="00F8695E">
        <w:trPr>
          <w:trHeight w:hRule="exact" w:val="1187"/>
          <w:jc w:val="center"/>
        </w:trPr>
        <w:tc>
          <w:tcPr>
            <w:tcW w:w="1135" w:type="dxa"/>
            <w:tcBorders>
              <w:top w:val="nil"/>
              <w:left w:val="nil"/>
              <w:bottom w:val="nil"/>
              <w:right w:val="nil"/>
            </w:tcBorders>
          </w:tcPr>
          <w:p w14:paraId="7E83F507" w14:textId="77777777" w:rsidR="00031EB1" w:rsidRDefault="00031EB1" w:rsidP="00426A11">
            <w:pPr>
              <w:spacing w:before="22" w:after="9"/>
              <w:ind w:left="26"/>
              <w:jc w:val="center"/>
            </w:pPr>
            <w:r>
              <w:rPr>
                <w:noProof/>
              </w:rPr>
              <w:drawing>
                <wp:inline distT="0" distB="0" distL="0" distR="0" wp14:anchorId="0A158783" wp14:editId="2AD09FD6">
                  <wp:extent cx="685800" cy="6858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6321" w:type="dxa"/>
            <w:tcBorders>
              <w:top w:val="nil"/>
              <w:left w:val="nil"/>
              <w:bottom w:val="nil"/>
              <w:right w:val="nil"/>
            </w:tcBorders>
          </w:tcPr>
          <w:p w14:paraId="5C1EA759" w14:textId="77777777" w:rsidR="00F8695E" w:rsidRDefault="00F8695E" w:rsidP="00F8695E">
            <w:pPr>
              <w:spacing w:line="362" w:lineRule="exact"/>
              <w:ind w:right="554"/>
              <w:jc w:val="center"/>
              <w:rPr>
                <w:b/>
                <w:bCs/>
                <w:spacing w:val="43"/>
                <w:w w:val="80"/>
                <w:sz w:val="36"/>
                <w:szCs w:val="36"/>
              </w:rPr>
            </w:pPr>
            <w:r>
              <w:rPr>
                <w:b/>
                <w:bCs/>
                <w:spacing w:val="43"/>
                <w:w w:val="80"/>
                <w:sz w:val="36"/>
                <w:szCs w:val="36"/>
              </w:rPr>
              <w:t xml:space="preserve">     </w:t>
            </w:r>
          </w:p>
          <w:p w14:paraId="275BFAA4" w14:textId="072CC8C3" w:rsidR="00031EB1" w:rsidRPr="00031EB1" w:rsidRDefault="00031EB1" w:rsidP="00F8695E">
            <w:pPr>
              <w:spacing w:line="362" w:lineRule="exact"/>
              <w:ind w:right="-20"/>
              <w:jc w:val="center"/>
              <w:rPr>
                <w:b/>
                <w:bCs/>
                <w:spacing w:val="43"/>
                <w:w w:val="80"/>
                <w:sz w:val="36"/>
                <w:szCs w:val="36"/>
              </w:rPr>
            </w:pPr>
            <w:r w:rsidRPr="00031EB1">
              <w:rPr>
                <w:b/>
                <w:bCs/>
                <w:spacing w:val="43"/>
                <w:w w:val="80"/>
                <w:sz w:val="36"/>
                <w:szCs w:val="36"/>
              </w:rPr>
              <w:t>MARMARA ÜNİVERSİTESİ</w:t>
            </w:r>
          </w:p>
          <w:p w14:paraId="0EAB2B0A" w14:textId="7E68ED65" w:rsidR="00031EB1" w:rsidRDefault="00031EB1" w:rsidP="00F8695E">
            <w:pPr>
              <w:spacing w:line="410" w:lineRule="exact"/>
              <w:jc w:val="center"/>
              <w:rPr>
                <w:b/>
                <w:bCs/>
                <w:spacing w:val="47"/>
                <w:w w:val="75"/>
                <w:sz w:val="32"/>
                <w:szCs w:val="32"/>
              </w:rPr>
            </w:pPr>
            <w:r w:rsidRPr="00031EB1">
              <w:rPr>
                <w:b/>
                <w:bCs/>
                <w:spacing w:val="47"/>
                <w:w w:val="75"/>
                <w:sz w:val="36"/>
                <w:szCs w:val="36"/>
              </w:rPr>
              <w:t>MÜHENDİSLİK FAKÜLTESİ</w:t>
            </w:r>
          </w:p>
        </w:tc>
        <w:tc>
          <w:tcPr>
            <w:tcW w:w="1184" w:type="dxa"/>
            <w:tcBorders>
              <w:top w:val="nil"/>
              <w:left w:val="nil"/>
              <w:bottom w:val="nil"/>
              <w:right w:val="nil"/>
            </w:tcBorders>
          </w:tcPr>
          <w:p w14:paraId="579EE0B8" w14:textId="77777777" w:rsidR="00031EB1" w:rsidRDefault="00031EB1" w:rsidP="00426A11">
            <w:pPr>
              <w:spacing w:before="22" w:after="9"/>
              <w:ind w:right="70"/>
              <w:jc w:val="center"/>
            </w:pPr>
            <w:r>
              <w:rPr>
                <w:noProof/>
              </w:rPr>
              <w:drawing>
                <wp:inline distT="0" distB="0" distL="0" distR="0" wp14:anchorId="4DAD3EF0" wp14:editId="302A2B95">
                  <wp:extent cx="772512" cy="735293"/>
                  <wp:effectExtent l="0" t="0" r="8890" b="8255"/>
                  <wp:docPr id="3" name="Resim 36" descr="C:\Users\Emrah\Desktop\MUM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rah\Desktop\MUMF-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5788" cy="747929"/>
                          </a:xfrm>
                          <a:prstGeom prst="rect">
                            <a:avLst/>
                          </a:prstGeom>
                          <a:noFill/>
                          <a:ln>
                            <a:noFill/>
                          </a:ln>
                        </pic:spPr>
                      </pic:pic>
                    </a:graphicData>
                  </a:graphic>
                </wp:inline>
              </w:drawing>
            </w:r>
          </w:p>
        </w:tc>
      </w:tr>
    </w:tbl>
    <w:p w14:paraId="312CD98A" w14:textId="4198A412" w:rsidR="00031EB1" w:rsidRDefault="00031EB1" w:rsidP="00031EB1">
      <w:pPr>
        <w:spacing w:after="2680" w:line="20" w:lineRule="exact"/>
      </w:pPr>
    </w:p>
    <w:p w14:paraId="7370DBE6" w14:textId="216B853A" w:rsidR="00F8695E" w:rsidRPr="00A00F62" w:rsidRDefault="00F8695E" w:rsidP="00F8695E">
      <w:pPr>
        <w:spacing w:before="104" w:after="101" w:line="457" w:lineRule="exact"/>
        <w:ind w:right="36"/>
        <w:jc w:val="center"/>
        <w:rPr>
          <w:b/>
          <w:bCs/>
          <w:spacing w:val="65"/>
          <w:w w:val="75"/>
          <w:sz w:val="36"/>
          <w:szCs w:val="36"/>
        </w:rPr>
      </w:pPr>
      <w:r w:rsidRPr="00A00F62">
        <w:rPr>
          <w:b/>
          <w:bCs/>
          <w:spacing w:val="65"/>
          <w:w w:val="75"/>
          <w:sz w:val="36"/>
          <w:szCs w:val="36"/>
        </w:rPr>
        <w:t>IE4</w:t>
      </w:r>
      <w:r w:rsidR="00840D1B" w:rsidRPr="00A00F62">
        <w:rPr>
          <w:b/>
          <w:bCs/>
          <w:spacing w:val="65"/>
          <w:w w:val="75"/>
          <w:sz w:val="36"/>
          <w:szCs w:val="36"/>
        </w:rPr>
        <w:t>1</w:t>
      </w:r>
      <w:r w:rsidRPr="00A00F62">
        <w:rPr>
          <w:b/>
          <w:bCs/>
          <w:spacing w:val="65"/>
          <w:w w:val="75"/>
          <w:sz w:val="36"/>
          <w:szCs w:val="36"/>
        </w:rPr>
        <w:t>97-IE4</w:t>
      </w:r>
      <w:r w:rsidR="00840D1B" w:rsidRPr="00A00F62">
        <w:rPr>
          <w:b/>
          <w:bCs/>
          <w:spacing w:val="65"/>
          <w:w w:val="75"/>
          <w:sz w:val="36"/>
          <w:szCs w:val="36"/>
        </w:rPr>
        <w:t>1</w:t>
      </w:r>
      <w:r w:rsidRPr="00A00F62">
        <w:rPr>
          <w:b/>
          <w:bCs/>
          <w:spacing w:val="65"/>
          <w:w w:val="75"/>
          <w:sz w:val="36"/>
          <w:szCs w:val="36"/>
        </w:rPr>
        <w:t xml:space="preserve">98 </w:t>
      </w:r>
      <w:r w:rsidR="00E47825" w:rsidRPr="00A00F62">
        <w:rPr>
          <w:b/>
          <w:bCs/>
          <w:spacing w:val="65"/>
          <w:w w:val="75"/>
          <w:sz w:val="36"/>
          <w:szCs w:val="36"/>
        </w:rPr>
        <w:t>MÜHENDİSLİK PROJESİ</w:t>
      </w:r>
    </w:p>
    <w:p w14:paraId="20A24DB0" w14:textId="1CEC731E" w:rsidR="00031EB1" w:rsidRPr="00A00F62" w:rsidRDefault="00F8695E" w:rsidP="00F8695E">
      <w:pPr>
        <w:spacing w:before="104" w:after="101" w:line="457" w:lineRule="exact"/>
        <w:ind w:right="36"/>
        <w:jc w:val="center"/>
        <w:rPr>
          <w:b/>
          <w:bCs/>
          <w:spacing w:val="65"/>
          <w:w w:val="75"/>
          <w:sz w:val="36"/>
          <w:szCs w:val="36"/>
        </w:rPr>
      </w:pPr>
      <w:r w:rsidRPr="00A00F62">
        <w:rPr>
          <w:b/>
          <w:bCs/>
          <w:spacing w:val="65"/>
          <w:w w:val="75"/>
          <w:sz w:val="36"/>
          <w:szCs w:val="36"/>
        </w:rPr>
        <w:t xml:space="preserve">RAPOR </w:t>
      </w:r>
      <w:r w:rsidR="00A00F62" w:rsidRPr="00A00F62">
        <w:rPr>
          <w:b/>
          <w:bCs/>
          <w:spacing w:val="65"/>
          <w:w w:val="75"/>
          <w:sz w:val="36"/>
          <w:szCs w:val="36"/>
        </w:rPr>
        <w:t xml:space="preserve">HAZIRLAMA VE </w:t>
      </w:r>
      <w:r w:rsidRPr="00A00F62">
        <w:rPr>
          <w:b/>
          <w:bCs/>
          <w:spacing w:val="65"/>
          <w:w w:val="75"/>
          <w:sz w:val="36"/>
          <w:szCs w:val="36"/>
        </w:rPr>
        <w:t>YAZIM KURALLARI</w:t>
      </w:r>
    </w:p>
    <w:p w14:paraId="0D8B2884" w14:textId="6391AF23" w:rsidR="00031EB1" w:rsidRDefault="00031EB1" w:rsidP="00F8695E">
      <w:pPr>
        <w:spacing w:before="278" w:line="353" w:lineRule="exact"/>
        <w:ind w:right="36"/>
        <w:jc w:val="center"/>
        <w:rPr>
          <w:sz w:val="30"/>
          <w:szCs w:val="30"/>
        </w:rPr>
      </w:pPr>
      <w:r>
        <w:rPr>
          <w:noProof/>
        </w:rPr>
        <mc:AlternateContent>
          <mc:Choice Requires="wps">
            <w:drawing>
              <wp:anchor distT="0" distB="0" distL="0" distR="0" simplePos="0" relativeHeight="251659264" behindDoc="0" locked="0" layoutInCell="0" allowOverlap="1" wp14:anchorId="626D2443" wp14:editId="10150EA9">
                <wp:simplePos x="0" y="0"/>
                <wp:positionH relativeFrom="column">
                  <wp:posOffset>0</wp:posOffset>
                </wp:positionH>
                <wp:positionV relativeFrom="paragraph">
                  <wp:posOffset>22225</wp:posOffset>
                </wp:positionV>
                <wp:extent cx="5400040" cy="0"/>
                <wp:effectExtent l="0" t="0" r="0" b="0"/>
                <wp:wrapSquare wrapText="bothSides"/>
                <wp:docPr id="3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42545" cmpd="dbl">
                          <a:solidFill>
                            <a:srgbClr val="4F81BC"/>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AC7F1" id="Line 5"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1.75pt" to="425.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" o:allowincell="f" strokecolor="#4f81bc" strokeweight="3.35pt">
                <v:stroke linestyle="thinThin"/>
                <w10:wrap type="square"/>
              </v:line>
            </w:pict>
          </mc:Fallback>
        </mc:AlternateContent>
      </w:r>
    </w:p>
    <w:p w14:paraId="2E9DFFAF" w14:textId="0E9F98FF" w:rsidR="00031EB1" w:rsidRDefault="00F8695E" w:rsidP="00F8695E">
      <w:pPr>
        <w:spacing w:before="2542" w:line="340" w:lineRule="exact"/>
        <w:ind w:right="36"/>
        <w:jc w:val="center"/>
        <w:rPr>
          <w:b/>
          <w:bCs/>
          <w:spacing w:val="27"/>
          <w:w w:val="85"/>
          <w:sz w:val="30"/>
          <w:szCs w:val="30"/>
        </w:rPr>
      </w:pPr>
      <w:r>
        <w:rPr>
          <w:b/>
          <w:bCs/>
          <w:spacing w:val="27"/>
          <w:w w:val="85"/>
          <w:sz w:val="30"/>
          <w:szCs w:val="30"/>
        </w:rPr>
        <w:t xml:space="preserve">LİSANS BİTİRME </w:t>
      </w:r>
      <w:r w:rsidR="0074480B">
        <w:rPr>
          <w:b/>
          <w:bCs/>
          <w:spacing w:val="27"/>
          <w:w w:val="85"/>
          <w:sz w:val="30"/>
          <w:szCs w:val="30"/>
        </w:rPr>
        <w:t>PROJESİ</w:t>
      </w:r>
    </w:p>
    <w:p w14:paraId="7E66AB18" w14:textId="150EB704" w:rsidR="00031EB1" w:rsidRDefault="00F8695E" w:rsidP="00F8695E">
      <w:pPr>
        <w:spacing w:before="78" w:line="338" w:lineRule="exact"/>
        <w:ind w:right="36"/>
        <w:jc w:val="center"/>
        <w:rPr>
          <w:spacing w:val="25"/>
          <w:w w:val="80"/>
          <w:sz w:val="30"/>
          <w:szCs w:val="30"/>
        </w:rPr>
      </w:pPr>
      <w:proofErr w:type="spellStart"/>
      <w:r>
        <w:rPr>
          <w:spacing w:val="25"/>
          <w:w w:val="80"/>
          <w:sz w:val="30"/>
          <w:szCs w:val="30"/>
        </w:rPr>
        <w:t>Endüstri</w:t>
      </w:r>
      <w:proofErr w:type="spellEnd"/>
      <w:r>
        <w:rPr>
          <w:spacing w:val="25"/>
          <w:w w:val="80"/>
          <w:sz w:val="30"/>
          <w:szCs w:val="30"/>
        </w:rPr>
        <w:t xml:space="preserve"> </w:t>
      </w:r>
      <w:proofErr w:type="spellStart"/>
      <w:r>
        <w:rPr>
          <w:spacing w:val="25"/>
          <w:w w:val="80"/>
          <w:sz w:val="30"/>
          <w:szCs w:val="30"/>
        </w:rPr>
        <w:t>Mühendisliği</w:t>
      </w:r>
      <w:proofErr w:type="spellEnd"/>
      <w:r>
        <w:rPr>
          <w:spacing w:val="25"/>
          <w:w w:val="80"/>
          <w:sz w:val="30"/>
          <w:szCs w:val="30"/>
        </w:rPr>
        <w:t xml:space="preserve"> </w:t>
      </w:r>
      <w:proofErr w:type="spellStart"/>
      <w:r>
        <w:rPr>
          <w:spacing w:val="25"/>
          <w:w w:val="80"/>
          <w:sz w:val="30"/>
          <w:szCs w:val="30"/>
        </w:rPr>
        <w:t>Bölümü</w:t>
      </w:r>
      <w:proofErr w:type="spellEnd"/>
    </w:p>
    <w:p w14:paraId="43BEC5B5" w14:textId="77777777" w:rsidR="00031EB1" w:rsidRDefault="00031EB1" w:rsidP="00F8695E">
      <w:pPr>
        <w:spacing w:before="78" w:line="338" w:lineRule="exact"/>
        <w:ind w:right="36"/>
        <w:jc w:val="center"/>
        <w:rPr>
          <w:spacing w:val="25"/>
          <w:w w:val="80"/>
          <w:sz w:val="30"/>
          <w:szCs w:val="30"/>
        </w:rPr>
      </w:pPr>
    </w:p>
    <w:p w14:paraId="08B392B0" w14:textId="77777777" w:rsidR="00031EB1" w:rsidRPr="009B3681" w:rsidRDefault="00031EB1" w:rsidP="00F8695E">
      <w:pPr>
        <w:spacing w:before="78" w:line="338" w:lineRule="exact"/>
        <w:ind w:right="36"/>
        <w:jc w:val="center"/>
        <w:rPr>
          <w:spacing w:val="25"/>
          <w:w w:val="80"/>
          <w:sz w:val="30"/>
          <w:szCs w:val="30"/>
        </w:rPr>
      </w:pPr>
    </w:p>
    <w:p w14:paraId="1DB466AA" w14:textId="77777777" w:rsidR="00F8695E" w:rsidRDefault="00F8695E" w:rsidP="00F8695E">
      <w:pPr>
        <w:spacing w:before="580" w:line="338" w:lineRule="exact"/>
        <w:ind w:right="36"/>
        <w:jc w:val="center"/>
        <w:rPr>
          <w:spacing w:val="28"/>
          <w:w w:val="80"/>
          <w:sz w:val="30"/>
          <w:szCs w:val="30"/>
        </w:rPr>
      </w:pPr>
    </w:p>
    <w:p w14:paraId="419C5B8D" w14:textId="4E9BA451" w:rsidR="00F8695E" w:rsidRDefault="0010533B" w:rsidP="00F8695E">
      <w:pPr>
        <w:spacing w:before="580" w:line="338" w:lineRule="exact"/>
        <w:ind w:right="36"/>
        <w:jc w:val="center"/>
        <w:rPr>
          <w:spacing w:val="28"/>
          <w:w w:val="80"/>
          <w:sz w:val="30"/>
          <w:szCs w:val="30"/>
        </w:rPr>
      </w:pPr>
      <w:r>
        <w:rPr>
          <w:spacing w:val="28"/>
          <w:w w:val="80"/>
          <w:sz w:val="30"/>
          <w:szCs w:val="30"/>
        </w:rPr>
        <w:t>Dr. Semih Özel</w:t>
      </w:r>
    </w:p>
    <w:p w14:paraId="5984DA85" w14:textId="7377DED3" w:rsidR="00F8695E" w:rsidRDefault="00F8695E" w:rsidP="00F8695E">
      <w:pPr>
        <w:spacing w:before="580" w:line="338" w:lineRule="exact"/>
        <w:ind w:right="36"/>
        <w:jc w:val="center"/>
        <w:rPr>
          <w:spacing w:val="28"/>
          <w:w w:val="80"/>
          <w:sz w:val="30"/>
          <w:szCs w:val="30"/>
        </w:rPr>
      </w:pPr>
    </w:p>
    <w:p w14:paraId="58AC3964" w14:textId="77777777" w:rsidR="0010533B" w:rsidRDefault="0010533B" w:rsidP="00F8695E">
      <w:pPr>
        <w:spacing w:before="580" w:line="338" w:lineRule="exact"/>
        <w:ind w:right="36"/>
        <w:jc w:val="center"/>
        <w:rPr>
          <w:spacing w:val="28"/>
          <w:w w:val="80"/>
          <w:sz w:val="30"/>
          <w:szCs w:val="30"/>
        </w:rPr>
      </w:pPr>
    </w:p>
    <w:p w14:paraId="056F868C" w14:textId="0A8A559D" w:rsidR="00031EB1" w:rsidRDefault="00031EB1" w:rsidP="00F8695E">
      <w:pPr>
        <w:spacing w:before="580" w:line="338" w:lineRule="exact"/>
        <w:ind w:right="36"/>
        <w:jc w:val="center"/>
        <w:rPr>
          <w:spacing w:val="28"/>
          <w:w w:val="80"/>
          <w:sz w:val="30"/>
          <w:szCs w:val="30"/>
        </w:rPr>
      </w:pPr>
      <w:r>
        <w:rPr>
          <w:noProof/>
        </w:rPr>
        <mc:AlternateContent>
          <mc:Choice Requires="wps">
            <w:drawing>
              <wp:anchor distT="0" distB="0" distL="0" distR="0" simplePos="0" relativeHeight="251660288" behindDoc="0" locked="0" layoutInCell="0" allowOverlap="1" wp14:anchorId="12E02797" wp14:editId="06FAE5AA">
                <wp:simplePos x="0" y="0"/>
                <wp:positionH relativeFrom="margin">
                  <wp:align>center</wp:align>
                </wp:positionH>
                <wp:positionV relativeFrom="paragraph">
                  <wp:posOffset>619760</wp:posOffset>
                </wp:positionV>
                <wp:extent cx="1462405" cy="0"/>
                <wp:effectExtent l="0" t="19050" r="23495" b="19050"/>
                <wp:wrapSquare wrapText="bothSides"/>
                <wp:docPr id="3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2405" cy="0"/>
                        </a:xfrm>
                        <a:prstGeom prst="line">
                          <a:avLst/>
                        </a:prstGeom>
                        <a:noFill/>
                        <a:ln w="42545" cmpd="dbl">
                          <a:solidFill>
                            <a:srgbClr val="4F81BC"/>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D6521" id="Line 6" o:spid="_x0000_s1026" style="position:absolute;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48.8pt" to="115.1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" o:allowincell="f" strokecolor="#4f81bc" strokeweight="3.35pt">
                <v:stroke linestyle="thinThin"/>
                <w10:wrap type="square" anchorx="margin"/>
              </v:line>
            </w:pict>
          </mc:Fallback>
        </mc:AlternateContent>
      </w:r>
      <w:r>
        <w:rPr>
          <w:spacing w:val="28"/>
          <w:w w:val="80"/>
          <w:sz w:val="30"/>
          <w:szCs w:val="30"/>
        </w:rPr>
        <w:t>ISTANBUL, 20</w:t>
      </w:r>
      <w:r w:rsidR="00BD1E27">
        <w:rPr>
          <w:spacing w:val="28"/>
          <w:w w:val="80"/>
          <w:sz w:val="30"/>
          <w:szCs w:val="30"/>
        </w:rPr>
        <w:t>20</w:t>
      </w:r>
    </w:p>
    <w:p w14:paraId="22895884" w14:textId="77777777" w:rsidR="00031EB1" w:rsidRDefault="00031EB1" w:rsidP="00031EB1">
      <w:pPr>
        <w:autoSpaceDE w:val="0"/>
        <w:autoSpaceDN w:val="0"/>
        <w:adjustRightInd w:val="0"/>
        <w:sectPr w:rsidR="00031EB1">
          <w:pgSz w:w="11909" w:h="16838"/>
          <w:pgMar w:top="434" w:right="1550" w:bottom="1182" w:left="1659" w:header="708" w:footer="708" w:gutter="0"/>
          <w:cols w:space="708"/>
          <w:noEndnote/>
        </w:sectPr>
      </w:pPr>
    </w:p>
    <w:p w14:paraId="6F19D331" w14:textId="77777777" w:rsidR="00A67E91" w:rsidRDefault="00A67E91">
      <w:pPr>
        <w:spacing w:before="2" w:line="120" w:lineRule="exact"/>
        <w:rPr>
          <w:sz w:val="12"/>
          <w:szCs w:val="12"/>
        </w:rPr>
      </w:pPr>
    </w:p>
    <w:p w14:paraId="4CC7FA6F" w14:textId="77777777" w:rsidR="00A67E91" w:rsidRPr="006E01CF" w:rsidRDefault="00636028">
      <w:pPr>
        <w:ind w:left="102" w:right="7304"/>
        <w:jc w:val="both"/>
        <w:rPr>
          <w:sz w:val="36"/>
          <w:szCs w:val="36"/>
        </w:rPr>
      </w:pPr>
      <w:r w:rsidRPr="006E01CF">
        <w:rPr>
          <w:b/>
          <w:sz w:val="36"/>
          <w:szCs w:val="36"/>
        </w:rPr>
        <w:t>ÖNSÖZ</w:t>
      </w:r>
    </w:p>
    <w:p w14:paraId="2EDF4313" w14:textId="77777777" w:rsidR="00A67E91" w:rsidRDefault="00A67E91">
      <w:pPr>
        <w:spacing w:line="200" w:lineRule="exact"/>
      </w:pPr>
    </w:p>
    <w:p w14:paraId="461D0612" w14:textId="77777777" w:rsidR="00A67E91" w:rsidRDefault="00A67E91">
      <w:pPr>
        <w:spacing w:before="3" w:line="240" w:lineRule="exact"/>
        <w:rPr>
          <w:sz w:val="24"/>
          <w:szCs w:val="24"/>
        </w:rPr>
      </w:pPr>
    </w:p>
    <w:p w14:paraId="627EB608" w14:textId="0EF515E9" w:rsidR="00A67E91" w:rsidRDefault="00636028" w:rsidP="00DF50E6">
      <w:pPr>
        <w:spacing w:line="360" w:lineRule="auto"/>
        <w:ind w:left="102" w:right="67"/>
        <w:jc w:val="both"/>
        <w:rPr>
          <w:sz w:val="12"/>
          <w:szCs w:val="12"/>
        </w:rPr>
      </w:pPr>
      <w:r>
        <w:rPr>
          <w:sz w:val="24"/>
          <w:szCs w:val="24"/>
        </w:rPr>
        <w:t>Mar</w:t>
      </w:r>
      <w:r>
        <w:rPr>
          <w:spacing w:val="-2"/>
          <w:sz w:val="24"/>
          <w:szCs w:val="24"/>
        </w:rPr>
        <w:t>m</w:t>
      </w:r>
      <w:r>
        <w:rPr>
          <w:sz w:val="24"/>
          <w:szCs w:val="24"/>
        </w:rPr>
        <w:t>ara</w:t>
      </w:r>
      <w:r>
        <w:rPr>
          <w:spacing w:val="2"/>
          <w:sz w:val="24"/>
          <w:szCs w:val="24"/>
        </w:rPr>
        <w:t xml:space="preserve"> </w:t>
      </w:r>
      <w:proofErr w:type="spellStart"/>
      <w:r>
        <w:rPr>
          <w:sz w:val="24"/>
          <w:szCs w:val="24"/>
        </w:rPr>
        <w:t>Üniver</w:t>
      </w:r>
      <w:r>
        <w:rPr>
          <w:spacing w:val="-1"/>
          <w:sz w:val="24"/>
          <w:szCs w:val="24"/>
        </w:rPr>
        <w:t>s</w:t>
      </w:r>
      <w:r>
        <w:rPr>
          <w:sz w:val="24"/>
          <w:szCs w:val="24"/>
        </w:rPr>
        <w:t>it</w:t>
      </w:r>
      <w:r>
        <w:rPr>
          <w:spacing w:val="-1"/>
          <w:sz w:val="24"/>
          <w:szCs w:val="24"/>
        </w:rPr>
        <w:t>e</w:t>
      </w:r>
      <w:r>
        <w:rPr>
          <w:sz w:val="24"/>
          <w:szCs w:val="24"/>
        </w:rPr>
        <w:t>si</w:t>
      </w:r>
      <w:proofErr w:type="spellEnd"/>
      <w:r>
        <w:rPr>
          <w:spacing w:val="2"/>
          <w:sz w:val="24"/>
          <w:szCs w:val="24"/>
        </w:rPr>
        <w:t xml:space="preserve"> </w:t>
      </w:r>
      <w:proofErr w:type="spellStart"/>
      <w:r w:rsidR="00DF50E6">
        <w:rPr>
          <w:sz w:val="24"/>
          <w:szCs w:val="24"/>
        </w:rPr>
        <w:t>Mühendislik</w:t>
      </w:r>
      <w:proofErr w:type="spellEnd"/>
      <w:r w:rsidR="00DF50E6">
        <w:rPr>
          <w:sz w:val="24"/>
          <w:szCs w:val="24"/>
        </w:rPr>
        <w:t xml:space="preserve"> </w:t>
      </w:r>
      <w:proofErr w:type="spellStart"/>
      <w:r w:rsidR="00DF50E6">
        <w:rPr>
          <w:sz w:val="24"/>
          <w:szCs w:val="24"/>
        </w:rPr>
        <w:t>Fakültesi</w:t>
      </w:r>
      <w:proofErr w:type="spellEnd"/>
      <w:r>
        <w:rPr>
          <w:spacing w:val="2"/>
          <w:sz w:val="24"/>
          <w:szCs w:val="24"/>
        </w:rPr>
        <w:t xml:space="preserve"> </w:t>
      </w:r>
      <w:proofErr w:type="spellStart"/>
      <w:r w:rsidR="00ED0BE8">
        <w:rPr>
          <w:sz w:val="24"/>
          <w:szCs w:val="24"/>
        </w:rPr>
        <w:t>Endüstri</w:t>
      </w:r>
      <w:proofErr w:type="spellEnd"/>
      <w:r w:rsidR="00DF50E6">
        <w:rPr>
          <w:sz w:val="24"/>
          <w:szCs w:val="24"/>
        </w:rPr>
        <w:t xml:space="preserve"> </w:t>
      </w:r>
      <w:proofErr w:type="spellStart"/>
      <w:r w:rsidR="00DF50E6">
        <w:rPr>
          <w:sz w:val="24"/>
          <w:szCs w:val="24"/>
        </w:rPr>
        <w:t>Mühendisliği</w:t>
      </w:r>
      <w:proofErr w:type="spellEnd"/>
      <w:r w:rsidR="00DF50E6">
        <w:rPr>
          <w:sz w:val="24"/>
          <w:szCs w:val="24"/>
        </w:rPr>
        <w:t xml:space="preserve"> </w:t>
      </w:r>
      <w:proofErr w:type="spellStart"/>
      <w:r w:rsidR="00DF50E6">
        <w:rPr>
          <w:sz w:val="24"/>
          <w:szCs w:val="24"/>
        </w:rPr>
        <w:t>Bölümündeki</w:t>
      </w:r>
      <w:proofErr w:type="spellEnd"/>
      <w:r w:rsidR="00DF50E6">
        <w:rPr>
          <w:sz w:val="24"/>
          <w:szCs w:val="24"/>
        </w:rPr>
        <w:t xml:space="preserve"> </w:t>
      </w:r>
      <w:proofErr w:type="spellStart"/>
      <w:r w:rsidR="00DF50E6">
        <w:rPr>
          <w:sz w:val="24"/>
          <w:szCs w:val="24"/>
        </w:rPr>
        <w:t>Lisans</w:t>
      </w:r>
      <w:proofErr w:type="spellEnd"/>
      <w:r>
        <w:rPr>
          <w:spacing w:val="2"/>
          <w:sz w:val="24"/>
          <w:szCs w:val="24"/>
        </w:rPr>
        <w:t xml:space="preserve"> </w:t>
      </w:r>
      <w:proofErr w:type="spellStart"/>
      <w:r w:rsidR="005F6026">
        <w:rPr>
          <w:sz w:val="24"/>
          <w:szCs w:val="24"/>
        </w:rPr>
        <w:t>bitirme</w:t>
      </w:r>
      <w:proofErr w:type="spellEnd"/>
      <w:r w:rsidR="005F6026">
        <w:rPr>
          <w:sz w:val="24"/>
          <w:szCs w:val="24"/>
        </w:rPr>
        <w:t xml:space="preserve"> </w:t>
      </w:r>
      <w:proofErr w:type="spellStart"/>
      <w:r w:rsidR="005F6026">
        <w:rPr>
          <w:sz w:val="24"/>
          <w:szCs w:val="24"/>
        </w:rPr>
        <w:t>proje</w:t>
      </w:r>
      <w:proofErr w:type="spellEnd"/>
      <w:r w:rsidR="005F6026">
        <w:rPr>
          <w:sz w:val="24"/>
          <w:szCs w:val="24"/>
        </w:rPr>
        <w:t xml:space="preserve"> </w:t>
      </w:r>
      <w:proofErr w:type="spellStart"/>
      <w:r w:rsidR="005F6026">
        <w:rPr>
          <w:sz w:val="24"/>
          <w:szCs w:val="24"/>
        </w:rPr>
        <w:t>raporlarının</w:t>
      </w:r>
      <w:proofErr w:type="spellEnd"/>
      <w:r>
        <w:rPr>
          <w:spacing w:val="2"/>
          <w:sz w:val="24"/>
          <w:szCs w:val="24"/>
        </w:rPr>
        <w:t xml:space="preserve"> </w:t>
      </w:r>
      <w:proofErr w:type="spellStart"/>
      <w:r>
        <w:rPr>
          <w:sz w:val="24"/>
          <w:szCs w:val="24"/>
        </w:rPr>
        <w:t>yaz</w:t>
      </w:r>
      <w:r>
        <w:rPr>
          <w:spacing w:val="1"/>
          <w:sz w:val="24"/>
          <w:szCs w:val="24"/>
        </w:rPr>
        <w:t>ı</w:t>
      </w:r>
      <w:r>
        <w:rPr>
          <w:spacing w:val="-2"/>
          <w:sz w:val="24"/>
          <w:szCs w:val="24"/>
        </w:rPr>
        <w:t>m</w:t>
      </w:r>
      <w:r>
        <w:rPr>
          <w:spacing w:val="1"/>
          <w:sz w:val="24"/>
          <w:szCs w:val="24"/>
        </w:rPr>
        <w:t>ı</w:t>
      </w:r>
      <w:r>
        <w:rPr>
          <w:sz w:val="24"/>
          <w:szCs w:val="24"/>
        </w:rPr>
        <w:t>nda</w:t>
      </w:r>
      <w:proofErr w:type="spellEnd"/>
      <w:r>
        <w:rPr>
          <w:spacing w:val="2"/>
          <w:sz w:val="24"/>
          <w:szCs w:val="24"/>
        </w:rPr>
        <w:t xml:space="preserve"> </w:t>
      </w:r>
      <w:proofErr w:type="spellStart"/>
      <w:r>
        <w:rPr>
          <w:sz w:val="24"/>
          <w:szCs w:val="24"/>
        </w:rPr>
        <w:t>ortak</w:t>
      </w:r>
      <w:proofErr w:type="spellEnd"/>
      <w:r>
        <w:rPr>
          <w:spacing w:val="2"/>
          <w:sz w:val="24"/>
          <w:szCs w:val="24"/>
        </w:rPr>
        <w:t xml:space="preserve"> </w:t>
      </w:r>
      <w:proofErr w:type="spellStart"/>
      <w:r>
        <w:rPr>
          <w:sz w:val="24"/>
          <w:szCs w:val="24"/>
        </w:rPr>
        <w:t>bir</w:t>
      </w:r>
      <w:proofErr w:type="spellEnd"/>
      <w:r>
        <w:rPr>
          <w:spacing w:val="2"/>
          <w:sz w:val="24"/>
          <w:szCs w:val="24"/>
        </w:rPr>
        <w:t xml:space="preserve"> </w:t>
      </w:r>
      <w:proofErr w:type="spellStart"/>
      <w:r>
        <w:rPr>
          <w:sz w:val="24"/>
          <w:szCs w:val="24"/>
        </w:rPr>
        <w:t>düzen</w:t>
      </w:r>
      <w:proofErr w:type="spellEnd"/>
      <w:r>
        <w:rPr>
          <w:spacing w:val="2"/>
          <w:sz w:val="24"/>
          <w:szCs w:val="24"/>
        </w:rPr>
        <w:t xml:space="preserve"> </w:t>
      </w:r>
      <w:proofErr w:type="spellStart"/>
      <w:r>
        <w:rPr>
          <w:sz w:val="24"/>
          <w:szCs w:val="24"/>
        </w:rPr>
        <w:t>ve</w:t>
      </w:r>
      <w:proofErr w:type="spellEnd"/>
      <w:r>
        <w:rPr>
          <w:spacing w:val="2"/>
          <w:sz w:val="24"/>
          <w:szCs w:val="24"/>
        </w:rPr>
        <w:t xml:space="preserve"> </w:t>
      </w:r>
      <w:proofErr w:type="spellStart"/>
      <w:r>
        <w:rPr>
          <w:sz w:val="24"/>
          <w:szCs w:val="24"/>
        </w:rPr>
        <w:t>biçim</w:t>
      </w:r>
      <w:proofErr w:type="spellEnd"/>
      <w:r>
        <w:rPr>
          <w:sz w:val="24"/>
          <w:szCs w:val="24"/>
        </w:rPr>
        <w:t xml:space="preserve"> </w:t>
      </w:r>
      <w:proofErr w:type="spellStart"/>
      <w:r>
        <w:rPr>
          <w:sz w:val="24"/>
          <w:szCs w:val="24"/>
        </w:rPr>
        <w:t>kulla</w:t>
      </w:r>
      <w:r>
        <w:rPr>
          <w:spacing w:val="-1"/>
          <w:sz w:val="24"/>
          <w:szCs w:val="24"/>
        </w:rPr>
        <w:t>n</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sidR="005F6026">
        <w:rPr>
          <w:sz w:val="24"/>
          <w:szCs w:val="24"/>
        </w:rPr>
        <w:t>Raporlar</w:t>
      </w:r>
      <w:proofErr w:type="spellEnd"/>
      <w:r>
        <w:rPr>
          <w:sz w:val="24"/>
          <w:szCs w:val="24"/>
        </w:rPr>
        <w:t xml:space="preserve">, </w:t>
      </w:r>
      <w:proofErr w:type="spellStart"/>
      <w:r w:rsidR="005F6026">
        <w:rPr>
          <w:sz w:val="24"/>
          <w:szCs w:val="24"/>
        </w:rPr>
        <w:t>proje</w:t>
      </w:r>
      <w:proofErr w:type="spellEnd"/>
      <w:r>
        <w:rPr>
          <w:sz w:val="24"/>
          <w:szCs w:val="24"/>
        </w:rPr>
        <w:t xml:space="preserve"> </w:t>
      </w:r>
      <w:proofErr w:type="spellStart"/>
      <w:r>
        <w:rPr>
          <w:spacing w:val="-1"/>
          <w:sz w:val="24"/>
          <w:szCs w:val="24"/>
        </w:rPr>
        <w:t>d</w:t>
      </w:r>
      <w:r>
        <w:rPr>
          <w:sz w:val="24"/>
          <w:szCs w:val="24"/>
        </w:rPr>
        <w:t>an</w:t>
      </w:r>
      <w:r>
        <w:rPr>
          <w:spacing w:val="1"/>
          <w:sz w:val="24"/>
          <w:szCs w:val="24"/>
        </w:rPr>
        <w:t>ı</w:t>
      </w:r>
      <w:r>
        <w:rPr>
          <w:sz w:val="24"/>
          <w:szCs w:val="24"/>
        </w:rPr>
        <w:t>ş</w:t>
      </w:r>
      <w:r>
        <w:rPr>
          <w:spacing w:val="-2"/>
          <w:sz w:val="24"/>
          <w:szCs w:val="24"/>
        </w:rPr>
        <w:t>m</w:t>
      </w:r>
      <w:r>
        <w:rPr>
          <w:sz w:val="24"/>
          <w:szCs w:val="24"/>
        </w:rPr>
        <w:t>an</w:t>
      </w:r>
      <w:r>
        <w:rPr>
          <w:spacing w:val="1"/>
          <w:sz w:val="24"/>
          <w:szCs w:val="24"/>
        </w:rPr>
        <w:t>ı</w:t>
      </w:r>
      <w:r>
        <w:rPr>
          <w:sz w:val="24"/>
          <w:szCs w:val="24"/>
        </w:rPr>
        <w:t>n</w:t>
      </w:r>
      <w:r>
        <w:rPr>
          <w:spacing w:val="1"/>
          <w:sz w:val="24"/>
          <w:szCs w:val="24"/>
        </w:rPr>
        <w:t>ı</w:t>
      </w:r>
      <w:r>
        <w:rPr>
          <w:sz w:val="24"/>
          <w:szCs w:val="24"/>
        </w:rPr>
        <w:t>n</w:t>
      </w:r>
      <w:proofErr w:type="spellEnd"/>
      <w:r>
        <w:rPr>
          <w:spacing w:val="1"/>
          <w:sz w:val="24"/>
          <w:szCs w:val="24"/>
        </w:rPr>
        <w:t xml:space="preserve"> </w:t>
      </w:r>
      <w:proofErr w:type="spellStart"/>
      <w:r>
        <w:rPr>
          <w:sz w:val="24"/>
          <w:szCs w:val="24"/>
        </w:rPr>
        <w:t>deneti</w:t>
      </w:r>
      <w:r>
        <w:rPr>
          <w:spacing w:val="-2"/>
          <w:sz w:val="24"/>
          <w:szCs w:val="24"/>
        </w:rPr>
        <w:t>m</w:t>
      </w:r>
      <w:r>
        <w:rPr>
          <w:sz w:val="24"/>
          <w:szCs w:val="24"/>
        </w:rPr>
        <w:t>i</w:t>
      </w:r>
      <w:proofErr w:type="spellEnd"/>
      <w:r>
        <w:rPr>
          <w:spacing w:val="1"/>
          <w:sz w:val="24"/>
          <w:szCs w:val="24"/>
        </w:rPr>
        <w:t xml:space="preserve"> </w:t>
      </w:r>
      <w:proofErr w:type="spellStart"/>
      <w:r>
        <w:rPr>
          <w:sz w:val="24"/>
          <w:szCs w:val="24"/>
        </w:rPr>
        <w:t>al</w:t>
      </w:r>
      <w:r>
        <w:rPr>
          <w:spacing w:val="-1"/>
          <w:sz w:val="24"/>
          <w:szCs w:val="24"/>
        </w:rPr>
        <w:t>t</w:t>
      </w:r>
      <w:r>
        <w:rPr>
          <w:spacing w:val="1"/>
          <w:sz w:val="24"/>
          <w:szCs w:val="24"/>
        </w:rPr>
        <w:t>ı</w:t>
      </w:r>
      <w:r>
        <w:rPr>
          <w:sz w:val="24"/>
          <w:szCs w:val="24"/>
        </w:rPr>
        <w:t>nda</w:t>
      </w:r>
      <w:proofErr w:type="spellEnd"/>
      <w:r>
        <w:rPr>
          <w:sz w:val="24"/>
          <w:szCs w:val="24"/>
        </w:rPr>
        <w:t xml:space="preserve"> </w:t>
      </w:r>
      <w:proofErr w:type="spellStart"/>
      <w:r>
        <w:rPr>
          <w:sz w:val="24"/>
          <w:szCs w:val="24"/>
        </w:rPr>
        <w:t>bu</w:t>
      </w:r>
      <w:proofErr w:type="spellEnd"/>
      <w:r>
        <w:rPr>
          <w:sz w:val="24"/>
          <w:szCs w:val="24"/>
        </w:rPr>
        <w:t xml:space="preserve"> </w:t>
      </w:r>
      <w:proofErr w:type="spellStart"/>
      <w:r>
        <w:rPr>
          <w:spacing w:val="-1"/>
          <w:sz w:val="24"/>
          <w:szCs w:val="24"/>
        </w:rPr>
        <w:t>kı</w:t>
      </w:r>
      <w:r>
        <w:rPr>
          <w:sz w:val="24"/>
          <w:szCs w:val="24"/>
        </w:rPr>
        <w:t>lavuzda</w:t>
      </w:r>
      <w:proofErr w:type="spellEnd"/>
      <w:r>
        <w:rPr>
          <w:spacing w:val="1"/>
          <w:sz w:val="24"/>
          <w:szCs w:val="24"/>
        </w:rPr>
        <w:t xml:space="preserve"> </w:t>
      </w:r>
      <w:proofErr w:type="spellStart"/>
      <w:r>
        <w:rPr>
          <w:sz w:val="24"/>
          <w:szCs w:val="24"/>
        </w:rPr>
        <w:t>belirtilen</w:t>
      </w:r>
      <w:proofErr w:type="spellEnd"/>
      <w:r>
        <w:rPr>
          <w:spacing w:val="1"/>
          <w:sz w:val="24"/>
          <w:szCs w:val="24"/>
        </w:rPr>
        <w:t xml:space="preserve"> </w:t>
      </w:r>
      <w:proofErr w:type="spellStart"/>
      <w:r>
        <w:rPr>
          <w:sz w:val="24"/>
          <w:szCs w:val="24"/>
        </w:rPr>
        <w:t>düzen</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biçi</w:t>
      </w:r>
      <w:r>
        <w:rPr>
          <w:spacing w:val="-2"/>
          <w:sz w:val="24"/>
          <w:szCs w:val="24"/>
        </w:rPr>
        <w:t>m</w:t>
      </w:r>
      <w:r>
        <w:rPr>
          <w:sz w:val="24"/>
          <w:szCs w:val="24"/>
        </w:rPr>
        <w:t>e</w:t>
      </w:r>
      <w:proofErr w:type="spellEnd"/>
      <w:r>
        <w:rPr>
          <w:spacing w:val="1"/>
          <w:sz w:val="24"/>
          <w:szCs w:val="24"/>
        </w:rPr>
        <w:t xml:space="preserve"> </w:t>
      </w:r>
      <w:proofErr w:type="spellStart"/>
      <w:r>
        <w:rPr>
          <w:sz w:val="24"/>
          <w:szCs w:val="24"/>
        </w:rPr>
        <w:t>uygun</w:t>
      </w:r>
      <w:proofErr w:type="spellEnd"/>
      <w:r>
        <w:rPr>
          <w:sz w:val="24"/>
          <w:szCs w:val="24"/>
        </w:rPr>
        <w:t xml:space="preserve"> </w:t>
      </w:r>
      <w:proofErr w:type="spellStart"/>
      <w:r>
        <w:rPr>
          <w:sz w:val="24"/>
          <w:szCs w:val="24"/>
        </w:rPr>
        <w:t>olarak</w:t>
      </w:r>
      <w:proofErr w:type="spellEnd"/>
      <w:r>
        <w:rPr>
          <w:spacing w:val="1"/>
          <w:sz w:val="24"/>
          <w:szCs w:val="24"/>
        </w:rPr>
        <w:t xml:space="preserve"> </w:t>
      </w:r>
      <w:proofErr w:type="spellStart"/>
      <w:r>
        <w:rPr>
          <w:spacing w:val="-1"/>
          <w:sz w:val="24"/>
          <w:szCs w:val="24"/>
        </w:rPr>
        <w:t>h</w:t>
      </w:r>
      <w:r>
        <w:rPr>
          <w:sz w:val="24"/>
          <w:szCs w:val="24"/>
        </w:rPr>
        <w:t>az</w:t>
      </w:r>
      <w:r>
        <w:rPr>
          <w:spacing w:val="-1"/>
          <w:sz w:val="24"/>
          <w:szCs w:val="24"/>
        </w:rPr>
        <w:t>ı</w:t>
      </w:r>
      <w:r>
        <w:rPr>
          <w:sz w:val="24"/>
          <w:szCs w:val="24"/>
        </w:rPr>
        <w:t>rlan</w:t>
      </w:r>
      <w:r>
        <w:rPr>
          <w:spacing w:val="1"/>
          <w:sz w:val="24"/>
          <w:szCs w:val="24"/>
        </w:rPr>
        <w:t>ı</w:t>
      </w:r>
      <w:r>
        <w:rPr>
          <w:sz w:val="24"/>
          <w:szCs w:val="24"/>
        </w:rPr>
        <w:t>r</w:t>
      </w:r>
      <w:proofErr w:type="spellEnd"/>
      <w:r>
        <w:rPr>
          <w:sz w:val="24"/>
          <w:szCs w:val="24"/>
        </w:rPr>
        <w:t>.</w:t>
      </w:r>
      <w:r>
        <w:rPr>
          <w:spacing w:val="1"/>
          <w:sz w:val="24"/>
          <w:szCs w:val="24"/>
        </w:rPr>
        <w:t xml:space="preserve"> </w:t>
      </w:r>
      <w:proofErr w:type="spellStart"/>
      <w:r w:rsidR="005F6026">
        <w:rPr>
          <w:sz w:val="24"/>
          <w:szCs w:val="24"/>
        </w:rPr>
        <w:t>Raporların</w:t>
      </w:r>
      <w:proofErr w:type="spellEnd"/>
      <w:r>
        <w:rPr>
          <w:spacing w:val="1"/>
          <w:sz w:val="24"/>
          <w:szCs w:val="24"/>
        </w:rPr>
        <w:t xml:space="preserve"> </w:t>
      </w:r>
      <w:proofErr w:type="spellStart"/>
      <w:r>
        <w:rPr>
          <w:sz w:val="24"/>
          <w:szCs w:val="24"/>
        </w:rPr>
        <w:t>genel</w:t>
      </w:r>
      <w:proofErr w:type="spellEnd"/>
      <w:r>
        <w:rPr>
          <w:spacing w:val="1"/>
          <w:sz w:val="24"/>
          <w:szCs w:val="24"/>
        </w:rPr>
        <w:t xml:space="preserve"> </w:t>
      </w:r>
      <w:proofErr w:type="spellStart"/>
      <w:r>
        <w:rPr>
          <w:sz w:val="24"/>
          <w:szCs w:val="24"/>
        </w:rPr>
        <w:t>ya</w:t>
      </w:r>
      <w:r>
        <w:rPr>
          <w:spacing w:val="-2"/>
          <w:sz w:val="24"/>
          <w:szCs w:val="24"/>
        </w:rPr>
        <w:t>p</w:t>
      </w:r>
      <w:r>
        <w:rPr>
          <w:spacing w:val="-1"/>
          <w:sz w:val="24"/>
          <w:szCs w:val="24"/>
        </w:rPr>
        <w:t>ı</w:t>
      </w:r>
      <w:r>
        <w:rPr>
          <w:sz w:val="24"/>
          <w:szCs w:val="24"/>
        </w:rPr>
        <w:t>la</w:t>
      </w:r>
      <w:r>
        <w:rPr>
          <w:spacing w:val="-1"/>
          <w:sz w:val="24"/>
          <w:szCs w:val="24"/>
        </w:rPr>
        <w:t>r</w:t>
      </w:r>
      <w:r>
        <w:rPr>
          <w:spacing w:val="1"/>
          <w:sz w:val="24"/>
          <w:szCs w:val="24"/>
        </w:rPr>
        <w:t>ı</w:t>
      </w:r>
      <w:proofErr w:type="spellEnd"/>
      <w:r>
        <w:rPr>
          <w:sz w:val="24"/>
          <w:szCs w:val="24"/>
        </w:rPr>
        <w:t>,</w:t>
      </w:r>
      <w:r>
        <w:rPr>
          <w:spacing w:val="1"/>
          <w:sz w:val="24"/>
          <w:szCs w:val="24"/>
        </w:rPr>
        <w:t xml:space="preserve"> </w:t>
      </w:r>
      <w:proofErr w:type="spellStart"/>
      <w:r>
        <w:rPr>
          <w:sz w:val="24"/>
          <w:szCs w:val="24"/>
        </w:rPr>
        <w:t>i</w:t>
      </w:r>
      <w:r>
        <w:rPr>
          <w:spacing w:val="-1"/>
          <w:sz w:val="24"/>
          <w:szCs w:val="24"/>
        </w:rPr>
        <w:t>ç</w:t>
      </w:r>
      <w:r>
        <w:rPr>
          <w:sz w:val="24"/>
          <w:szCs w:val="24"/>
        </w:rPr>
        <w:t>eri</w:t>
      </w:r>
      <w:r>
        <w:rPr>
          <w:spacing w:val="-1"/>
          <w:sz w:val="24"/>
          <w:szCs w:val="24"/>
        </w:rPr>
        <w:t>k</w:t>
      </w:r>
      <w:r>
        <w:rPr>
          <w:sz w:val="24"/>
          <w:szCs w:val="24"/>
        </w:rPr>
        <w:t>l</w:t>
      </w:r>
      <w:r>
        <w:rPr>
          <w:spacing w:val="-1"/>
          <w:sz w:val="24"/>
          <w:szCs w:val="24"/>
        </w:rPr>
        <w:t>e</w:t>
      </w:r>
      <w:r>
        <w:rPr>
          <w:sz w:val="24"/>
          <w:szCs w:val="24"/>
        </w:rPr>
        <w:t>ri</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pacing w:val="-1"/>
          <w:sz w:val="24"/>
          <w:szCs w:val="24"/>
        </w:rPr>
        <w:t>b</w:t>
      </w:r>
      <w:r>
        <w:rPr>
          <w:spacing w:val="1"/>
          <w:sz w:val="24"/>
          <w:szCs w:val="24"/>
        </w:rPr>
        <w:t>i</w:t>
      </w:r>
      <w:r>
        <w:rPr>
          <w:sz w:val="24"/>
          <w:szCs w:val="24"/>
        </w:rPr>
        <w:t>çi</w:t>
      </w:r>
      <w:r>
        <w:rPr>
          <w:spacing w:val="-2"/>
          <w:sz w:val="24"/>
          <w:szCs w:val="24"/>
        </w:rPr>
        <w:t>m</w:t>
      </w:r>
      <w:r>
        <w:rPr>
          <w:spacing w:val="1"/>
          <w:sz w:val="24"/>
          <w:szCs w:val="24"/>
        </w:rPr>
        <w:t>l</w:t>
      </w:r>
      <w:r>
        <w:rPr>
          <w:sz w:val="24"/>
          <w:szCs w:val="24"/>
        </w:rPr>
        <w:t>eri</w:t>
      </w:r>
      <w:r>
        <w:rPr>
          <w:spacing w:val="-1"/>
          <w:sz w:val="24"/>
          <w:szCs w:val="24"/>
        </w:rPr>
        <w:t>y</w:t>
      </w:r>
      <w:r>
        <w:rPr>
          <w:sz w:val="24"/>
          <w:szCs w:val="24"/>
        </w:rPr>
        <w:t>le</w:t>
      </w:r>
      <w:proofErr w:type="spellEnd"/>
      <w:r>
        <w:rPr>
          <w:spacing w:val="1"/>
          <w:sz w:val="24"/>
          <w:szCs w:val="24"/>
        </w:rPr>
        <w:t xml:space="preserve"> </w:t>
      </w:r>
      <w:proofErr w:type="spellStart"/>
      <w:r>
        <w:rPr>
          <w:sz w:val="24"/>
          <w:szCs w:val="24"/>
        </w:rPr>
        <w:t>ilgili</w:t>
      </w:r>
      <w:proofErr w:type="spellEnd"/>
      <w:r>
        <w:rPr>
          <w:spacing w:val="1"/>
          <w:sz w:val="24"/>
          <w:szCs w:val="24"/>
        </w:rPr>
        <w:t xml:space="preserve"> </w:t>
      </w:r>
      <w:proofErr w:type="spellStart"/>
      <w:r>
        <w:rPr>
          <w:sz w:val="24"/>
          <w:szCs w:val="24"/>
        </w:rPr>
        <w:t>bilgiler</w:t>
      </w:r>
      <w:proofErr w:type="spellEnd"/>
      <w:r>
        <w:rPr>
          <w:sz w:val="24"/>
          <w:szCs w:val="24"/>
        </w:rPr>
        <w:t xml:space="preserve"> </w:t>
      </w:r>
      <w:proofErr w:type="spellStart"/>
      <w:r>
        <w:rPr>
          <w:spacing w:val="-2"/>
          <w:sz w:val="24"/>
          <w:szCs w:val="24"/>
        </w:rPr>
        <w:t>a</w:t>
      </w:r>
      <w:r>
        <w:rPr>
          <w:sz w:val="24"/>
          <w:szCs w:val="24"/>
        </w:rPr>
        <w:t>şa</w:t>
      </w:r>
      <w:r>
        <w:rPr>
          <w:spacing w:val="-1"/>
          <w:sz w:val="24"/>
          <w:szCs w:val="24"/>
        </w:rPr>
        <w:t>ğ</w:t>
      </w:r>
      <w:r>
        <w:rPr>
          <w:spacing w:val="1"/>
          <w:sz w:val="24"/>
          <w:szCs w:val="24"/>
        </w:rPr>
        <w:t>ı</w:t>
      </w:r>
      <w:r>
        <w:rPr>
          <w:sz w:val="24"/>
          <w:szCs w:val="24"/>
        </w:rPr>
        <w:t>da</w:t>
      </w:r>
      <w:proofErr w:type="spellEnd"/>
      <w:r>
        <w:rPr>
          <w:sz w:val="24"/>
          <w:szCs w:val="24"/>
        </w:rPr>
        <w:t xml:space="preserve"> </w:t>
      </w:r>
      <w:proofErr w:type="spellStart"/>
      <w:r>
        <w:rPr>
          <w:sz w:val="24"/>
          <w:szCs w:val="24"/>
        </w:rPr>
        <w:t>veril</w:t>
      </w:r>
      <w:r>
        <w:rPr>
          <w:spacing w:val="-2"/>
          <w:sz w:val="24"/>
          <w:szCs w:val="24"/>
        </w:rPr>
        <w:t>m</w:t>
      </w:r>
      <w:r>
        <w:rPr>
          <w:sz w:val="24"/>
          <w:szCs w:val="24"/>
        </w:rPr>
        <w:t>iştir</w:t>
      </w:r>
      <w:proofErr w:type="spellEnd"/>
      <w:r>
        <w:rPr>
          <w:sz w:val="24"/>
          <w:szCs w:val="24"/>
        </w:rPr>
        <w:t>.</w:t>
      </w:r>
      <w:r>
        <w:rPr>
          <w:spacing w:val="1"/>
          <w:sz w:val="24"/>
          <w:szCs w:val="24"/>
        </w:rPr>
        <w:t xml:space="preserve"> </w:t>
      </w:r>
      <w:proofErr w:type="spellStart"/>
      <w:r w:rsidR="003E7CF9">
        <w:rPr>
          <w:spacing w:val="1"/>
          <w:sz w:val="24"/>
          <w:szCs w:val="24"/>
        </w:rPr>
        <w:t>Raporlar</w:t>
      </w:r>
      <w:proofErr w:type="spellEnd"/>
      <w:r w:rsidR="003E7CF9">
        <w:rPr>
          <w:spacing w:val="1"/>
          <w:sz w:val="24"/>
          <w:szCs w:val="24"/>
        </w:rPr>
        <w:t xml:space="preserve"> </w:t>
      </w:r>
      <w:proofErr w:type="spellStart"/>
      <w:r w:rsidR="003E7CF9">
        <w:rPr>
          <w:spacing w:val="1"/>
          <w:sz w:val="24"/>
          <w:szCs w:val="24"/>
        </w:rPr>
        <w:t>İngilizce</w:t>
      </w:r>
      <w:proofErr w:type="spellEnd"/>
      <w:r w:rsidR="003E7CF9">
        <w:rPr>
          <w:spacing w:val="1"/>
          <w:sz w:val="24"/>
          <w:szCs w:val="24"/>
        </w:rPr>
        <w:t xml:space="preserve"> </w:t>
      </w:r>
      <w:proofErr w:type="spellStart"/>
      <w:r w:rsidR="003E7CF9">
        <w:rPr>
          <w:spacing w:val="1"/>
          <w:sz w:val="24"/>
          <w:szCs w:val="24"/>
        </w:rPr>
        <w:t>hazırlanır</w:t>
      </w:r>
      <w:proofErr w:type="spellEnd"/>
      <w:r w:rsidR="00ED0BE8">
        <w:rPr>
          <w:spacing w:val="1"/>
          <w:sz w:val="24"/>
          <w:szCs w:val="24"/>
        </w:rPr>
        <w:t xml:space="preserve"> </w:t>
      </w:r>
      <w:proofErr w:type="spellStart"/>
      <w:r w:rsidR="00ED0BE8">
        <w:rPr>
          <w:spacing w:val="1"/>
          <w:sz w:val="24"/>
          <w:szCs w:val="24"/>
        </w:rPr>
        <w:t>fakat</w:t>
      </w:r>
      <w:proofErr w:type="spellEnd"/>
      <w:r w:rsidR="00ED0BE8">
        <w:rPr>
          <w:spacing w:val="1"/>
          <w:sz w:val="24"/>
          <w:szCs w:val="24"/>
        </w:rPr>
        <w:t xml:space="preserve"> </w:t>
      </w:r>
      <w:proofErr w:type="spellStart"/>
      <w:r w:rsidR="00ED0BE8">
        <w:rPr>
          <w:spacing w:val="1"/>
          <w:sz w:val="24"/>
          <w:szCs w:val="24"/>
        </w:rPr>
        <w:t>sadece</w:t>
      </w:r>
      <w:proofErr w:type="spellEnd"/>
      <w:r w:rsidR="00ED0BE8">
        <w:rPr>
          <w:spacing w:val="1"/>
          <w:sz w:val="24"/>
          <w:szCs w:val="24"/>
        </w:rPr>
        <w:t xml:space="preserve"> “</w:t>
      </w:r>
      <w:proofErr w:type="spellStart"/>
      <w:r w:rsidR="00ED0BE8">
        <w:rPr>
          <w:spacing w:val="1"/>
          <w:sz w:val="24"/>
          <w:szCs w:val="24"/>
        </w:rPr>
        <w:t>Türkçe</w:t>
      </w:r>
      <w:proofErr w:type="spellEnd"/>
      <w:r w:rsidR="00ED0BE8">
        <w:rPr>
          <w:spacing w:val="1"/>
          <w:sz w:val="24"/>
          <w:szCs w:val="24"/>
        </w:rPr>
        <w:t xml:space="preserve"> </w:t>
      </w:r>
      <w:proofErr w:type="spellStart"/>
      <w:r w:rsidR="00ED0BE8">
        <w:rPr>
          <w:spacing w:val="1"/>
          <w:sz w:val="24"/>
          <w:szCs w:val="24"/>
        </w:rPr>
        <w:t>Özet</w:t>
      </w:r>
      <w:proofErr w:type="spellEnd"/>
      <w:r w:rsidR="00ED0BE8">
        <w:rPr>
          <w:spacing w:val="1"/>
          <w:sz w:val="24"/>
          <w:szCs w:val="24"/>
        </w:rPr>
        <w:t xml:space="preserve">” </w:t>
      </w:r>
      <w:proofErr w:type="spellStart"/>
      <w:r w:rsidR="00ED0BE8">
        <w:rPr>
          <w:spacing w:val="1"/>
          <w:sz w:val="24"/>
          <w:szCs w:val="24"/>
        </w:rPr>
        <w:t>kısmı</w:t>
      </w:r>
      <w:proofErr w:type="spellEnd"/>
      <w:r w:rsidR="00ED0BE8">
        <w:rPr>
          <w:spacing w:val="1"/>
          <w:sz w:val="24"/>
          <w:szCs w:val="24"/>
        </w:rPr>
        <w:t xml:space="preserve"> </w:t>
      </w:r>
      <w:proofErr w:type="spellStart"/>
      <w:r w:rsidR="00ED0BE8">
        <w:rPr>
          <w:spacing w:val="1"/>
          <w:sz w:val="24"/>
          <w:szCs w:val="24"/>
        </w:rPr>
        <w:t>türkçe</w:t>
      </w:r>
      <w:proofErr w:type="spellEnd"/>
      <w:r w:rsidR="00ED0BE8">
        <w:rPr>
          <w:spacing w:val="1"/>
          <w:sz w:val="24"/>
          <w:szCs w:val="24"/>
        </w:rPr>
        <w:t xml:space="preserve"> </w:t>
      </w:r>
      <w:proofErr w:type="spellStart"/>
      <w:r w:rsidR="00ED0BE8">
        <w:rPr>
          <w:spacing w:val="1"/>
          <w:sz w:val="24"/>
          <w:szCs w:val="24"/>
        </w:rPr>
        <w:t>ol</w:t>
      </w:r>
      <w:r w:rsidR="00253CD4">
        <w:rPr>
          <w:spacing w:val="1"/>
          <w:sz w:val="24"/>
          <w:szCs w:val="24"/>
        </w:rPr>
        <w:t>malıdır</w:t>
      </w:r>
      <w:proofErr w:type="spellEnd"/>
      <w:r w:rsidR="00ED0BE8">
        <w:rPr>
          <w:spacing w:val="1"/>
          <w:sz w:val="24"/>
          <w:szCs w:val="24"/>
        </w:rPr>
        <w:t xml:space="preserve"> </w:t>
      </w:r>
      <w:proofErr w:type="spellStart"/>
      <w:r w:rsidR="00ED0BE8">
        <w:rPr>
          <w:spacing w:val="1"/>
          <w:sz w:val="24"/>
          <w:szCs w:val="24"/>
        </w:rPr>
        <w:t>ve</w:t>
      </w:r>
      <w:proofErr w:type="spellEnd"/>
      <w:r w:rsidR="003E7CF9">
        <w:rPr>
          <w:spacing w:val="1"/>
          <w:sz w:val="24"/>
          <w:szCs w:val="24"/>
        </w:rPr>
        <w:t xml:space="preserve"> </w:t>
      </w:r>
      <w:proofErr w:type="spellStart"/>
      <w:r w:rsidR="003E7CF9">
        <w:rPr>
          <w:spacing w:val="1"/>
          <w:sz w:val="24"/>
          <w:szCs w:val="24"/>
        </w:rPr>
        <w:t>bu</w:t>
      </w:r>
      <w:proofErr w:type="spellEnd"/>
      <w:r w:rsidR="003E7CF9">
        <w:rPr>
          <w:spacing w:val="1"/>
          <w:sz w:val="24"/>
          <w:szCs w:val="24"/>
        </w:rPr>
        <w:t xml:space="preserve"> </w:t>
      </w:r>
      <w:proofErr w:type="spellStart"/>
      <w:r w:rsidR="003E7CF9">
        <w:rPr>
          <w:spacing w:val="1"/>
          <w:sz w:val="24"/>
          <w:szCs w:val="24"/>
        </w:rPr>
        <w:t>kılavuz</w:t>
      </w:r>
      <w:proofErr w:type="spellEnd"/>
      <w:r w:rsidR="003E7CF9">
        <w:rPr>
          <w:spacing w:val="1"/>
          <w:sz w:val="24"/>
          <w:szCs w:val="24"/>
        </w:rPr>
        <w:t xml:space="preserve"> </w:t>
      </w:r>
      <w:proofErr w:type="spellStart"/>
      <w:r w:rsidR="003F1242">
        <w:rPr>
          <w:spacing w:val="1"/>
          <w:sz w:val="24"/>
          <w:szCs w:val="24"/>
        </w:rPr>
        <w:t>raporların</w:t>
      </w:r>
      <w:proofErr w:type="spellEnd"/>
      <w:r w:rsidR="003F1242">
        <w:rPr>
          <w:spacing w:val="1"/>
          <w:sz w:val="24"/>
          <w:szCs w:val="24"/>
        </w:rPr>
        <w:t xml:space="preserve"> </w:t>
      </w:r>
      <w:proofErr w:type="spellStart"/>
      <w:r w:rsidR="003F1242">
        <w:rPr>
          <w:spacing w:val="1"/>
          <w:sz w:val="24"/>
          <w:szCs w:val="24"/>
        </w:rPr>
        <w:t>nasıl</w:t>
      </w:r>
      <w:proofErr w:type="spellEnd"/>
      <w:r w:rsidR="003F1242">
        <w:rPr>
          <w:spacing w:val="1"/>
          <w:sz w:val="24"/>
          <w:szCs w:val="24"/>
        </w:rPr>
        <w:t xml:space="preserve"> </w:t>
      </w:r>
      <w:proofErr w:type="spellStart"/>
      <w:r w:rsidR="003F1242">
        <w:rPr>
          <w:spacing w:val="1"/>
          <w:sz w:val="24"/>
          <w:szCs w:val="24"/>
        </w:rPr>
        <w:t>hazırlanması</w:t>
      </w:r>
      <w:proofErr w:type="spellEnd"/>
      <w:r w:rsidR="003F1242">
        <w:rPr>
          <w:spacing w:val="1"/>
          <w:sz w:val="24"/>
          <w:szCs w:val="24"/>
        </w:rPr>
        <w:t xml:space="preserve"> </w:t>
      </w:r>
      <w:proofErr w:type="spellStart"/>
      <w:r w:rsidR="003F1242">
        <w:rPr>
          <w:spacing w:val="1"/>
          <w:sz w:val="24"/>
          <w:szCs w:val="24"/>
        </w:rPr>
        <w:t>gerektiğini</w:t>
      </w:r>
      <w:proofErr w:type="spellEnd"/>
      <w:r w:rsidR="003E7CF9">
        <w:rPr>
          <w:spacing w:val="1"/>
          <w:sz w:val="24"/>
          <w:szCs w:val="24"/>
        </w:rPr>
        <w:t xml:space="preserve"> </w:t>
      </w:r>
      <w:proofErr w:type="spellStart"/>
      <w:r w:rsidR="003E7CF9">
        <w:rPr>
          <w:spacing w:val="1"/>
          <w:sz w:val="24"/>
          <w:szCs w:val="24"/>
        </w:rPr>
        <w:t>Türkçe</w:t>
      </w:r>
      <w:proofErr w:type="spellEnd"/>
      <w:r w:rsidR="003E7CF9">
        <w:rPr>
          <w:spacing w:val="1"/>
          <w:sz w:val="24"/>
          <w:szCs w:val="24"/>
        </w:rPr>
        <w:t xml:space="preserve"> </w:t>
      </w:r>
      <w:proofErr w:type="spellStart"/>
      <w:r w:rsidR="003F1242">
        <w:rPr>
          <w:spacing w:val="1"/>
          <w:sz w:val="24"/>
          <w:szCs w:val="24"/>
        </w:rPr>
        <w:t>açıklamaktadır</w:t>
      </w:r>
      <w:proofErr w:type="spellEnd"/>
      <w:r w:rsidR="003E7CF9">
        <w:rPr>
          <w:spacing w:val="1"/>
          <w:sz w:val="24"/>
          <w:szCs w:val="24"/>
        </w:rPr>
        <w:t xml:space="preserve">. </w:t>
      </w:r>
      <w:r>
        <w:rPr>
          <w:sz w:val="24"/>
          <w:szCs w:val="24"/>
        </w:rPr>
        <w:t>Bu</w:t>
      </w:r>
      <w:r>
        <w:rPr>
          <w:spacing w:val="1"/>
          <w:sz w:val="24"/>
          <w:szCs w:val="24"/>
        </w:rPr>
        <w:t xml:space="preserve"> </w:t>
      </w:r>
      <w:proofErr w:type="spellStart"/>
      <w:r>
        <w:rPr>
          <w:sz w:val="24"/>
          <w:szCs w:val="24"/>
        </w:rPr>
        <w:t>k</w:t>
      </w:r>
      <w:r>
        <w:rPr>
          <w:spacing w:val="1"/>
          <w:sz w:val="24"/>
          <w:szCs w:val="24"/>
        </w:rPr>
        <w:t>ı</w:t>
      </w:r>
      <w:r>
        <w:rPr>
          <w:sz w:val="24"/>
          <w:szCs w:val="24"/>
        </w:rPr>
        <w:t>lavuza</w:t>
      </w:r>
      <w:proofErr w:type="spellEnd"/>
      <w:r>
        <w:rPr>
          <w:spacing w:val="1"/>
          <w:sz w:val="24"/>
          <w:szCs w:val="24"/>
        </w:rPr>
        <w:t xml:space="preserve"> </w:t>
      </w:r>
      <w:proofErr w:type="spellStart"/>
      <w:r>
        <w:rPr>
          <w:sz w:val="24"/>
          <w:szCs w:val="24"/>
        </w:rPr>
        <w:t>göre</w:t>
      </w:r>
      <w:proofErr w:type="spellEnd"/>
      <w:r>
        <w:rPr>
          <w:spacing w:val="1"/>
          <w:sz w:val="24"/>
          <w:szCs w:val="24"/>
        </w:rPr>
        <w:t xml:space="preserve"> </w:t>
      </w:r>
      <w:proofErr w:type="spellStart"/>
      <w:r>
        <w:rPr>
          <w:sz w:val="24"/>
          <w:szCs w:val="24"/>
        </w:rPr>
        <w:t>ha</w:t>
      </w:r>
      <w:r>
        <w:rPr>
          <w:spacing w:val="-1"/>
          <w:sz w:val="24"/>
          <w:szCs w:val="24"/>
        </w:rPr>
        <w:t>z</w:t>
      </w:r>
      <w:r>
        <w:rPr>
          <w:spacing w:val="1"/>
          <w:sz w:val="24"/>
          <w:szCs w:val="24"/>
        </w:rPr>
        <w:t>ı</w:t>
      </w:r>
      <w:r>
        <w:rPr>
          <w:sz w:val="24"/>
          <w:szCs w:val="24"/>
        </w:rPr>
        <w:t>rlan</w:t>
      </w:r>
      <w:r>
        <w:rPr>
          <w:spacing w:val="-2"/>
          <w:sz w:val="24"/>
          <w:szCs w:val="24"/>
        </w:rPr>
        <w:t>m</w:t>
      </w:r>
      <w:r>
        <w:rPr>
          <w:spacing w:val="1"/>
          <w:sz w:val="24"/>
          <w:szCs w:val="24"/>
        </w:rPr>
        <w:t>ı</w:t>
      </w:r>
      <w:r>
        <w:rPr>
          <w:sz w:val="24"/>
          <w:szCs w:val="24"/>
        </w:rPr>
        <w:t>ş</w:t>
      </w:r>
      <w:proofErr w:type="spellEnd"/>
      <w:r>
        <w:rPr>
          <w:spacing w:val="1"/>
          <w:sz w:val="24"/>
          <w:szCs w:val="24"/>
        </w:rPr>
        <w:t xml:space="preserve"> </w:t>
      </w:r>
      <w:proofErr w:type="spellStart"/>
      <w:r>
        <w:rPr>
          <w:sz w:val="24"/>
          <w:szCs w:val="24"/>
        </w:rPr>
        <w:t>örnek</w:t>
      </w:r>
      <w:proofErr w:type="spellEnd"/>
      <w:r>
        <w:rPr>
          <w:spacing w:val="1"/>
          <w:sz w:val="24"/>
          <w:szCs w:val="24"/>
        </w:rPr>
        <w:t xml:space="preserve"> </w:t>
      </w:r>
      <w:proofErr w:type="spellStart"/>
      <w:r w:rsidR="005F6026">
        <w:rPr>
          <w:sz w:val="24"/>
          <w:szCs w:val="24"/>
        </w:rPr>
        <w:t>rapor</w:t>
      </w:r>
      <w:proofErr w:type="spellEnd"/>
      <w:r>
        <w:rPr>
          <w:spacing w:val="1"/>
          <w:sz w:val="24"/>
          <w:szCs w:val="24"/>
        </w:rPr>
        <w:t xml:space="preserve"> </w:t>
      </w:r>
      <w:proofErr w:type="spellStart"/>
      <w:r>
        <w:rPr>
          <w:spacing w:val="-1"/>
          <w:sz w:val="24"/>
          <w:szCs w:val="24"/>
        </w:rPr>
        <w:t>ş</w:t>
      </w:r>
      <w:r>
        <w:rPr>
          <w:sz w:val="24"/>
          <w:szCs w:val="24"/>
        </w:rPr>
        <w:t>ab</w:t>
      </w:r>
      <w:r>
        <w:rPr>
          <w:spacing w:val="1"/>
          <w:sz w:val="24"/>
          <w:szCs w:val="24"/>
        </w:rPr>
        <w:t>l</w:t>
      </w:r>
      <w:r>
        <w:rPr>
          <w:sz w:val="24"/>
          <w:szCs w:val="24"/>
        </w:rPr>
        <w:t>on</w:t>
      </w:r>
      <w:r>
        <w:rPr>
          <w:spacing w:val="1"/>
          <w:sz w:val="24"/>
          <w:szCs w:val="24"/>
        </w:rPr>
        <w:t>l</w:t>
      </w:r>
      <w:r>
        <w:rPr>
          <w:sz w:val="24"/>
          <w:szCs w:val="24"/>
        </w:rPr>
        <w:t>arı</w:t>
      </w:r>
      <w:proofErr w:type="spellEnd"/>
      <w:r>
        <w:rPr>
          <w:spacing w:val="2"/>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ilgili</w:t>
      </w:r>
      <w:proofErr w:type="spellEnd"/>
      <w:r>
        <w:rPr>
          <w:spacing w:val="1"/>
          <w:sz w:val="24"/>
          <w:szCs w:val="24"/>
        </w:rPr>
        <w:t xml:space="preserve"> </w:t>
      </w:r>
      <w:proofErr w:type="spellStart"/>
      <w:r>
        <w:rPr>
          <w:spacing w:val="-1"/>
          <w:sz w:val="24"/>
          <w:szCs w:val="24"/>
        </w:rPr>
        <w:t>y</w:t>
      </w:r>
      <w:r>
        <w:rPr>
          <w:sz w:val="24"/>
          <w:szCs w:val="24"/>
        </w:rPr>
        <w:t>ar</w:t>
      </w:r>
      <w:r>
        <w:rPr>
          <w:spacing w:val="-2"/>
          <w:sz w:val="24"/>
          <w:szCs w:val="24"/>
        </w:rPr>
        <w:t>d</w:t>
      </w:r>
      <w:r>
        <w:rPr>
          <w:spacing w:val="1"/>
          <w:sz w:val="24"/>
          <w:szCs w:val="24"/>
        </w:rPr>
        <w:t>ı</w:t>
      </w:r>
      <w:r>
        <w:rPr>
          <w:spacing w:val="-2"/>
          <w:sz w:val="24"/>
          <w:szCs w:val="24"/>
        </w:rPr>
        <w:t>m</w:t>
      </w:r>
      <w:r>
        <w:rPr>
          <w:sz w:val="24"/>
          <w:szCs w:val="24"/>
        </w:rPr>
        <w:t>cı</w:t>
      </w:r>
      <w:proofErr w:type="spellEnd"/>
      <w:r>
        <w:rPr>
          <w:sz w:val="24"/>
          <w:szCs w:val="24"/>
        </w:rPr>
        <w:t xml:space="preserve"> </w:t>
      </w:r>
      <w:proofErr w:type="spellStart"/>
      <w:r>
        <w:rPr>
          <w:sz w:val="24"/>
          <w:szCs w:val="24"/>
        </w:rPr>
        <w:t>dokü</w:t>
      </w:r>
      <w:r>
        <w:rPr>
          <w:spacing w:val="-2"/>
          <w:sz w:val="24"/>
          <w:szCs w:val="24"/>
        </w:rPr>
        <w:t>m</w:t>
      </w:r>
      <w:r>
        <w:rPr>
          <w:sz w:val="24"/>
          <w:szCs w:val="24"/>
        </w:rPr>
        <w:t>anlar</w:t>
      </w:r>
      <w:proofErr w:type="spellEnd"/>
      <w:r>
        <w:rPr>
          <w:spacing w:val="-1"/>
          <w:sz w:val="24"/>
          <w:szCs w:val="24"/>
        </w:rPr>
        <w:t xml:space="preserve"> </w:t>
      </w:r>
      <w:proofErr w:type="spellStart"/>
      <w:r w:rsidR="00926AF9">
        <w:rPr>
          <w:sz w:val="24"/>
          <w:szCs w:val="24"/>
        </w:rPr>
        <w:t>bölüm</w:t>
      </w:r>
      <w:proofErr w:type="spellEnd"/>
      <w:r>
        <w:rPr>
          <w:spacing w:val="-1"/>
          <w:sz w:val="24"/>
          <w:szCs w:val="24"/>
        </w:rPr>
        <w:t xml:space="preserve"> </w:t>
      </w:r>
      <w:r>
        <w:rPr>
          <w:sz w:val="24"/>
          <w:szCs w:val="24"/>
        </w:rPr>
        <w:t>web</w:t>
      </w:r>
      <w:r>
        <w:rPr>
          <w:spacing w:val="-1"/>
          <w:sz w:val="24"/>
          <w:szCs w:val="24"/>
        </w:rPr>
        <w:t xml:space="preserve"> </w:t>
      </w:r>
      <w:proofErr w:type="spellStart"/>
      <w:r w:rsidRPr="00761D84">
        <w:rPr>
          <w:sz w:val="24"/>
          <w:szCs w:val="24"/>
        </w:rPr>
        <w:t>sayfamı</w:t>
      </w:r>
      <w:r w:rsidR="00DF50E6" w:rsidRPr="00761D84">
        <w:rPr>
          <w:sz w:val="24"/>
          <w:szCs w:val="24"/>
        </w:rPr>
        <w:t>zda</w:t>
      </w:r>
      <w:proofErr w:type="spellEnd"/>
      <w:r w:rsidR="00DF50E6" w:rsidRPr="00761D84">
        <w:rPr>
          <w:sz w:val="24"/>
          <w:szCs w:val="24"/>
        </w:rPr>
        <w:t xml:space="preserve"> </w:t>
      </w:r>
      <w:proofErr w:type="spellStart"/>
      <w:r w:rsidRPr="00761D84">
        <w:rPr>
          <w:sz w:val="24"/>
          <w:szCs w:val="24"/>
        </w:rPr>
        <w:t>mevcuttur</w:t>
      </w:r>
      <w:proofErr w:type="spellEnd"/>
      <w:r w:rsidRPr="00761D84">
        <w:rPr>
          <w:sz w:val="24"/>
          <w:szCs w:val="24"/>
        </w:rPr>
        <w:t>.</w:t>
      </w:r>
    </w:p>
    <w:p w14:paraId="321A346A" w14:textId="77777777" w:rsidR="00DF50E6" w:rsidRDefault="00DF50E6">
      <w:pPr>
        <w:ind w:left="142"/>
        <w:rPr>
          <w:b/>
          <w:sz w:val="36"/>
          <w:szCs w:val="36"/>
        </w:rPr>
      </w:pPr>
    </w:p>
    <w:p w14:paraId="32598260" w14:textId="77777777" w:rsidR="00DF50E6" w:rsidRDefault="00DF50E6">
      <w:pPr>
        <w:ind w:left="142"/>
        <w:rPr>
          <w:b/>
          <w:sz w:val="36"/>
          <w:szCs w:val="36"/>
        </w:rPr>
      </w:pPr>
    </w:p>
    <w:p w14:paraId="2EEB7BBC" w14:textId="77777777" w:rsidR="00DF50E6" w:rsidRDefault="00DF50E6">
      <w:pPr>
        <w:ind w:left="142"/>
        <w:rPr>
          <w:b/>
          <w:sz w:val="36"/>
          <w:szCs w:val="36"/>
        </w:rPr>
      </w:pPr>
    </w:p>
    <w:p w14:paraId="1AF6B37D" w14:textId="77777777" w:rsidR="00DF50E6" w:rsidRDefault="00DF50E6">
      <w:pPr>
        <w:ind w:left="142"/>
        <w:rPr>
          <w:b/>
          <w:sz w:val="36"/>
          <w:szCs w:val="36"/>
        </w:rPr>
      </w:pPr>
    </w:p>
    <w:p w14:paraId="0550943C" w14:textId="77777777" w:rsidR="00DF50E6" w:rsidRDefault="00DF50E6">
      <w:pPr>
        <w:ind w:left="142"/>
        <w:rPr>
          <w:b/>
          <w:sz w:val="36"/>
          <w:szCs w:val="36"/>
        </w:rPr>
      </w:pPr>
    </w:p>
    <w:p w14:paraId="7F5382C2" w14:textId="77777777" w:rsidR="00DF50E6" w:rsidRDefault="00DF50E6">
      <w:pPr>
        <w:ind w:left="142"/>
        <w:rPr>
          <w:b/>
          <w:sz w:val="36"/>
          <w:szCs w:val="36"/>
        </w:rPr>
      </w:pPr>
    </w:p>
    <w:p w14:paraId="41CC38D3" w14:textId="77777777" w:rsidR="00DF50E6" w:rsidRDefault="00DF50E6">
      <w:pPr>
        <w:ind w:left="142"/>
        <w:rPr>
          <w:b/>
          <w:sz w:val="36"/>
          <w:szCs w:val="36"/>
        </w:rPr>
      </w:pPr>
    </w:p>
    <w:p w14:paraId="52ACC34E" w14:textId="77777777" w:rsidR="00DF50E6" w:rsidRDefault="00DF50E6">
      <w:pPr>
        <w:ind w:left="142"/>
        <w:rPr>
          <w:b/>
          <w:sz w:val="36"/>
          <w:szCs w:val="36"/>
        </w:rPr>
      </w:pPr>
    </w:p>
    <w:p w14:paraId="48CD5A35" w14:textId="77777777" w:rsidR="00DF50E6" w:rsidRDefault="00DF50E6">
      <w:pPr>
        <w:ind w:left="142"/>
        <w:rPr>
          <w:b/>
          <w:sz w:val="36"/>
          <w:szCs w:val="36"/>
        </w:rPr>
      </w:pPr>
    </w:p>
    <w:p w14:paraId="090A790D" w14:textId="77777777" w:rsidR="00DF50E6" w:rsidRDefault="00DF50E6">
      <w:pPr>
        <w:ind w:left="142"/>
        <w:rPr>
          <w:b/>
          <w:sz w:val="36"/>
          <w:szCs w:val="36"/>
        </w:rPr>
      </w:pPr>
    </w:p>
    <w:p w14:paraId="71D29A5F" w14:textId="77777777" w:rsidR="00DF50E6" w:rsidRDefault="00DF50E6">
      <w:pPr>
        <w:ind w:left="142"/>
        <w:rPr>
          <w:b/>
          <w:sz w:val="36"/>
          <w:szCs w:val="36"/>
        </w:rPr>
      </w:pPr>
    </w:p>
    <w:p w14:paraId="3779269F" w14:textId="77777777" w:rsidR="00DF50E6" w:rsidRDefault="00DF50E6">
      <w:pPr>
        <w:ind w:left="142"/>
        <w:rPr>
          <w:b/>
          <w:sz w:val="36"/>
          <w:szCs w:val="36"/>
        </w:rPr>
      </w:pPr>
    </w:p>
    <w:p w14:paraId="3DCB8232" w14:textId="77777777" w:rsidR="00DF50E6" w:rsidRDefault="00DF50E6">
      <w:pPr>
        <w:ind w:left="142"/>
        <w:rPr>
          <w:b/>
          <w:sz w:val="36"/>
          <w:szCs w:val="36"/>
        </w:rPr>
      </w:pPr>
    </w:p>
    <w:p w14:paraId="434E893D" w14:textId="77777777" w:rsidR="00DF50E6" w:rsidRDefault="00DF50E6">
      <w:pPr>
        <w:ind w:left="142"/>
        <w:rPr>
          <w:b/>
          <w:sz w:val="36"/>
          <w:szCs w:val="36"/>
        </w:rPr>
      </w:pPr>
    </w:p>
    <w:p w14:paraId="36F3B12B" w14:textId="77777777" w:rsidR="00DF50E6" w:rsidRDefault="00DF50E6">
      <w:pPr>
        <w:ind w:left="142"/>
        <w:rPr>
          <w:b/>
          <w:sz w:val="36"/>
          <w:szCs w:val="36"/>
        </w:rPr>
      </w:pPr>
    </w:p>
    <w:p w14:paraId="3DE08774" w14:textId="77777777" w:rsidR="00DF50E6" w:rsidRDefault="00DF50E6">
      <w:pPr>
        <w:ind w:left="142"/>
        <w:rPr>
          <w:b/>
          <w:sz w:val="36"/>
          <w:szCs w:val="36"/>
        </w:rPr>
      </w:pPr>
    </w:p>
    <w:p w14:paraId="69B935E5" w14:textId="77777777" w:rsidR="00DF50E6" w:rsidRDefault="00DF50E6">
      <w:pPr>
        <w:ind w:left="142"/>
        <w:rPr>
          <w:b/>
          <w:sz w:val="36"/>
          <w:szCs w:val="36"/>
        </w:rPr>
      </w:pPr>
    </w:p>
    <w:p w14:paraId="01557A59" w14:textId="77777777" w:rsidR="00DF50E6" w:rsidRDefault="00DF50E6">
      <w:pPr>
        <w:ind w:left="142"/>
        <w:rPr>
          <w:b/>
          <w:sz w:val="36"/>
          <w:szCs w:val="36"/>
        </w:rPr>
      </w:pPr>
    </w:p>
    <w:p w14:paraId="474347E0" w14:textId="77777777" w:rsidR="00DF50E6" w:rsidRDefault="00DF50E6">
      <w:pPr>
        <w:ind w:left="142"/>
        <w:rPr>
          <w:b/>
          <w:sz w:val="36"/>
          <w:szCs w:val="36"/>
        </w:rPr>
      </w:pPr>
    </w:p>
    <w:p w14:paraId="7B294845" w14:textId="77777777" w:rsidR="00DF50E6" w:rsidRDefault="00DF50E6">
      <w:pPr>
        <w:ind w:left="142"/>
        <w:rPr>
          <w:b/>
          <w:sz w:val="36"/>
          <w:szCs w:val="36"/>
        </w:rPr>
      </w:pPr>
    </w:p>
    <w:p w14:paraId="79C679F2" w14:textId="77777777" w:rsidR="00DF50E6" w:rsidRDefault="00DF50E6">
      <w:pPr>
        <w:ind w:left="142"/>
        <w:rPr>
          <w:b/>
          <w:sz w:val="36"/>
          <w:szCs w:val="36"/>
        </w:rPr>
      </w:pPr>
    </w:p>
    <w:p w14:paraId="4E4134EB" w14:textId="77777777" w:rsidR="00DF50E6" w:rsidRDefault="00DF50E6">
      <w:pPr>
        <w:ind w:left="142"/>
        <w:rPr>
          <w:b/>
          <w:sz w:val="36"/>
          <w:szCs w:val="36"/>
        </w:rPr>
      </w:pPr>
    </w:p>
    <w:p w14:paraId="36980CE3" w14:textId="77777777" w:rsidR="00DF50E6" w:rsidRDefault="00DF50E6">
      <w:pPr>
        <w:ind w:left="142"/>
        <w:rPr>
          <w:b/>
          <w:sz w:val="36"/>
          <w:szCs w:val="36"/>
        </w:rPr>
      </w:pPr>
    </w:p>
    <w:p w14:paraId="0233416D" w14:textId="77777777" w:rsidR="00DF50E6" w:rsidRDefault="00DF50E6">
      <w:pPr>
        <w:ind w:left="142"/>
        <w:rPr>
          <w:b/>
          <w:sz w:val="36"/>
          <w:szCs w:val="36"/>
        </w:rPr>
      </w:pPr>
    </w:p>
    <w:p w14:paraId="0361A7BA" w14:textId="77777777" w:rsidR="00DF50E6" w:rsidRDefault="00DF50E6">
      <w:pPr>
        <w:ind w:left="142"/>
        <w:rPr>
          <w:b/>
          <w:sz w:val="36"/>
          <w:szCs w:val="36"/>
        </w:rPr>
      </w:pPr>
    </w:p>
    <w:p w14:paraId="56562961" w14:textId="77777777" w:rsidR="00A67E91" w:rsidRPr="006E01CF" w:rsidRDefault="00636028">
      <w:pPr>
        <w:ind w:left="142"/>
        <w:rPr>
          <w:sz w:val="36"/>
          <w:szCs w:val="36"/>
        </w:rPr>
      </w:pPr>
      <w:r w:rsidRPr="006E01CF">
        <w:rPr>
          <w:b/>
          <w:sz w:val="36"/>
          <w:szCs w:val="36"/>
        </w:rPr>
        <w:t>İÇİ</w:t>
      </w:r>
      <w:r w:rsidRPr="006E01CF">
        <w:rPr>
          <w:b/>
          <w:spacing w:val="-1"/>
          <w:sz w:val="36"/>
          <w:szCs w:val="36"/>
        </w:rPr>
        <w:t>NDE</w:t>
      </w:r>
      <w:r w:rsidRPr="006E01CF">
        <w:rPr>
          <w:b/>
          <w:sz w:val="36"/>
          <w:szCs w:val="36"/>
        </w:rPr>
        <w:t>KİLER</w:t>
      </w:r>
    </w:p>
    <w:p w14:paraId="427E52B8" w14:textId="77777777" w:rsidR="00A67E91" w:rsidRDefault="00A67E91">
      <w:pPr>
        <w:spacing w:line="200" w:lineRule="exact"/>
      </w:pPr>
    </w:p>
    <w:p w14:paraId="03382694" w14:textId="77777777" w:rsidR="00A67E91" w:rsidRDefault="00A67E91">
      <w:pPr>
        <w:spacing w:before="6" w:line="240" w:lineRule="exact"/>
        <w:rPr>
          <w:sz w:val="24"/>
          <w:szCs w:val="24"/>
        </w:rPr>
      </w:pPr>
    </w:p>
    <w:p w14:paraId="1C2CA50E" w14:textId="77777777" w:rsidR="00A67E91" w:rsidRDefault="00636028">
      <w:pPr>
        <w:ind w:right="114"/>
        <w:jc w:val="right"/>
        <w:rPr>
          <w:sz w:val="24"/>
          <w:szCs w:val="24"/>
        </w:rPr>
      </w:pPr>
      <w:r>
        <w:rPr>
          <w:b/>
          <w:sz w:val="24"/>
          <w:szCs w:val="24"/>
        </w:rPr>
        <w:t>SAY</w:t>
      </w:r>
      <w:r>
        <w:rPr>
          <w:b/>
          <w:spacing w:val="1"/>
          <w:sz w:val="24"/>
          <w:szCs w:val="24"/>
        </w:rPr>
        <w:t>F</w:t>
      </w:r>
      <w:r>
        <w:rPr>
          <w:b/>
          <w:sz w:val="24"/>
          <w:szCs w:val="24"/>
        </w:rPr>
        <w:t>A</w:t>
      </w:r>
    </w:p>
    <w:p w14:paraId="77C4C0C8" w14:textId="77777777" w:rsidR="00A67E91" w:rsidRDefault="00A67E91">
      <w:pPr>
        <w:spacing w:before="6" w:line="120" w:lineRule="exact"/>
        <w:rPr>
          <w:sz w:val="13"/>
          <w:szCs w:val="13"/>
        </w:rPr>
      </w:pPr>
    </w:p>
    <w:p w14:paraId="5224C06D" w14:textId="77777777" w:rsidR="00A67E91" w:rsidRDefault="00636028">
      <w:pPr>
        <w:ind w:left="142"/>
        <w:rPr>
          <w:sz w:val="24"/>
          <w:szCs w:val="24"/>
        </w:rPr>
      </w:pPr>
      <w:r>
        <w:rPr>
          <w:sz w:val="24"/>
          <w:szCs w:val="24"/>
        </w:rPr>
        <w:t>ÖN</w:t>
      </w:r>
      <w:r>
        <w:rPr>
          <w:spacing w:val="1"/>
          <w:sz w:val="24"/>
          <w:szCs w:val="24"/>
        </w:rPr>
        <w:t>S</w:t>
      </w:r>
      <w:r>
        <w:rPr>
          <w:sz w:val="24"/>
          <w:szCs w:val="24"/>
        </w:rPr>
        <w:t xml:space="preserve">ÖZ                                                                                                                          </w:t>
      </w:r>
      <w:r>
        <w:rPr>
          <w:spacing w:val="43"/>
          <w:sz w:val="24"/>
          <w:szCs w:val="24"/>
        </w:rPr>
        <w:t xml:space="preserve"> </w:t>
      </w:r>
      <w:r>
        <w:rPr>
          <w:sz w:val="24"/>
          <w:szCs w:val="24"/>
        </w:rPr>
        <w:t>1</w:t>
      </w:r>
    </w:p>
    <w:p w14:paraId="66F6F488" w14:textId="77777777" w:rsidR="00A67E91" w:rsidRDefault="00A67E91">
      <w:pPr>
        <w:spacing w:before="8" w:line="120" w:lineRule="exact"/>
        <w:rPr>
          <w:sz w:val="13"/>
          <w:szCs w:val="13"/>
        </w:rPr>
      </w:pPr>
    </w:p>
    <w:p w14:paraId="2B0FE491" w14:textId="77777777" w:rsidR="00A67E91" w:rsidRDefault="00636028">
      <w:pPr>
        <w:ind w:left="142"/>
        <w:rPr>
          <w:sz w:val="24"/>
          <w:szCs w:val="24"/>
        </w:rPr>
      </w:pPr>
      <w:r>
        <w:rPr>
          <w:sz w:val="24"/>
          <w:szCs w:val="24"/>
        </w:rPr>
        <w:t>İÇİNDE</w:t>
      </w:r>
      <w:r>
        <w:rPr>
          <w:spacing w:val="-1"/>
          <w:sz w:val="24"/>
          <w:szCs w:val="24"/>
        </w:rPr>
        <w:t>K</w:t>
      </w:r>
      <w:r>
        <w:rPr>
          <w:sz w:val="24"/>
          <w:szCs w:val="24"/>
        </w:rPr>
        <w:t xml:space="preserve">İLER                                                                                                              </w:t>
      </w:r>
      <w:r>
        <w:rPr>
          <w:spacing w:val="42"/>
          <w:sz w:val="24"/>
          <w:szCs w:val="24"/>
        </w:rPr>
        <w:t xml:space="preserve"> </w:t>
      </w:r>
      <w:r>
        <w:rPr>
          <w:sz w:val="24"/>
          <w:szCs w:val="24"/>
        </w:rPr>
        <w:t>2</w:t>
      </w:r>
    </w:p>
    <w:p w14:paraId="1BC05C61" w14:textId="77777777" w:rsidR="00A67E91" w:rsidRDefault="00A67E91">
      <w:pPr>
        <w:spacing w:before="9" w:line="60" w:lineRule="exact"/>
        <w:rPr>
          <w:sz w:val="6"/>
          <w:szCs w:val="6"/>
        </w:rPr>
      </w:pPr>
    </w:p>
    <w:tbl>
      <w:tblPr>
        <w:tblW w:w="0" w:type="auto"/>
        <w:tblInd w:w="101" w:type="dxa"/>
        <w:tblLayout w:type="fixed"/>
        <w:tblCellMar>
          <w:left w:w="0" w:type="dxa"/>
          <w:right w:w="0" w:type="dxa"/>
        </w:tblCellMar>
        <w:tblLook w:val="01E0" w:firstRow="1" w:lastRow="1" w:firstColumn="1" w:lastColumn="1" w:noHBand="0" w:noVBand="0"/>
      </w:tblPr>
      <w:tblGrid>
        <w:gridCol w:w="310"/>
        <w:gridCol w:w="7596"/>
        <w:gridCol w:w="637"/>
      </w:tblGrid>
      <w:tr w:rsidR="00A67E91" w14:paraId="332E74D6" w14:textId="77777777">
        <w:trPr>
          <w:trHeight w:hRule="exact" w:val="427"/>
        </w:trPr>
        <w:tc>
          <w:tcPr>
            <w:tcW w:w="310" w:type="dxa"/>
            <w:tcBorders>
              <w:top w:val="nil"/>
              <w:left w:val="nil"/>
              <w:bottom w:val="nil"/>
              <w:right w:val="nil"/>
            </w:tcBorders>
          </w:tcPr>
          <w:p w14:paraId="3DA4B694" w14:textId="77777777" w:rsidR="00A67E91" w:rsidRDefault="00636028">
            <w:pPr>
              <w:spacing w:before="69"/>
              <w:ind w:left="40"/>
              <w:rPr>
                <w:sz w:val="24"/>
                <w:szCs w:val="24"/>
              </w:rPr>
            </w:pPr>
            <w:r>
              <w:rPr>
                <w:sz w:val="24"/>
                <w:szCs w:val="24"/>
              </w:rPr>
              <w:t>1.</w:t>
            </w:r>
          </w:p>
        </w:tc>
        <w:tc>
          <w:tcPr>
            <w:tcW w:w="7596" w:type="dxa"/>
            <w:tcBorders>
              <w:top w:val="nil"/>
              <w:left w:val="nil"/>
              <w:bottom w:val="nil"/>
              <w:right w:val="nil"/>
            </w:tcBorders>
          </w:tcPr>
          <w:p w14:paraId="72FD0E39" w14:textId="6E5D9764" w:rsidR="00A67E91" w:rsidRDefault="00B04333">
            <w:pPr>
              <w:spacing w:before="69"/>
              <w:ind w:left="90"/>
              <w:rPr>
                <w:sz w:val="24"/>
                <w:szCs w:val="24"/>
              </w:rPr>
            </w:pPr>
            <w:r>
              <w:rPr>
                <w:sz w:val="24"/>
                <w:szCs w:val="24"/>
              </w:rPr>
              <w:t>RAPORUN</w:t>
            </w:r>
            <w:r w:rsidR="00636028">
              <w:rPr>
                <w:sz w:val="24"/>
                <w:szCs w:val="24"/>
              </w:rPr>
              <w:t xml:space="preserve"> G</w:t>
            </w:r>
            <w:r w:rsidR="00636028">
              <w:rPr>
                <w:spacing w:val="1"/>
                <w:sz w:val="24"/>
                <w:szCs w:val="24"/>
              </w:rPr>
              <w:t>E</w:t>
            </w:r>
            <w:r w:rsidR="00636028">
              <w:rPr>
                <w:sz w:val="24"/>
                <w:szCs w:val="24"/>
              </w:rPr>
              <w:t>NEL YAPI</w:t>
            </w:r>
            <w:r w:rsidR="00636028">
              <w:rPr>
                <w:spacing w:val="1"/>
                <w:sz w:val="24"/>
                <w:szCs w:val="24"/>
              </w:rPr>
              <w:t>S</w:t>
            </w:r>
            <w:r w:rsidR="00636028">
              <w:rPr>
                <w:sz w:val="24"/>
                <w:szCs w:val="24"/>
              </w:rPr>
              <w:t>I</w:t>
            </w:r>
          </w:p>
        </w:tc>
        <w:tc>
          <w:tcPr>
            <w:tcW w:w="637" w:type="dxa"/>
            <w:tcBorders>
              <w:top w:val="nil"/>
              <w:left w:val="nil"/>
              <w:bottom w:val="nil"/>
              <w:right w:val="nil"/>
            </w:tcBorders>
          </w:tcPr>
          <w:p w14:paraId="7117A554" w14:textId="77777777" w:rsidR="00A67E91" w:rsidRDefault="00636028">
            <w:pPr>
              <w:spacing w:before="69"/>
              <w:ind w:left="356"/>
              <w:rPr>
                <w:sz w:val="24"/>
                <w:szCs w:val="24"/>
              </w:rPr>
            </w:pPr>
            <w:r>
              <w:rPr>
                <w:sz w:val="24"/>
                <w:szCs w:val="24"/>
              </w:rPr>
              <w:t>3</w:t>
            </w:r>
          </w:p>
        </w:tc>
      </w:tr>
      <w:tr w:rsidR="00A67E91" w14:paraId="31E47322" w14:textId="77777777">
        <w:trPr>
          <w:trHeight w:hRule="exact" w:val="414"/>
        </w:trPr>
        <w:tc>
          <w:tcPr>
            <w:tcW w:w="310" w:type="dxa"/>
            <w:tcBorders>
              <w:top w:val="nil"/>
              <w:left w:val="nil"/>
              <w:bottom w:val="nil"/>
              <w:right w:val="nil"/>
            </w:tcBorders>
          </w:tcPr>
          <w:p w14:paraId="1845102F" w14:textId="77777777" w:rsidR="00A67E91" w:rsidRDefault="00636028">
            <w:pPr>
              <w:spacing w:before="56"/>
              <w:ind w:left="40"/>
              <w:rPr>
                <w:sz w:val="24"/>
                <w:szCs w:val="24"/>
              </w:rPr>
            </w:pPr>
            <w:r>
              <w:rPr>
                <w:sz w:val="24"/>
                <w:szCs w:val="24"/>
              </w:rPr>
              <w:t>2.</w:t>
            </w:r>
          </w:p>
        </w:tc>
        <w:tc>
          <w:tcPr>
            <w:tcW w:w="7596" w:type="dxa"/>
            <w:tcBorders>
              <w:top w:val="nil"/>
              <w:left w:val="nil"/>
              <w:bottom w:val="nil"/>
              <w:right w:val="nil"/>
            </w:tcBorders>
          </w:tcPr>
          <w:p w14:paraId="2C8A97C5" w14:textId="01155756" w:rsidR="00A67E91" w:rsidRDefault="00B04333">
            <w:pPr>
              <w:spacing w:before="56"/>
              <w:ind w:left="90"/>
              <w:rPr>
                <w:sz w:val="24"/>
                <w:szCs w:val="24"/>
              </w:rPr>
            </w:pPr>
            <w:r>
              <w:rPr>
                <w:sz w:val="24"/>
                <w:szCs w:val="24"/>
              </w:rPr>
              <w:t>RAPORUN</w:t>
            </w:r>
            <w:r w:rsidR="00636028">
              <w:rPr>
                <w:sz w:val="24"/>
                <w:szCs w:val="24"/>
              </w:rPr>
              <w:t xml:space="preserve"> İÇ</w:t>
            </w:r>
            <w:r w:rsidR="00636028">
              <w:rPr>
                <w:spacing w:val="1"/>
                <w:sz w:val="24"/>
                <w:szCs w:val="24"/>
              </w:rPr>
              <w:t>E</w:t>
            </w:r>
            <w:r w:rsidR="00636028">
              <w:rPr>
                <w:spacing w:val="-1"/>
                <w:sz w:val="24"/>
                <w:szCs w:val="24"/>
              </w:rPr>
              <w:t>R</w:t>
            </w:r>
            <w:r w:rsidR="00636028">
              <w:rPr>
                <w:sz w:val="24"/>
                <w:szCs w:val="24"/>
              </w:rPr>
              <w:t>İĞİ VE DÜZE</w:t>
            </w:r>
            <w:r w:rsidR="00636028">
              <w:rPr>
                <w:spacing w:val="-1"/>
                <w:sz w:val="24"/>
                <w:szCs w:val="24"/>
              </w:rPr>
              <w:t>N</w:t>
            </w:r>
            <w:r w:rsidR="00636028">
              <w:rPr>
                <w:sz w:val="24"/>
                <w:szCs w:val="24"/>
              </w:rPr>
              <w:t>İ</w:t>
            </w:r>
          </w:p>
        </w:tc>
        <w:tc>
          <w:tcPr>
            <w:tcW w:w="637" w:type="dxa"/>
            <w:tcBorders>
              <w:top w:val="nil"/>
              <w:left w:val="nil"/>
              <w:bottom w:val="nil"/>
              <w:right w:val="nil"/>
            </w:tcBorders>
          </w:tcPr>
          <w:p w14:paraId="5BED18FC" w14:textId="77777777" w:rsidR="00A67E91" w:rsidRDefault="00636028">
            <w:pPr>
              <w:spacing w:before="56"/>
              <w:ind w:left="357"/>
              <w:rPr>
                <w:sz w:val="24"/>
                <w:szCs w:val="24"/>
              </w:rPr>
            </w:pPr>
            <w:r>
              <w:rPr>
                <w:sz w:val="24"/>
                <w:szCs w:val="24"/>
              </w:rPr>
              <w:t>5</w:t>
            </w:r>
          </w:p>
        </w:tc>
      </w:tr>
      <w:tr w:rsidR="00A67E91" w14:paraId="2766D704" w14:textId="77777777">
        <w:trPr>
          <w:trHeight w:hRule="exact" w:val="414"/>
        </w:trPr>
        <w:tc>
          <w:tcPr>
            <w:tcW w:w="310" w:type="dxa"/>
            <w:tcBorders>
              <w:top w:val="nil"/>
              <w:left w:val="nil"/>
              <w:bottom w:val="nil"/>
              <w:right w:val="nil"/>
            </w:tcBorders>
          </w:tcPr>
          <w:p w14:paraId="2421B54C" w14:textId="77777777" w:rsidR="00A67E91" w:rsidRDefault="00A67E91"/>
        </w:tc>
        <w:tc>
          <w:tcPr>
            <w:tcW w:w="7596" w:type="dxa"/>
            <w:tcBorders>
              <w:top w:val="nil"/>
              <w:left w:val="nil"/>
              <w:bottom w:val="nil"/>
              <w:right w:val="nil"/>
            </w:tcBorders>
          </w:tcPr>
          <w:p w14:paraId="3C34E533" w14:textId="77777777" w:rsidR="00A67E91" w:rsidRDefault="00636028">
            <w:pPr>
              <w:spacing w:before="56"/>
              <w:ind w:left="156"/>
              <w:rPr>
                <w:sz w:val="24"/>
                <w:szCs w:val="24"/>
              </w:rPr>
            </w:pPr>
            <w:r>
              <w:rPr>
                <w:sz w:val="24"/>
                <w:szCs w:val="24"/>
              </w:rPr>
              <w:t>2.1.</w:t>
            </w:r>
            <w:r>
              <w:rPr>
                <w:spacing w:val="5"/>
                <w:sz w:val="24"/>
                <w:szCs w:val="24"/>
              </w:rPr>
              <w:t xml:space="preserve"> </w:t>
            </w:r>
            <w:proofErr w:type="spellStart"/>
            <w:r>
              <w:rPr>
                <w:spacing w:val="-1"/>
                <w:sz w:val="24"/>
                <w:szCs w:val="24"/>
              </w:rPr>
              <w:t>D</w:t>
            </w:r>
            <w:r>
              <w:rPr>
                <w:spacing w:val="1"/>
                <w:sz w:val="24"/>
                <w:szCs w:val="24"/>
              </w:rPr>
              <w:t>ı</w:t>
            </w:r>
            <w:r>
              <w:rPr>
                <w:sz w:val="24"/>
                <w:szCs w:val="24"/>
              </w:rPr>
              <w:t>ş</w:t>
            </w:r>
            <w:proofErr w:type="spellEnd"/>
            <w:r>
              <w:rPr>
                <w:sz w:val="24"/>
                <w:szCs w:val="24"/>
              </w:rPr>
              <w:t xml:space="preserve"> </w:t>
            </w:r>
            <w:proofErr w:type="spellStart"/>
            <w:r>
              <w:rPr>
                <w:sz w:val="24"/>
                <w:szCs w:val="24"/>
              </w:rPr>
              <w:t>Kapak</w:t>
            </w:r>
            <w:proofErr w:type="spellEnd"/>
          </w:p>
        </w:tc>
        <w:tc>
          <w:tcPr>
            <w:tcW w:w="637" w:type="dxa"/>
            <w:tcBorders>
              <w:top w:val="nil"/>
              <w:left w:val="nil"/>
              <w:bottom w:val="nil"/>
              <w:right w:val="nil"/>
            </w:tcBorders>
          </w:tcPr>
          <w:p w14:paraId="54499F08" w14:textId="77777777" w:rsidR="00A67E91" w:rsidRDefault="00761D84">
            <w:pPr>
              <w:spacing w:before="56"/>
              <w:ind w:left="357"/>
              <w:rPr>
                <w:sz w:val="24"/>
                <w:szCs w:val="24"/>
              </w:rPr>
            </w:pPr>
            <w:r>
              <w:rPr>
                <w:sz w:val="24"/>
                <w:szCs w:val="24"/>
              </w:rPr>
              <w:t>6</w:t>
            </w:r>
          </w:p>
        </w:tc>
      </w:tr>
      <w:tr w:rsidR="00A67E91" w14:paraId="6B2B5D6C" w14:textId="77777777">
        <w:trPr>
          <w:trHeight w:hRule="exact" w:val="414"/>
        </w:trPr>
        <w:tc>
          <w:tcPr>
            <w:tcW w:w="310" w:type="dxa"/>
            <w:tcBorders>
              <w:top w:val="nil"/>
              <w:left w:val="nil"/>
              <w:bottom w:val="nil"/>
              <w:right w:val="nil"/>
            </w:tcBorders>
          </w:tcPr>
          <w:p w14:paraId="2F537784" w14:textId="77777777" w:rsidR="00A67E91" w:rsidRDefault="00A67E91"/>
        </w:tc>
        <w:tc>
          <w:tcPr>
            <w:tcW w:w="7596" w:type="dxa"/>
            <w:tcBorders>
              <w:top w:val="nil"/>
              <w:left w:val="nil"/>
              <w:bottom w:val="nil"/>
              <w:right w:val="nil"/>
            </w:tcBorders>
          </w:tcPr>
          <w:p w14:paraId="301CCC3C" w14:textId="77777777" w:rsidR="00A67E91" w:rsidRDefault="00636028">
            <w:pPr>
              <w:spacing w:before="56"/>
              <w:ind w:left="156"/>
              <w:rPr>
                <w:sz w:val="24"/>
                <w:szCs w:val="24"/>
              </w:rPr>
            </w:pPr>
            <w:r>
              <w:rPr>
                <w:sz w:val="24"/>
                <w:szCs w:val="24"/>
              </w:rPr>
              <w:t>2.2.</w:t>
            </w:r>
            <w:r>
              <w:rPr>
                <w:spacing w:val="5"/>
                <w:sz w:val="24"/>
                <w:szCs w:val="24"/>
              </w:rPr>
              <w:t xml:space="preserve"> </w:t>
            </w:r>
            <w:proofErr w:type="spellStart"/>
            <w:r>
              <w:rPr>
                <w:sz w:val="24"/>
                <w:szCs w:val="24"/>
              </w:rPr>
              <w:t>İç</w:t>
            </w:r>
            <w:proofErr w:type="spellEnd"/>
            <w:r>
              <w:rPr>
                <w:sz w:val="24"/>
                <w:szCs w:val="24"/>
              </w:rPr>
              <w:t xml:space="preserve"> </w:t>
            </w:r>
            <w:proofErr w:type="spellStart"/>
            <w:r>
              <w:rPr>
                <w:sz w:val="24"/>
                <w:szCs w:val="24"/>
              </w:rPr>
              <w:t>Kapak</w:t>
            </w:r>
            <w:proofErr w:type="spellEnd"/>
          </w:p>
        </w:tc>
        <w:tc>
          <w:tcPr>
            <w:tcW w:w="637" w:type="dxa"/>
            <w:tcBorders>
              <w:top w:val="nil"/>
              <w:left w:val="nil"/>
              <w:bottom w:val="nil"/>
              <w:right w:val="nil"/>
            </w:tcBorders>
          </w:tcPr>
          <w:p w14:paraId="5BD3E5FF" w14:textId="77777777" w:rsidR="00A67E91" w:rsidRDefault="00761D84">
            <w:pPr>
              <w:spacing w:before="56"/>
              <w:ind w:left="356"/>
              <w:rPr>
                <w:sz w:val="24"/>
                <w:szCs w:val="24"/>
              </w:rPr>
            </w:pPr>
            <w:r>
              <w:rPr>
                <w:sz w:val="24"/>
                <w:szCs w:val="24"/>
              </w:rPr>
              <w:t>6</w:t>
            </w:r>
          </w:p>
        </w:tc>
      </w:tr>
      <w:tr w:rsidR="00A67E91" w14:paraId="78DFEFB1" w14:textId="77777777">
        <w:trPr>
          <w:trHeight w:hRule="exact" w:val="414"/>
        </w:trPr>
        <w:tc>
          <w:tcPr>
            <w:tcW w:w="310" w:type="dxa"/>
            <w:tcBorders>
              <w:top w:val="nil"/>
              <w:left w:val="nil"/>
              <w:bottom w:val="nil"/>
              <w:right w:val="nil"/>
            </w:tcBorders>
          </w:tcPr>
          <w:p w14:paraId="79ABE6C0" w14:textId="77777777" w:rsidR="00A67E91" w:rsidRDefault="00A67E91"/>
        </w:tc>
        <w:tc>
          <w:tcPr>
            <w:tcW w:w="7596" w:type="dxa"/>
            <w:tcBorders>
              <w:top w:val="nil"/>
              <w:left w:val="nil"/>
              <w:bottom w:val="nil"/>
              <w:right w:val="nil"/>
            </w:tcBorders>
          </w:tcPr>
          <w:p w14:paraId="52C050F4" w14:textId="77777777" w:rsidR="00A67E91" w:rsidRDefault="00636028">
            <w:pPr>
              <w:spacing w:before="56"/>
              <w:ind w:left="156"/>
              <w:rPr>
                <w:sz w:val="24"/>
                <w:szCs w:val="24"/>
              </w:rPr>
            </w:pPr>
            <w:r>
              <w:rPr>
                <w:sz w:val="24"/>
                <w:szCs w:val="24"/>
              </w:rPr>
              <w:t>2.3.</w:t>
            </w:r>
            <w:r>
              <w:rPr>
                <w:spacing w:val="5"/>
                <w:sz w:val="24"/>
                <w:szCs w:val="24"/>
              </w:rPr>
              <w:t xml:space="preserve"> </w:t>
            </w:r>
            <w:r>
              <w:rPr>
                <w:sz w:val="24"/>
                <w:szCs w:val="24"/>
              </w:rPr>
              <w:t xml:space="preserve">Kabul </w:t>
            </w:r>
            <w:proofErr w:type="spellStart"/>
            <w:r>
              <w:rPr>
                <w:sz w:val="24"/>
                <w:szCs w:val="24"/>
              </w:rPr>
              <w:t>ve</w:t>
            </w:r>
            <w:proofErr w:type="spellEnd"/>
            <w:r>
              <w:rPr>
                <w:sz w:val="24"/>
                <w:szCs w:val="24"/>
              </w:rPr>
              <w:t xml:space="preserve"> </w:t>
            </w:r>
            <w:proofErr w:type="spellStart"/>
            <w:r>
              <w:rPr>
                <w:sz w:val="24"/>
                <w:szCs w:val="24"/>
              </w:rPr>
              <w:t>Onay</w:t>
            </w:r>
            <w:proofErr w:type="spellEnd"/>
            <w:r>
              <w:rPr>
                <w:sz w:val="24"/>
                <w:szCs w:val="24"/>
              </w:rPr>
              <w:t xml:space="preserve"> </w:t>
            </w:r>
            <w:proofErr w:type="spellStart"/>
            <w:r>
              <w:rPr>
                <w:sz w:val="24"/>
                <w:szCs w:val="24"/>
              </w:rPr>
              <w:t>Belgesi</w:t>
            </w:r>
            <w:proofErr w:type="spellEnd"/>
            <w:r>
              <w:rPr>
                <w:sz w:val="24"/>
                <w:szCs w:val="24"/>
              </w:rPr>
              <w:t xml:space="preserve"> (Acceptance and Approval Docu</w:t>
            </w:r>
            <w:r>
              <w:rPr>
                <w:spacing w:val="-2"/>
                <w:sz w:val="24"/>
                <w:szCs w:val="24"/>
              </w:rPr>
              <w:t>m</w:t>
            </w:r>
            <w:r>
              <w:rPr>
                <w:sz w:val="24"/>
                <w:szCs w:val="24"/>
              </w:rPr>
              <w:t>ent)</w:t>
            </w:r>
          </w:p>
        </w:tc>
        <w:tc>
          <w:tcPr>
            <w:tcW w:w="637" w:type="dxa"/>
            <w:tcBorders>
              <w:top w:val="nil"/>
              <w:left w:val="nil"/>
              <w:bottom w:val="nil"/>
              <w:right w:val="nil"/>
            </w:tcBorders>
          </w:tcPr>
          <w:p w14:paraId="36EE8E90" w14:textId="77777777" w:rsidR="00A67E91" w:rsidRDefault="00761D84">
            <w:pPr>
              <w:spacing w:before="56"/>
              <w:ind w:left="357"/>
              <w:rPr>
                <w:sz w:val="24"/>
                <w:szCs w:val="24"/>
              </w:rPr>
            </w:pPr>
            <w:r>
              <w:rPr>
                <w:sz w:val="24"/>
                <w:szCs w:val="24"/>
              </w:rPr>
              <w:t>6</w:t>
            </w:r>
          </w:p>
        </w:tc>
      </w:tr>
      <w:tr w:rsidR="00A67E91" w14:paraId="0E0421B2" w14:textId="77777777">
        <w:trPr>
          <w:trHeight w:hRule="exact" w:val="414"/>
        </w:trPr>
        <w:tc>
          <w:tcPr>
            <w:tcW w:w="310" w:type="dxa"/>
            <w:tcBorders>
              <w:top w:val="nil"/>
              <w:left w:val="nil"/>
              <w:bottom w:val="nil"/>
              <w:right w:val="nil"/>
            </w:tcBorders>
          </w:tcPr>
          <w:p w14:paraId="41FB6125" w14:textId="77777777" w:rsidR="00A67E91" w:rsidRDefault="00A67E91"/>
        </w:tc>
        <w:tc>
          <w:tcPr>
            <w:tcW w:w="7596" w:type="dxa"/>
            <w:tcBorders>
              <w:top w:val="nil"/>
              <w:left w:val="nil"/>
              <w:bottom w:val="nil"/>
              <w:right w:val="nil"/>
            </w:tcBorders>
          </w:tcPr>
          <w:p w14:paraId="63CAAE6B" w14:textId="77777777" w:rsidR="00A67E91" w:rsidRDefault="00636028">
            <w:pPr>
              <w:spacing w:before="56"/>
              <w:ind w:left="156"/>
              <w:rPr>
                <w:sz w:val="24"/>
                <w:szCs w:val="24"/>
              </w:rPr>
            </w:pPr>
            <w:r>
              <w:rPr>
                <w:sz w:val="24"/>
                <w:szCs w:val="24"/>
              </w:rPr>
              <w:t>2.4.</w:t>
            </w:r>
            <w:r>
              <w:rPr>
                <w:spacing w:val="5"/>
                <w:sz w:val="24"/>
                <w:szCs w:val="24"/>
              </w:rPr>
              <w:t xml:space="preserve"> </w:t>
            </w:r>
            <w:proofErr w:type="spellStart"/>
            <w:r>
              <w:rPr>
                <w:sz w:val="24"/>
                <w:szCs w:val="24"/>
              </w:rPr>
              <w:t>Önsöz</w:t>
            </w:r>
            <w:proofErr w:type="spellEnd"/>
            <w:r>
              <w:rPr>
                <w:sz w:val="24"/>
                <w:szCs w:val="24"/>
              </w:rPr>
              <w:t xml:space="preserve"> (Preface) /</w:t>
            </w:r>
            <w:proofErr w:type="spellStart"/>
            <w:r>
              <w:rPr>
                <w:sz w:val="24"/>
                <w:szCs w:val="24"/>
              </w:rPr>
              <w:t>Teşekkür</w:t>
            </w:r>
            <w:proofErr w:type="spellEnd"/>
            <w:r>
              <w:rPr>
                <w:sz w:val="24"/>
                <w:szCs w:val="24"/>
              </w:rPr>
              <w:t xml:space="preserve"> (Acknowledg</w:t>
            </w:r>
            <w:r>
              <w:rPr>
                <w:spacing w:val="-2"/>
                <w:sz w:val="24"/>
                <w:szCs w:val="24"/>
              </w:rPr>
              <w:t>m</w:t>
            </w:r>
            <w:r>
              <w:rPr>
                <w:sz w:val="24"/>
                <w:szCs w:val="24"/>
              </w:rPr>
              <w:t>ent)</w:t>
            </w:r>
          </w:p>
        </w:tc>
        <w:tc>
          <w:tcPr>
            <w:tcW w:w="637" w:type="dxa"/>
            <w:tcBorders>
              <w:top w:val="nil"/>
              <w:left w:val="nil"/>
              <w:bottom w:val="nil"/>
              <w:right w:val="nil"/>
            </w:tcBorders>
          </w:tcPr>
          <w:p w14:paraId="719220E0" w14:textId="77777777" w:rsidR="00A67E91" w:rsidRDefault="00761D84">
            <w:pPr>
              <w:spacing w:before="56"/>
              <w:ind w:left="357"/>
              <w:rPr>
                <w:sz w:val="24"/>
                <w:szCs w:val="24"/>
              </w:rPr>
            </w:pPr>
            <w:r>
              <w:rPr>
                <w:sz w:val="24"/>
                <w:szCs w:val="24"/>
              </w:rPr>
              <w:t>6</w:t>
            </w:r>
          </w:p>
        </w:tc>
      </w:tr>
      <w:tr w:rsidR="00A67E91" w14:paraId="244D4A94" w14:textId="77777777">
        <w:trPr>
          <w:trHeight w:hRule="exact" w:val="414"/>
        </w:trPr>
        <w:tc>
          <w:tcPr>
            <w:tcW w:w="310" w:type="dxa"/>
            <w:tcBorders>
              <w:top w:val="nil"/>
              <w:left w:val="nil"/>
              <w:bottom w:val="nil"/>
              <w:right w:val="nil"/>
            </w:tcBorders>
          </w:tcPr>
          <w:p w14:paraId="4F8D67EE" w14:textId="77777777" w:rsidR="00A67E91" w:rsidRDefault="00A67E91"/>
        </w:tc>
        <w:tc>
          <w:tcPr>
            <w:tcW w:w="7596" w:type="dxa"/>
            <w:tcBorders>
              <w:top w:val="nil"/>
              <w:left w:val="nil"/>
              <w:bottom w:val="nil"/>
              <w:right w:val="nil"/>
            </w:tcBorders>
          </w:tcPr>
          <w:p w14:paraId="7ED8ED20" w14:textId="77777777" w:rsidR="00A67E91" w:rsidRDefault="00636028">
            <w:pPr>
              <w:spacing w:before="56"/>
              <w:ind w:left="156"/>
              <w:rPr>
                <w:sz w:val="24"/>
                <w:szCs w:val="24"/>
              </w:rPr>
            </w:pPr>
            <w:r>
              <w:rPr>
                <w:sz w:val="24"/>
                <w:szCs w:val="24"/>
              </w:rPr>
              <w:t>2.5.</w:t>
            </w:r>
            <w:r>
              <w:rPr>
                <w:spacing w:val="5"/>
                <w:sz w:val="24"/>
                <w:szCs w:val="24"/>
              </w:rPr>
              <w:t xml:space="preserve"> </w:t>
            </w:r>
            <w:proofErr w:type="spellStart"/>
            <w:r>
              <w:rPr>
                <w:sz w:val="24"/>
                <w:szCs w:val="24"/>
              </w:rPr>
              <w:t>İçindekiler</w:t>
            </w:r>
            <w:proofErr w:type="spellEnd"/>
            <w:r>
              <w:rPr>
                <w:sz w:val="24"/>
                <w:szCs w:val="24"/>
              </w:rPr>
              <w:t xml:space="preserve"> (Table of Contents)</w:t>
            </w:r>
          </w:p>
        </w:tc>
        <w:tc>
          <w:tcPr>
            <w:tcW w:w="637" w:type="dxa"/>
            <w:tcBorders>
              <w:top w:val="nil"/>
              <w:left w:val="nil"/>
              <w:bottom w:val="nil"/>
              <w:right w:val="nil"/>
            </w:tcBorders>
          </w:tcPr>
          <w:p w14:paraId="630DD265" w14:textId="77777777" w:rsidR="00A67E91" w:rsidRDefault="00761D84">
            <w:pPr>
              <w:spacing w:before="56"/>
              <w:ind w:left="357"/>
              <w:rPr>
                <w:sz w:val="24"/>
                <w:szCs w:val="24"/>
              </w:rPr>
            </w:pPr>
            <w:r>
              <w:rPr>
                <w:sz w:val="24"/>
                <w:szCs w:val="24"/>
              </w:rPr>
              <w:t>7</w:t>
            </w:r>
          </w:p>
        </w:tc>
      </w:tr>
      <w:tr w:rsidR="00A67E91" w14:paraId="15B909CF" w14:textId="77777777">
        <w:trPr>
          <w:trHeight w:hRule="exact" w:val="414"/>
        </w:trPr>
        <w:tc>
          <w:tcPr>
            <w:tcW w:w="310" w:type="dxa"/>
            <w:tcBorders>
              <w:top w:val="nil"/>
              <w:left w:val="nil"/>
              <w:bottom w:val="nil"/>
              <w:right w:val="nil"/>
            </w:tcBorders>
          </w:tcPr>
          <w:p w14:paraId="4432DA18" w14:textId="77777777" w:rsidR="00A67E91" w:rsidRDefault="00A67E91"/>
        </w:tc>
        <w:tc>
          <w:tcPr>
            <w:tcW w:w="7596" w:type="dxa"/>
            <w:tcBorders>
              <w:top w:val="nil"/>
              <w:left w:val="nil"/>
              <w:bottom w:val="nil"/>
              <w:right w:val="nil"/>
            </w:tcBorders>
          </w:tcPr>
          <w:p w14:paraId="6DE5ABC0" w14:textId="51073189" w:rsidR="00A67E91" w:rsidRDefault="00636028" w:rsidP="00B04333">
            <w:pPr>
              <w:spacing w:before="56"/>
              <w:ind w:left="156"/>
              <w:rPr>
                <w:sz w:val="24"/>
                <w:szCs w:val="24"/>
              </w:rPr>
            </w:pPr>
            <w:r>
              <w:rPr>
                <w:sz w:val="24"/>
                <w:szCs w:val="24"/>
              </w:rPr>
              <w:t>2.6</w:t>
            </w:r>
            <w:r w:rsidR="00B04333">
              <w:rPr>
                <w:sz w:val="24"/>
                <w:szCs w:val="24"/>
              </w:rPr>
              <w:t xml:space="preserve">. </w:t>
            </w:r>
            <w:proofErr w:type="spellStart"/>
            <w:r w:rsidR="00B04333">
              <w:rPr>
                <w:sz w:val="24"/>
                <w:szCs w:val="24"/>
              </w:rPr>
              <w:t>Özet</w:t>
            </w:r>
            <w:proofErr w:type="spellEnd"/>
            <w:r>
              <w:rPr>
                <w:spacing w:val="-2"/>
                <w:sz w:val="24"/>
                <w:szCs w:val="24"/>
              </w:rPr>
              <w:t xml:space="preserve"> </w:t>
            </w:r>
            <w:r>
              <w:rPr>
                <w:sz w:val="24"/>
                <w:szCs w:val="24"/>
              </w:rPr>
              <w:t>(Abstract)</w:t>
            </w:r>
          </w:p>
        </w:tc>
        <w:tc>
          <w:tcPr>
            <w:tcW w:w="637" w:type="dxa"/>
            <w:tcBorders>
              <w:top w:val="nil"/>
              <w:left w:val="nil"/>
              <w:bottom w:val="nil"/>
              <w:right w:val="nil"/>
            </w:tcBorders>
          </w:tcPr>
          <w:p w14:paraId="1EFAC735" w14:textId="77777777" w:rsidR="00A67E91" w:rsidRDefault="00761D84">
            <w:pPr>
              <w:spacing w:before="56"/>
              <w:ind w:left="357"/>
              <w:rPr>
                <w:sz w:val="24"/>
                <w:szCs w:val="24"/>
              </w:rPr>
            </w:pPr>
            <w:r>
              <w:rPr>
                <w:sz w:val="24"/>
                <w:szCs w:val="24"/>
              </w:rPr>
              <w:t>7</w:t>
            </w:r>
          </w:p>
        </w:tc>
      </w:tr>
      <w:tr w:rsidR="00A67E91" w14:paraId="244BE7A6" w14:textId="77777777">
        <w:trPr>
          <w:trHeight w:hRule="exact" w:val="414"/>
        </w:trPr>
        <w:tc>
          <w:tcPr>
            <w:tcW w:w="310" w:type="dxa"/>
            <w:tcBorders>
              <w:top w:val="nil"/>
              <w:left w:val="nil"/>
              <w:bottom w:val="nil"/>
              <w:right w:val="nil"/>
            </w:tcBorders>
          </w:tcPr>
          <w:p w14:paraId="76B9FD99" w14:textId="77777777" w:rsidR="00A67E91" w:rsidRDefault="00A67E91"/>
        </w:tc>
        <w:tc>
          <w:tcPr>
            <w:tcW w:w="7596" w:type="dxa"/>
            <w:tcBorders>
              <w:top w:val="nil"/>
              <w:left w:val="nil"/>
              <w:bottom w:val="nil"/>
              <w:right w:val="nil"/>
            </w:tcBorders>
          </w:tcPr>
          <w:p w14:paraId="5842C7A6" w14:textId="77777777" w:rsidR="00A67E91" w:rsidRDefault="00DF50E6">
            <w:pPr>
              <w:spacing w:before="56"/>
              <w:ind w:left="156"/>
              <w:rPr>
                <w:sz w:val="24"/>
                <w:szCs w:val="24"/>
              </w:rPr>
            </w:pPr>
            <w:r>
              <w:rPr>
                <w:sz w:val="24"/>
                <w:szCs w:val="24"/>
              </w:rPr>
              <w:t>2.7</w:t>
            </w:r>
            <w:r w:rsidR="00636028">
              <w:rPr>
                <w:sz w:val="24"/>
                <w:szCs w:val="24"/>
              </w:rPr>
              <w:t>.</w:t>
            </w:r>
            <w:r w:rsidR="00636028">
              <w:rPr>
                <w:spacing w:val="5"/>
                <w:sz w:val="24"/>
                <w:szCs w:val="24"/>
              </w:rPr>
              <w:t xml:space="preserve"> </w:t>
            </w:r>
            <w:proofErr w:type="spellStart"/>
            <w:r w:rsidR="00636028">
              <w:rPr>
                <w:sz w:val="24"/>
                <w:szCs w:val="24"/>
              </w:rPr>
              <w:t>S</w:t>
            </w:r>
            <w:r w:rsidR="00636028">
              <w:rPr>
                <w:spacing w:val="1"/>
                <w:sz w:val="24"/>
                <w:szCs w:val="24"/>
              </w:rPr>
              <w:t>e</w:t>
            </w:r>
            <w:r w:rsidR="00636028">
              <w:rPr>
                <w:spacing w:val="-2"/>
                <w:sz w:val="24"/>
                <w:szCs w:val="24"/>
              </w:rPr>
              <w:t>m</w:t>
            </w:r>
            <w:r w:rsidR="00636028">
              <w:rPr>
                <w:sz w:val="24"/>
                <w:szCs w:val="24"/>
              </w:rPr>
              <w:t>boller</w:t>
            </w:r>
            <w:proofErr w:type="spellEnd"/>
            <w:r w:rsidR="00636028">
              <w:rPr>
                <w:sz w:val="24"/>
                <w:szCs w:val="24"/>
              </w:rPr>
              <w:t xml:space="preserve"> </w:t>
            </w:r>
            <w:proofErr w:type="spellStart"/>
            <w:r w:rsidR="00636028">
              <w:rPr>
                <w:sz w:val="24"/>
                <w:szCs w:val="24"/>
              </w:rPr>
              <w:t>ve</w:t>
            </w:r>
            <w:proofErr w:type="spellEnd"/>
            <w:r w:rsidR="00636028">
              <w:rPr>
                <w:sz w:val="24"/>
                <w:szCs w:val="24"/>
              </w:rPr>
              <w:t xml:space="preserve"> </w:t>
            </w:r>
            <w:proofErr w:type="spellStart"/>
            <w:r w:rsidR="00636028">
              <w:rPr>
                <w:spacing w:val="-1"/>
                <w:sz w:val="24"/>
                <w:szCs w:val="24"/>
              </w:rPr>
              <w:t>K</w:t>
            </w:r>
            <w:r w:rsidR="00636028">
              <w:rPr>
                <w:spacing w:val="1"/>
                <w:sz w:val="24"/>
                <w:szCs w:val="24"/>
              </w:rPr>
              <w:t>ı</w:t>
            </w:r>
            <w:r w:rsidR="00636028">
              <w:rPr>
                <w:sz w:val="24"/>
                <w:szCs w:val="24"/>
              </w:rPr>
              <w:t>salt</w:t>
            </w:r>
            <w:r w:rsidR="00636028">
              <w:rPr>
                <w:spacing w:val="-2"/>
                <w:sz w:val="24"/>
                <w:szCs w:val="24"/>
              </w:rPr>
              <w:t>m</w:t>
            </w:r>
            <w:r w:rsidR="00636028">
              <w:rPr>
                <w:sz w:val="24"/>
                <w:szCs w:val="24"/>
              </w:rPr>
              <w:t>alar</w:t>
            </w:r>
            <w:proofErr w:type="spellEnd"/>
            <w:r w:rsidR="00636028">
              <w:rPr>
                <w:sz w:val="24"/>
                <w:szCs w:val="24"/>
              </w:rPr>
              <w:t xml:space="preserve"> (Sy</w:t>
            </w:r>
            <w:r w:rsidR="00636028">
              <w:rPr>
                <w:spacing w:val="-2"/>
                <w:sz w:val="24"/>
                <w:szCs w:val="24"/>
              </w:rPr>
              <w:t>m</w:t>
            </w:r>
            <w:r w:rsidR="00636028">
              <w:rPr>
                <w:sz w:val="24"/>
                <w:szCs w:val="24"/>
              </w:rPr>
              <w:t>bols and Abbreviations)</w:t>
            </w:r>
          </w:p>
        </w:tc>
        <w:tc>
          <w:tcPr>
            <w:tcW w:w="637" w:type="dxa"/>
            <w:tcBorders>
              <w:top w:val="nil"/>
              <w:left w:val="nil"/>
              <w:bottom w:val="nil"/>
              <w:right w:val="nil"/>
            </w:tcBorders>
          </w:tcPr>
          <w:p w14:paraId="14F208E5" w14:textId="77777777" w:rsidR="00A67E91" w:rsidRDefault="00761D84">
            <w:pPr>
              <w:spacing w:before="56"/>
              <w:ind w:left="356"/>
              <w:rPr>
                <w:sz w:val="24"/>
                <w:szCs w:val="24"/>
              </w:rPr>
            </w:pPr>
            <w:r>
              <w:rPr>
                <w:sz w:val="24"/>
                <w:szCs w:val="24"/>
              </w:rPr>
              <w:t>7</w:t>
            </w:r>
          </w:p>
        </w:tc>
      </w:tr>
      <w:tr w:rsidR="00A67E91" w14:paraId="0550F5A9" w14:textId="77777777">
        <w:trPr>
          <w:trHeight w:hRule="exact" w:val="414"/>
        </w:trPr>
        <w:tc>
          <w:tcPr>
            <w:tcW w:w="310" w:type="dxa"/>
            <w:tcBorders>
              <w:top w:val="nil"/>
              <w:left w:val="nil"/>
              <w:bottom w:val="nil"/>
              <w:right w:val="nil"/>
            </w:tcBorders>
          </w:tcPr>
          <w:p w14:paraId="0F029676" w14:textId="77777777" w:rsidR="00A67E91" w:rsidRDefault="00A67E91"/>
        </w:tc>
        <w:tc>
          <w:tcPr>
            <w:tcW w:w="7596" w:type="dxa"/>
            <w:tcBorders>
              <w:top w:val="nil"/>
              <w:left w:val="nil"/>
              <w:bottom w:val="nil"/>
              <w:right w:val="nil"/>
            </w:tcBorders>
          </w:tcPr>
          <w:p w14:paraId="7152E775" w14:textId="77777777" w:rsidR="00A67E91" w:rsidRDefault="00DF50E6">
            <w:pPr>
              <w:spacing w:before="56"/>
              <w:ind w:left="156"/>
              <w:rPr>
                <w:sz w:val="24"/>
                <w:szCs w:val="24"/>
              </w:rPr>
            </w:pPr>
            <w:r>
              <w:rPr>
                <w:sz w:val="24"/>
                <w:szCs w:val="24"/>
              </w:rPr>
              <w:t>2.8</w:t>
            </w:r>
            <w:r w:rsidR="00636028">
              <w:rPr>
                <w:sz w:val="24"/>
                <w:szCs w:val="24"/>
              </w:rPr>
              <w:t>.</w:t>
            </w:r>
            <w:r w:rsidR="00636028">
              <w:rPr>
                <w:spacing w:val="5"/>
                <w:sz w:val="24"/>
                <w:szCs w:val="24"/>
              </w:rPr>
              <w:t xml:space="preserve"> </w:t>
            </w:r>
            <w:proofErr w:type="spellStart"/>
            <w:r w:rsidR="00636028">
              <w:rPr>
                <w:sz w:val="24"/>
                <w:szCs w:val="24"/>
              </w:rPr>
              <w:t>Şekil</w:t>
            </w:r>
            <w:proofErr w:type="spellEnd"/>
            <w:r w:rsidR="00636028">
              <w:rPr>
                <w:sz w:val="24"/>
                <w:szCs w:val="24"/>
              </w:rPr>
              <w:t xml:space="preserve"> </w:t>
            </w:r>
            <w:proofErr w:type="spellStart"/>
            <w:r w:rsidR="00636028">
              <w:rPr>
                <w:sz w:val="24"/>
                <w:szCs w:val="24"/>
              </w:rPr>
              <w:t>ve</w:t>
            </w:r>
            <w:proofErr w:type="spellEnd"/>
            <w:r w:rsidR="00636028">
              <w:rPr>
                <w:sz w:val="24"/>
                <w:szCs w:val="24"/>
              </w:rPr>
              <w:t xml:space="preserve"> </w:t>
            </w:r>
            <w:proofErr w:type="spellStart"/>
            <w:r w:rsidR="00636028">
              <w:rPr>
                <w:sz w:val="24"/>
                <w:szCs w:val="24"/>
              </w:rPr>
              <w:t>Tablo</w:t>
            </w:r>
            <w:proofErr w:type="spellEnd"/>
            <w:r w:rsidR="00636028">
              <w:rPr>
                <w:sz w:val="24"/>
                <w:szCs w:val="24"/>
              </w:rPr>
              <w:t xml:space="preserve"> </w:t>
            </w:r>
            <w:proofErr w:type="spellStart"/>
            <w:r w:rsidR="00636028">
              <w:rPr>
                <w:sz w:val="24"/>
                <w:szCs w:val="24"/>
              </w:rPr>
              <w:t>Listesi</w:t>
            </w:r>
            <w:proofErr w:type="spellEnd"/>
            <w:r w:rsidR="00636028">
              <w:rPr>
                <w:sz w:val="24"/>
                <w:szCs w:val="24"/>
              </w:rPr>
              <w:t xml:space="preserve"> (List of Figures and Tables)</w:t>
            </w:r>
          </w:p>
        </w:tc>
        <w:tc>
          <w:tcPr>
            <w:tcW w:w="637" w:type="dxa"/>
            <w:tcBorders>
              <w:top w:val="nil"/>
              <w:left w:val="nil"/>
              <w:bottom w:val="nil"/>
              <w:right w:val="nil"/>
            </w:tcBorders>
          </w:tcPr>
          <w:p w14:paraId="1486755C" w14:textId="77777777" w:rsidR="00A67E91" w:rsidRDefault="00761D84">
            <w:pPr>
              <w:spacing w:before="56"/>
              <w:ind w:left="358"/>
              <w:rPr>
                <w:sz w:val="24"/>
                <w:szCs w:val="24"/>
              </w:rPr>
            </w:pPr>
            <w:r>
              <w:rPr>
                <w:sz w:val="24"/>
                <w:szCs w:val="24"/>
              </w:rPr>
              <w:t>7</w:t>
            </w:r>
          </w:p>
        </w:tc>
      </w:tr>
      <w:tr w:rsidR="00A67E91" w14:paraId="743E96E1" w14:textId="77777777">
        <w:trPr>
          <w:trHeight w:hRule="exact" w:val="414"/>
        </w:trPr>
        <w:tc>
          <w:tcPr>
            <w:tcW w:w="310" w:type="dxa"/>
            <w:tcBorders>
              <w:top w:val="nil"/>
              <w:left w:val="nil"/>
              <w:bottom w:val="nil"/>
              <w:right w:val="nil"/>
            </w:tcBorders>
          </w:tcPr>
          <w:p w14:paraId="0DED0075" w14:textId="77777777" w:rsidR="00A67E91" w:rsidRDefault="00636028">
            <w:pPr>
              <w:spacing w:before="56"/>
              <w:ind w:left="40"/>
              <w:rPr>
                <w:sz w:val="24"/>
                <w:szCs w:val="24"/>
              </w:rPr>
            </w:pPr>
            <w:r>
              <w:rPr>
                <w:sz w:val="24"/>
                <w:szCs w:val="24"/>
              </w:rPr>
              <w:t>3.</w:t>
            </w:r>
          </w:p>
        </w:tc>
        <w:tc>
          <w:tcPr>
            <w:tcW w:w="7596" w:type="dxa"/>
            <w:tcBorders>
              <w:top w:val="nil"/>
              <w:left w:val="nil"/>
              <w:bottom w:val="nil"/>
              <w:right w:val="nil"/>
            </w:tcBorders>
          </w:tcPr>
          <w:p w14:paraId="5837347C" w14:textId="77777777" w:rsidR="00A67E91" w:rsidRDefault="00636028">
            <w:pPr>
              <w:spacing w:before="56"/>
              <w:ind w:left="90"/>
              <w:rPr>
                <w:sz w:val="24"/>
                <w:szCs w:val="24"/>
              </w:rPr>
            </w:pPr>
            <w:r>
              <w:rPr>
                <w:sz w:val="24"/>
                <w:szCs w:val="24"/>
              </w:rPr>
              <w:t>BÖLÜM</w:t>
            </w:r>
            <w:r>
              <w:rPr>
                <w:spacing w:val="-1"/>
                <w:sz w:val="24"/>
                <w:szCs w:val="24"/>
              </w:rPr>
              <w:t xml:space="preserve"> </w:t>
            </w:r>
            <w:r>
              <w:rPr>
                <w:sz w:val="24"/>
                <w:szCs w:val="24"/>
              </w:rPr>
              <w:t>İÇERİKLE</w:t>
            </w:r>
            <w:r>
              <w:rPr>
                <w:spacing w:val="-1"/>
                <w:sz w:val="24"/>
                <w:szCs w:val="24"/>
              </w:rPr>
              <w:t>R</w:t>
            </w:r>
            <w:r>
              <w:rPr>
                <w:sz w:val="24"/>
                <w:szCs w:val="24"/>
              </w:rPr>
              <w:t>İ</w:t>
            </w:r>
          </w:p>
        </w:tc>
        <w:tc>
          <w:tcPr>
            <w:tcW w:w="637" w:type="dxa"/>
            <w:tcBorders>
              <w:top w:val="nil"/>
              <w:left w:val="nil"/>
              <w:bottom w:val="nil"/>
              <w:right w:val="nil"/>
            </w:tcBorders>
          </w:tcPr>
          <w:p w14:paraId="58E56AC9" w14:textId="77777777" w:rsidR="00A67E91" w:rsidRDefault="00761D84">
            <w:pPr>
              <w:spacing w:before="56"/>
              <w:ind w:left="357"/>
              <w:rPr>
                <w:sz w:val="24"/>
                <w:szCs w:val="24"/>
              </w:rPr>
            </w:pPr>
            <w:r>
              <w:rPr>
                <w:sz w:val="24"/>
                <w:szCs w:val="24"/>
              </w:rPr>
              <w:t>8</w:t>
            </w:r>
          </w:p>
        </w:tc>
      </w:tr>
      <w:tr w:rsidR="00A67E91" w14:paraId="433FC450" w14:textId="77777777">
        <w:trPr>
          <w:trHeight w:hRule="exact" w:val="413"/>
        </w:trPr>
        <w:tc>
          <w:tcPr>
            <w:tcW w:w="310" w:type="dxa"/>
            <w:tcBorders>
              <w:top w:val="nil"/>
              <w:left w:val="nil"/>
              <w:bottom w:val="nil"/>
              <w:right w:val="nil"/>
            </w:tcBorders>
          </w:tcPr>
          <w:p w14:paraId="202F2B3A" w14:textId="77777777" w:rsidR="00A67E91" w:rsidRDefault="00A67E91"/>
        </w:tc>
        <w:tc>
          <w:tcPr>
            <w:tcW w:w="7596" w:type="dxa"/>
            <w:tcBorders>
              <w:top w:val="nil"/>
              <w:left w:val="nil"/>
              <w:bottom w:val="nil"/>
              <w:right w:val="nil"/>
            </w:tcBorders>
          </w:tcPr>
          <w:p w14:paraId="4C9A22B7" w14:textId="77777777" w:rsidR="00A67E91" w:rsidRDefault="00636028">
            <w:pPr>
              <w:spacing w:before="56"/>
              <w:ind w:left="156"/>
              <w:rPr>
                <w:sz w:val="24"/>
                <w:szCs w:val="24"/>
              </w:rPr>
            </w:pPr>
            <w:r>
              <w:rPr>
                <w:sz w:val="24"/>
                <w:szCs w:val="24"/>
              </w:rPr>
              <w:t>3.1.</w:t>
            </w:r>
            <w:r>
              <w:rPr>
                <w:spacing w:val="5"/>
                <w:sz w:val="24"/>
                <w:szCs w:val="24"/>
              </w:rPr>
              <w:t xml:space="preserve"> </w:t>
            </w:r>
            <w:proofErr w:type="spellStart"/>
            <w:r>
              <w:rPr>
                <w:sz w:val="24"/>
                <w:szCs w:val="24"/>
              </w:rPr>
              <w:t>Bölüm</w:t>
            </w:r>
            <w:proofErr w:type="spellEnd"/>
            <w:r>
              <w:rPr>
                <w:spacing w:val="-2"/>
                <w:sz w:val="24"/>
                <w:szCs w:val="24"/>
              </w:rPr>
              <w:t xml:space="preserve"> </w:t>
            </w:r>
            <w:r>
              <w:rPr>
                <w:sz w:val="24"/>
                <w:szCs w:val="24"/>
              </w:rPr>
              <w:t xml:space="preserve">1 - </w:t>
            </w:r>
            <w:proofErr w:type="spellStart"/>
            <w:r>
              <w:rPr>
                <w:sz w:val="24"/>
                <w:szCs w:val="24"/>
              </w:rPr>
              <w:t>Gir</w:t>
            </w:r>
            <w:r>
              <w:rPr>
                <w:spacing w:val="1"/>
                <w:sz w:val="24"/>
                <w:szCs w:val="24"/>
              </w:rPr>
              <w:t>i</w:t>
            </w:r>
            <w:r>
              <w:rPr>
                <w:sz w:val="24"/>
                <w:szCs w:val="24"/>
              </w:rPr>
              <w:t>ş</w:t>
            </w:r>
            <w:proofErr w:type="spellEnd"/>
            <w:r>
              <w:rPr>
                <w:sz w:val="24"/>
                <w:szCs w:val="24"/>
              </w:rPr>
              <w:t xml:space="preserve"> (Chapter 1 - Introduction)</w:t>
            </w:r>
          </w:p>
        </w:tc>
        <w:tc>
          <w:tcPr>
            <w:tcW w:w="637" w:type="dxa"/>
            <w:tcBorders>
              <w:top w:val="nil"/>
              <w:left w:val="nil"/>
              <w:bottom w:val="nil"/>
              <w:right w:val="nil"/>
            </w:tcBorders>
          </w:tcPr>
          <w:p w14:paraId="5032ADBB" w14:textId="77777777" w:rsidR="00A67E91" w:rsidRDefault="00761D84">
            <w:pPr>
              <w:spacing w:before="56"/>
              <w:ind w:left="356"/>
              <w:rPr>
                <w:sz w:val="24"/>
                <w:szCs w:val="24"/>
              </w:rPr>
            </w:pPr>
            <w:r>
              <w:rPr>
                <w:sz w:val="24"/>
                <w:szCs w:val="24"/>
              </w:rPr>
              <w:t>8</w:t>
            </w:r>
          </w:p>
        </w:tc>
      </w:tr>
      <w:tr w:rsidR="00A67E91" w14:paraId="33336F8F" w14:textId="77777777">
        <w:trPr>
          <w:trHeight w:hRule="exact" w:val="413"/>
        </w:trPr>
        <w:tc>
          <w:tcPr>
            <w:tcW w:w="310" w:type="dxa"/>
            <w:tcBorders>
              <w:top w:val="nil"/>
              <w:left w:val="nil"/>
              <w:bottom w:val="nil"/>
              <w:right w:val="nil"/>
            </w:tcBorders>
          </w:tcPr>
          <w:p w14:paraId="005B01B1" w14:textId="77777777" w:rsidR="00A67E91" w:rsidRDefault="00A67E91"/>
        </w:tc>
        <w:tc>
          <w:tcPr>
            <w:tcW w:w="7596" w:type="dxa"/>
            <w:tcBorders>
              <w:top w:val="nil"/>
              <w:left w:val="nil"/>
              <w:bottom w:val="nil"/>
              <w:right w:val="nil"/>
            </w:tcBorders>
          </w:tcPr>
          <w:p w14:paraId="3E5C817F" w14:textId="77777777" w:rsidR="00A67E91" w:rsidRDefault="00636028">
            <w:pPr>
              <w:spacing w:before="55"/>
              <w:ind w:left="156"/>
              <w:rPr>
                <w:sz w:val="24"/>
                <w:szCs w:val="24"/>
              </w:rPr>
            </w:pPr>
            <w:r>
              <w:rPr>
                <w:sz w:val="24"/>
                <w:szCs w:val="24"/>
              </w:rPr>
              <w:t>3.2.</w:t>
            </w:r>
            <w:r>
              <w:rPr>
                <w:spacing w:val="5"/>
                <w:sz w:val="24"/>
                <w:szCs w:val="24"/>
              </w:rPr>
              <w:t xml:space="preserve"> </w:t>
            </w:r>
            <w:proofErr w:type="spellStart"/>
            <w:r>
              <w:rPr>
                <w:sz w:val="24"/>
                <w:szCs w:val="24"/>
              </w:rPr>
              <w:t>Bölüm</w:t>
            </w:r>
            <w:proofErr w:type="spellEnd"/>
            <w:r>
              <w:rPr>
                <w:spacing w:val="-2"/>
                <w:sz w:val="24"/>
                <w:szCs w:val="24"/>
              </w:rPr>
              <w:t xml:space="preserve"> </w:t>
            </w:r>
            <w:r>
              <w:rPr>
                <w:sz w:val="24"/>
                <w:szCs w:val="24"/>
              </w:rPr>
              <w:t xml:space="preserve">2 - </w:t>
            </w:r>
            <w:proofErr w:type="spellStart"/>
            <w:r>
              <w:rPr>
                <w:sz w:val="24"/>
                <w:szCs w:val="24"/>
              </w:rPr>
              <w:t>Materyal</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Yöntem</w:t>
            </w:r>
            <w:proofErr w:type="spellEnd"/>
            <w:r>
              <w:rPr>
                <w:spacing w:val="-2"/>
                <w:sz w:val="24"/>
                <w:szCs w:val="24"/>
              </w:rPr>
              <w:t xml:space="preserve"> </w:t>
            </w:r>
            <w:r>
              <w:rPr>
                <w:sz w:val="24"/>
                <w:szCs w:val="24"/>
              </w:rPr>
              <w:t>(Chapter 2 - Material and Method)</w:t>
            </w:r>
          </w:p>
        </w:tc>
        <w:tc>
          <w:tcPr>
            <w:tcW w:w="637" w:type="dxa"/>
            <w:tcBorders>
              <w:top w:val="nil"/>
              <w:left w:val="nil"/>
              <w:bottom w:val="nil"/>
              <w:right w:val="nil"/>
            </w:tcBorders>
          </w:tcPr>
          <w:p w14:paraId="7DE0C6B1" w14:textId="77777777" w:rsidR="00A67E91" w:rsidRDefault="00761D84">
            <w:pPr>
              <w:spacing w:before="55"/>
              <w:ind w:left="357"/>
              <w:rPr>
                <w:sz w:val="24"/>
                <w:szCs w:val="24"/>
              </w:rPr>
            </w:pPr>
            <w:r>
              <w:rPr>
                <w:sz w:val="24"/>
                <w:szCs w:val="24"/>
              </w:rPr>
              <w:t>8</w:t>
            </w:r>
          </w:p>
        </w:tc>
      </w:tr>
      <w:tr w:rsidR="00A67E91" w14:paraId="57AB1CDD" w14:textId="77777777">
        <w:trPr>
          <w:trHeight w:hRule="exact" w:val="414"/>
        </w:trPr>
        <w:tc>
          <w:tcPr>
            <w:tcW w:w="310" w:type="dxa"/>
            <w:tcBorders>
              <w:top w:val="nil"/>
              <w:left w:val="nil"/>
              <w:bottom w:val="nil"/>
              <w:right w:val="nil"/>
            </w:tcBorders>
          </w:tcPr>
          <w:p w14:paraId="574B9325" w14:textId="77777777" w:rsidR="00A67E91" w:rsidRDefault="00A67E91"/>
        </w:tc>
        <w:tc>
          <w:tcPr>
            <w:tcW w:w="7596" w:type="dxa"/>
            <w:tcBorders>
              <w:top w:val="nil"/>
              <w:left w:val="nil"/>
              <w:bottom w:val="nil"/>
              <w:right w:val="nil"/>
            </w:tcBorders>
          </w:tcPr>
          <w:p w14:paraId="0958D640" w14:textId="77777777" w:rsidR="00A67E91" w:rsidRDefault="00636028">
            <w:pPr>
              <w:spacing w:before="56"/>
              <w:ind w:left="156"/>
              <w:rPr>
                <w:sz w:val="24"/>
                <w:szCs w:val="24"/>
              </w:rPr>
            </w:pPr>
            <w:r>
              <w:rPr>
                <w:sz w:val="24"/>
                <w:szCs w:val="24"/>
              </w:rPr>
              <w:t>3.3.</w:t>
            </w:r>
            <w:r>
              <w:rPr>
                <w:spacing w:val="5"/>
                <w:sz w:val="24"/>
                <w:szCs w:val="24"/>
              </w:rPr>
              <w:t xml:space="preserve"> </w:t>
            </w:r>
            <w:proofErr w:type="spellStart"/>
            <w:r>
              <w:rPr>
                <w:sz w:val="24"/>
                <w:szCs w:val="24"/>
              </w:rPr>
              <w:t>Bölüm</w:t>
            </w:r>
            <w:proofErr w:type="spellEnd"/>
            <w:r>
              <w:rPr>
                <w:spacing w:val="-2"/>
                <w:sz w:val="24"/>
                <w:szCs w:val="24"/>
              </w:rPr>
              <w:t xml:space="preserve"> </w:t>
            </w:r>
            <w:r>
              <w:rPr>
                <w:sz w:val="24"/>
                <w:szCs w:val="24"/>
              </w:rPr>
              <w:t xml:space="preserve">3 - </w:t>
            </w:r>
            <w:proofErr w:type="spellStart"/>
            <w:r>
              <w:rPr>
                <w:sz w:val="24"/>
                <w:szCs w:val="24"/>
              </w:rPr>
              <w:t>Bulgular</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pacing w:val="-1"/>
                <w:sz w:val="24"/>
                <w:szCs w:val="24"/>
              </w:rPr>
              <w:t>T</w:t>
            </w:r>
            <w:r>
              <w:rPr>
                <w:sz w:val="24"/>
                <w:szCs w:val="24"/>
              </w:rPr>
              <w:t>ar</w:t>
            </w:r>
            <w:r>
              <w:rPr>
                <w:spacing w:val="-1"/>
                <w:sz w:val="24"/>
                <w:szCs w:val="24"/>
              </w:rPr>
              <w:t>t</w:t>
            </w:r>
            <w:r>
              <w:rPr>
                <w:spacing w:val="1"/>
                <w:sz w:val="24"/>
                <w:szCs w:val="24"/>
              </w:rPr>
              <w:t>ı</w:t>
            </w:r>
            <w:r>
              <w:rPr>
                <w:sz w:val="24"/>
                <w:szCs w:val="24"/>
              </w:rPr>
              <w:t>ş</w:t>
            </w:r>
            <w:r>
              <w:rPr>
                <w:spacing w:val="-2"/>
                <w:sz w:val="24"/>
                <w:szCs w:val="24"/>
              </w:rPr>
              <w:t>m</w:t>
            </w:r>
            <w:r>
              <w:rPr>
                <w:sz w:val="24"/>
                <w:szCs w:val="24"/>
              </w:rPr>
              <w:t>a</w:t>
            </w:r>
            <w:proofErr w:type="spellEnd"/>
            <w:r>
              <w:rPr>
                <w:sz w:val="24"/>
                <w:szCs w:val="24"/>
              </w:rPr>
              <w:t xml:space="preserve"> (Chapter 3 - Results and Discussion)</w:t>
            </w:r>
          </w:p>
        </w:tc>
        <w:tc>
          <w:tcPr>
            <w:tcW w:w="637" w:type="dxa"/>
            <w:tcBorders>
              <w:top w:val="nil"/>
              <w:left w:val="nil"/>
              <w:bottom w:val="nil"/>
              <w:right w:val="nil"/>
            </w:tcBorders>
          </w:tcPr>
          <w:p w14:paraId="302006A1" w14:textId="77777777" w:rsidR="00A67E91" w:rsidRDefault="00761D84">
            <w:pPr>
              <w:spacing w:before="56"/>
              <w:ind w:left="357"/>
              <w:rPr>
                <w:sz w:val="24"/>
                <w:szCs w:val="24"/>
              </w:rPr>
            </w:pPr>
            <w:r>
              <w:rPr>
                <w:sz w:val="24"/>
                <w:szCs w:val="24"/>
              </w:rPr>
              <w:t>8</w:t>
            </w:r>
          </w:p>
        </w:tc>
      </w:tr>
      <w:tr w:rsidR="00A67E91" w14:paraId="2EA94FD2" w14:textId="77777777">
        <w:trPr>
          <w:trHeight w:hRule="exact" w:val="414"/>
        </w:trPr>
        <w:tc>
          <w:tcPr>
            <w:tcW w:w="310" w:type="dxa"/>
            <w:tcBorders>
              <w:top w:val="nil"/>
              <w:left w:val="nil"/>
              <w:bottom w:val="nil"/>
              <w:right w:val="nil"/>
            </w:tcBorders>
          </w:tcPr>
          <w:p w14:paraId="5A7F23F9" w14:textId="77777777" w:rsidR="00A67E91" w:rsidRDefault="00A67E91"/>
        </w:tc>
        <w:tc>
          <w:tcPr>
            <w:tcW w:w="7596" w:type="dxa"/>
            <w:tcBorders>
              <w:top w:val="nil"/>
              <w:left w:val="nil"/>
              <w:bottom w:val="nil"/>
              <w:right w:val="nil"/>
            </w:tcBorders>
          </w:tcPr>
          <w:p w14:paraId="5A93F18E" w14:textId="77777777" w:rsidR="00A67E91" w:rsidRDefault="00636028">
            <w:pPr>
              <w:spacing w:before="56"/>
              <w:ind w:left="156"/>
              <w:rPr>
                <w:sz w:val="24"/>
                <w:szCs w:val="24"/>
              </w:rPr>
            </w:pPr>
            <w:r>
              <w:rPr>
                <w:sz w:val="24"/>
                <w:szCs w:val="24"/>
              </w:rPr>
              <w:t>3.4.</w:t>
            </w:r>
            <w:r>
              <w:rPr>
                <w:spacing w:val="5"/>
                <w:sz w:val="24"/>
                <w:szCs w:val="24"/>
              </w:rPr>
              <w:t xml:space="preserve"> </w:t>
            </w:r>
            <w:proofErr w:type="spellStart"/>
            <w:r>
              <w:rPr>
                <w:sz w:val="24"/>
                <w:szCs w:val="24"/>
              </w:rPr>
              <w:t>Bölüm</w:t>
            </w:r>
            <w:proofErr w:type="spellEnd"/>
            <w:r>
              <w:rPr>
                <w:spacing w:val="-2"/>
                <w:sz w:val="24"/>
                <w:szCs w:val="24"/>
              </w:rPr>
              <w:t xml:space="preserve"> </w:t>
            </w:r>
            <w:r>
              <w:rPr>
                <w:sz w:val="24"/>
                <w:szCs w:val="24"/>
              </w:rPr>
              <w:t xml:space="preserve">4 - </w:t>
            </w:r>
            <w:proofErr w:type="spellStart"/>
            <w:r>
              <w:rPr>
                <w:sz w:val="24"/>
                <w:szCs w:val="24"/>
              </w:rPr>
              <w:t>Sonuçlar</w:t>
            </w:r>
            <w:proofErr w:type="spellEnd"/>
            <w:r>
              <w:rPr>
                <w:sz w:val="24"/>
                <w:szCs w:val="24"/>
              </w:rPr>
              <w:t xml:space="preserve"> (Chapter 4 - Conclusions)</w:t>
            </w:r>
          </w:p>
        </w:tc>
        <w:tc>
          <w:tcPr>
            <w:tcW w:w="637" w:type="dxa"/>
            <w:tcBorders>
              <w:top w:val="nil"/>
              <w:left w:val="nil"/>
              <w:bottom w:val="nil"/>
              <w:right w:val="nil"/>
            </w:tcBorders>
          </w:tcPr>
          <w:p w14:paraId="78A6B637" w14:textId="77777777" w:rsidR="00A67E91" w:rsidRDefault="00761D84">
            <w:pPr>
              <w:spacing w:before="56"/>
              <w:ind w:left="357"/>
              <w:rPr>
                <w:sz w:val="24"/>
                <w:szCs w:val="24"/>
              </w:rPr>
            </w:pPr>
            <w:r>
              <w:rPr>
                <w:sz w:val="24"/>
                <w:szCs w:val="24"/>
              </w:rPr>
              <w:t>8</w:t>
            </w:r>
          </w:p>
        </w:tc>
      </w:tr>
      <w:tr w:rsidR="00A67E91" w14:paraId="22FD4A98" w14:textId="77777777">
        <w:trPr>
          <w:trHeight w:hRule="exact" w:val="414"/>
        </w:trPr>
        <w:tc>
          <w:tcPr>
            <w:tcW w:w="310" w:type="dxa"/>
            <w:tcBorders>
              <w:top w:val="nil"/>
              <w:left w:val="nil"/>
              <w:bottom w:val="nil"/>
              <w:right w:val="nil"/>
            </w:tcBorders>
          </w:tcPr>
          <w:p w14:paraId="3067FE3C" w14:textId="77777777" w:rsidR="00A67E91" w:rsidRDefault="00636028">
            <w:pPr>
              <w:spacing w:before="56"/>
              <w:ind w:left="40"/>
              <w:rPr>
                <w:sz w:val="24"/>
                <w:szCs w:val="24"/>
              </w:rPr>
            </w:pPr>
            <w:r>
              <w:rPr>
                <w:sz w:val="24"/>
                <w:szCs w:val="24"/>
              </w:rPr>
              <w:t>4.</w:t>
            </w:r>
          </w:p>
        </w:tc>
        <w:tc>
          <w:tcPr>
            <w:tcW w:w="7596" w:type="dxa"/>
            <w:tcBorders>
              <w:top w:val="nil"/>
              <w:left w:val="nil"/>
              <w:bottom w:val="nil"/>
              <w:right w:val="nil"/>
            </w:tcBorders>
          </w:tcPr>
          <w:p w14:paraId="2091208F" w14:textId="04A00142" w:rsidR="00A67E91" w:rsidRDefault="00941230">
            <w:pPr>
              <w:spacing w:before="56"/>
              <w:ind w:left="90"/>
              <w:rPr>
                <w:sz w:val="24"/>
                <w:szCs w:val="24"/>
              </w:rPr>
            </w:pPr>
            <w:r>
              <w:rPr>
                <w:sz w:val="24"/>
                <w:szCs w:val="24"/>
              </w:rPr>
              <w:t>RAPOR</w:t>
            </w:r>
            <w:r w:rsidR="00636028">
              <w:rPr>
                <w:sz w:val="24"/>
                <w:szCs w:val="24"/>
              </w:rPr>
              <w:t xml:space="preserve"> MET</w:t>
            </w:r>
            <w:r w:rsidR="00636028">
              <w:rPr>
                <w:spacing w:val="1"/>
                <w:sz w:val="24"/>
                <w:szCs w:val="24"/>
              </w:rPr>
              <w:t>N</w:t>
            </w:r>
            <w:r w:rsidR="00636028">
              <w:rPr>
                <w:sz w:val="24"/>
                <w:szCs w:val="24"/>
              </w:rPr>
              <w:t>İ</w:t>
            </w:r>
            <w:r w:rsidR="00636028">
              <w:rPr>
                <w:spacing w:val="-1"/>
                <w:sz w:val="24"/>
                <w:szCs w:val="24"/>
              </w:rPr>
              <w:t>N</w:t>
            </w:r>
            <w:r w:rsidR="00636028">
              <w:rPr>
                <w:sz w:val="24"/>
                <w:szCs w:val="24"/>
              </w:rPr>
              <w:t>İN BİÇİMİ</w:t>
            </w:r>
          </w:p>
        </w:tc>
        <w:tc>
          <w:tcPr>
            <w:tcW w:w="637" w:type="dxa"/>
            <w:tcBorders>
              <w:top w:val="nil"/>
              <w:left w:val="nil"/>
              <w:bottom w:val="nil"/>
              <w:right w:val="nil"/>
            </w:tcBorders>
          </w:tcPr>
          <w:p w14:paraId="7A9AE2D7" w14:textId="77777777" w:rsidR="00A67E91" w:rsidRDefault="00761D84">
            <w:pPr>
              <w:spacing w:before="56"/>
              <w:ind w:left="357"/>
              <w:rPr>
                <w:sz w:val="24"/>
                <w:szCs w:val="24"/>
              </w:rPr>
            </w:pPr>
            <w:r>
              <w:rPr>
                <w:sz w:val="24"/>
                <w:szCs w:val="24"/>
              </w:rPr>
              <w:t>9</w:t>
            </w:r>
          </w:p>
        </w:tc>
      </w:tr>
      <w:tr w:rsidR="00A67E91" w14:paraId="4BEBA330" w14:textId="77777777">
        <w:trPr>
          <w:trHeight w:hRule="exact" w:val="414"/>
        </w:trPr>
        <w:tc>
          <w:tcPr>
            <w:tcW w:w="310" w:type="dxa"/>
            <w:tcBorders>
              <w:top w:val="nil"/>
              <w:left w:val="nil"/>
              <w:bottom w:val="nil"/>
              <w:right w:val="nil"/>
            </w:tcBorders>
          </w:tcPr>
          <w:p w14:paraId="6A235FB0" w14:textId="77777777" w:rsidR="00A67E91" w:rsidRDefault="00A67E91"/>
        </w:tc>
        <w:tc>
          <w:tcPr>
            <w:tcW w:w="7596" w:type="dxa"/>
            <w:tcBorders>
              <w:top w:val="nil"/>
              <w:left w:val="nil"/>
              <w:bottom w:val="nil"/>
              <w:right w:val="nil"/>
            </w:tcBorders>
          </w:tcPr>
          <w:p w14:paraId="6A1AE529" w14:textId="77777777" w:rsidR="00A67E91" w:rsidRDefault="00636028">
            <w:pPr>
              <w:spacing w:before="56"/>
              <w:ind w:left="156"/>
              <w:rPr>
                <w:sz w:val="24"/>
                <w:szCs w:val="24"/>
              </w:rPr>
            </w:pPr>
            <w:r>
              <w:rPr>
                <w:sz w:val="24"/>
                <w:szCs w:val="24"/>
              </w:rPr>
              <w:t>4.1.</w:t>
            </w:r>
            <w:r>
              <w:rPr>
                <w:spacing w:val="5"/>
                <w:sz w:val="24"/>
                <w:szCs w:val="24"/>
              </w:rPr>
              <w:t xml:space="preserve"> </w:t>
            </w:r>
            <w:proofErr w:type="spellStart"/>
            <w:r>
              <w:rPr>
                <w:sz w:val="24"/>
                <w:szCs w:val="24"/>
              </w:rPr>
              <w:t>Sayfa</w:t>
            </w:r>
            <w:proofErr w:type="spellEnd"/>
            <w:r>
              <w:rPr>
                <w:sz w:val="24"/>
                <w:szCs w:val="24"/>
              </w:rPr>
              <w:t xml:space="preserve"> </w:t>
            </w:r>
            <w:proofErr w:type="spellStart"/>
            <w:r>
              <w:rPr>
                <w:sz w:val="24"/>
                <w:szCs w:val="24"/>
              </w:rPr>
              <w:t>Düzeni</w:t>
            </w:r>
            <w:proofErr w:type="spellEnd"/>
          </w:p>
        </w:tc>
        <w:tc>
          <w:tcPr>
            <w:tcW w:w="637" w:type="dxa"/>
            <w:tcBorders>
              <w:top w:val="nil"/>
              <w:left w:val="nil"/>
              <w:bottom w:val="nil"/>
              <w:right w:val="nil"/>
            </w:tcBorders>
          </w:tcPr>
          <w:p w14:paraId="24D64A43" w14:textId="77777777" w:rsidR="00A67E91" w:rsidRDefault="00761D84">
            <w:pPr>
              <w:spacing w:before="56"/>
              <w:ind w:left="357"/>
              <w:rPr>
                <w:sz w:val="24"/>
                <w:szCs w:val="24"/>
              </w:rPr>
            </w:pPr>
            <w:r>
              <w:rPr>
                <w:sz w:val="24"/>
                <w:szCs w:val="24"/>
              </w:rPr>
              <w:t>9</w:t>
            </w:r>
          </w:p>
        </w:tc>
      </w:tr>
      <w:tr w:rsidR="00A67E91" w14:paraId="0DE4BAEF" w14:textId="77777777">
        <w:trPr>
          <w:trHeight w:hRule="exact" w:val="414"/>
        </w:trPr>
        <w:tc>
          <w:tcPr>
            <w:tcW w:w="310" w:type="dxa"/>
            <w:tcBorders>
              <w:top w:val="nil"/>
              <w:left w:val="nil"/>
              <w:bottom w:val="nil"/>
              <w:right w:val="nil"/>
            </w:tcBorders>
          </w:tcPr>
          <w:p w14:paraId="29E040C8" w14:textId="77777777" w:rsidR="00A67E91" w:rsidRDefault="00A67E91"/>
        </w:tc>
        <w:tc>
          <w:tcPr>
            <w:tcW w:w="7596" w:type="dxa"/>
            <w:tcBorders>
              <w:top w:val="nil"/>
              <w:left w:val="nil"/>
              <w:bottom w:val="nil"/>
              <w:right w:val="nil"/>
            </w:tcBorders>
          </w:tcPr>
          <w:p w14:paraId="1B21F20E" w14:textId="77777777" w:rsidR="00A67E91" w:rsidRDefault="00636028">
            <w:pPr>
              <w:spacing w:before="56"/>
              <w:ind w:left="156"/>
              <w:rPr>
                <w:sz w:val="24"/>
                <w:szCs w:val="24"/>
              </w:rPr>
            </w:pPr>
            <w:r>
              <w:rPr>
                <w:sz w:val="24"/>
                <w:szCs w:val="24"/>
              </w:rPr>
              <w:t>4.2.</w:t>
            </w:r>
            <w:r>
              <w:rPr>
                <w:spacing w:val="5"/>
                <w:sz w:val="24"/>
                <w:szCs w:val="24"/>
              </w:rPr>
              <w:t xml:space="preserve"> </w:t>
            </w:r>
            <w:proofErr w:type="spellStart"/>
            <w:r>
              <w:rPr>
                <w:sz w:val="24"/>
                <w:szCs w:val="24"/>
              </w:rPr>
              <w:t>Kullan</w:t>
            </w:r>
            <w:r>
              <w:rPr>
                <w:spacing w:val="-1"/>
                <w:sz w:val="24"/>
                <w:szCs w:val="24"/>
              </w:rPr>
              <w:t>ı</w:t>
            </w:r>
            <w:r>
              <w:rPr>
                <w:sz w:val="24"/>
                <w:szCs w:val="24"/>
              </w:rPr>
              <w:t>lacak</w:t>
            </w:r>
            <w:proofErr w:type="spellEnd"/>
            <w:r>
              <w:rPr>
                <w:spacing w:val="-1"/>
                <w:sz w:val="24"/>
                <w:szCs w:val="24"/>
              </w:rPr>
              <w:t xml:space="preserve"> </w:t>
            </w:r>
            <w:proofErr w:type="spellStart"/>
            <w:r>
              <w:rPr>
                <w:sz w:val="24"/>
                <w:szCs w:val="24"/>
              </w:rPr>
              <w:t>Yazı</w:t>
            </w:r>
            <w:proofErr w:type="spellEnd"/>
            <w:r>
              <w:rPr>
                <w:sz w:val="24"/>
                <w:szCs w:val="24"/>
              </w:rPr>
              <w:t xml:space="preserve"> </w:t>
            </w:r>
            <w:proofErr w:type="spellStart"/>
            <w:r>
              <w:rPr>
                <w:sz w:val="24"/>
                <w:szCs w:val="24"/>
              </w:rPr>
              <w:t>Karakteri</w:t>
            </w:r>
            <w:proofErr w:type="spellEnd"/>
            <w:r>
              <w:rPr>
                <w:sz w:val="24"/>
                <w:szCs w:val="24"/>
              </w:rPr>
              <w:t xml:space="preserve">, </w:t>
            </w:r>
            <w:proofErr w:type="spellStart"/>
            <w:r>
              <w:rPr>
                <w:sz w:val="24"/>
                <w:szCs w:val="24"/>
              </w:rPr>
              <w:t>Sat</w:t>
            </w:r>
            <w:r>
              <w:rPr>
                <w:spacing w:val="1"/>
                <w:sz w:val="24"/>
                <w:szCs w:val="24"/>
              </w:rPr>
              <w:t>ı</w:t>
            </w:r>
            <w:r>
              <w:rPr>
                <w:sz w:val="24"/>
                <w:szCs w:val="24"/>
              </w:rPr>
              <w:t>r</w:t>
            </w:r>
            <w:proofErr w:type="spellEnd"/>
            <w:r>
              <w:rPr>
                <w:sz w:val="24"/>
                <w:szCs w:val="24"/>
              </w:rPr>
              <w:t xml:space="preserve"> </w:t>
            </w:r>
            <w:proofErr w:type="spellStart"/>
            <w:r>
              <w:rPr>
                <w:sz w:val="24"/>
                <w:szCs w:val="24"/>
              </w:rPr>
              <w:t>Aral</w:t>
            </w:r>
            <w:r>
              <w:rPr>
                <w:spacing w:val="1"/>
                <w:sz w:val="24"/>
                <w:szCs w:val="24"/>
              </w:rPr>
              <w:t>ı</w:t>
            </w:r>
            <w:r>
              <w:rPr>
                <w:spacing w:val="-1"/>
                <w:sz w:val="24"/>
                <w:szCs w:val="24"/>
              </w:rPr>
              <w:t>k</w:t>
            </w:r>
            <w:r>
              <w:rPr>
                <w:spacing w:val="1"/>
                <w:sz w:val="24"/>
                <w:szCs w:val="24"/>
              </w:rPr>
              <w:t>l</w:t>
            </w:r>
            <w:r>
              <w:rPr>
                <w:sz w:val="24"/>
                <w:szCs w:val="24"/>
              </w:rPr>
              <w:t>a</w:t>
            </w:r>
            <w:r>
              <w:rPr>
                <w:spacing w:val="-1"/>
                <w:sz w:val="24"/>
                <w:szCs w:val="24"/>
              </w:rPr>
              <w:t>r</w:t>
            </w:r>
            <w:r>
              <w:rPr>
                <w:sz w:val="24"/>
                <w:szCs w:val="24"/>
              </w:rPr>
              <w:t>ı</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Düzeni</w:t>
            </w:r>
            <w:proofErr w:type="spellEnd"/>
          </w:p>
        </w:tc>
        <w:tc>
          <w:tcPr>
            <w:tcW w:w="637" w:type="dxa"/>
            <w:tcBorders>
              <w:top w:val="nil"/>
              <w:left w:val="nil"/>
              <w:bottom w:val="nil"/>
              <w:right w:val="nil"/>
            </w:tcBorders>
          </w:tcPr>
          <w:p w14:paraId="004FBBD0" w14:textId="77777777" w:rsidR="00A67E91" w:rsidRDefault="00761D84">
            <w:pPr>
              <w:spacing w:before="56"/>
              <w:ind w:left="356"/>
              <w:rPr>
                <w:sz w:val="24"/>
                <w:szCs w:val="24"/>
              </w:rPr>
            </w:pPr>
            <w:r>
              <w:rPr>
                <w:sz w:val="24"/>
                <w:szCs w:val="24"/>
              </w:rPr>
              <w:t>9</w:t>
            </w:r>
          </w:p>
        </w:tc>
      </w:tr>
      <w:tr w:rsidR="00A67E91" w14:paraId="3C4E8C45" w14:textId="77777777">
        <w:trPr>
          <w:trHeight w:hRule="exact" w:val="414"/>
        </w:trPr>
        <w:tc>
          <w:tcPr>
            <w:tcW w:w="310" w:type="dxa"/>
            <w:tcBorders>
              <w:top w:val="nil"/>
              <w:left w:val="nil"/>
              <w:bottom w:val="nil"/>
              <w:right w:val="nil"/>
            </w:tcBorders>
          </w:tcPr>
          <w:p w14:paraId="1AE42849" w14:textId="77777777" w:rsidR="00A67E91" w:rsidRDefault="00A67E91"/>
        </w:tc>
        <w:tc>
          <w:tcPr>
            <w:tcW w:w="7596" w:type="dxa"/>
            <w:tcBorders>
              <w:top w:val="nil"/>
              <w:left w:val="nil"/>
              <w:bottom w:val="nil"/>
              <w:right w:val="nil"/>
            </w:tcBorders>
          </w:tcPr>
          <w:p w14:paraId="3DEA48F9" w14:textId="77777777" w:rsidR="00A67E91" w:rsidRDefault="00636028">
            <w:pPr>
              <w:spacing w:before="56"/>
              <w:ind w:left="156"/>
              <w:rPr>
                <w:sz w:val="24"/>
                <w:szCs w:val="24"/>
              </w:rPr>
            </w:pPr>
            <w:r>
              <w:rPr>
                <w:sz w:val="24"/>
                <w:szCs w:val="24"/>
              </w:rPr>
              <w:t>4.3.</w:t>
            </w:r>
            <w:r>
              <w:rPr>
                <w:spacing w:val="5"/>
                <w:sz w:val="24"/>
                <w:szCs w:val="24"/>
              </w:rPr>
              <w:t xml:space="preserve"> </w:t>
            </w:r>
            <w:proofErr w:type="spellStart"/>
            <w:r>
              <w:rPr>
                <w:sz w:val="24"/>
                <w:szCs w:val="24"/>
              </w:rPr>
              <w:t>Şekiller</w:t>
            </w:r>
            <w:proofErr w:type="spellEnd"/>
            <w:r>
              <w:rPr>
                <w:sz w:val="24"/>
                <w:szCs w:val="24"/>
              </w:rPr>
              <w:t xml:space="preserve">, </w:t>
            </w:r>
            <w:proofErr w:type="spellStart"/>
            <w:r>
              <w:rPr>
                <w:sz w:val="24"/>
                <w:szCs w:val="24"/>
              </w:rPr>
              <w:t>Tablolar</w:t>
            </w:r>
            <w:proofErr w:type="spellEnd"/>
            <w:r>
              <w:rPr>
                <w:sz w:val="24"/>
                <w:szCs w:val="24"/>
              </w:rPr>
              <w:t xml:space="preserve">, </w:t>
            </w:r>
            <w:proofErr w:type="spellStart"/>
            <w:r>
              <w:rPr>
                <w:sz w:val="24"/>
                <w:szCs w:val="24"/>
              </w:rPr>
              <w:t>Dipnotlar</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Denkle</w:t>
            </w:r>
            <w:r>
              <w:rPr>
                <w:spacing w:val="-2"/>
                <w:sz w:val="24"/>
                <w:szCs w:val="24"/>
              </w:rPr>
              <w:t>m</w:t>
            </w:r>
            <w:r>
              <w:rPr>
                <w:spacing w:val="1"/>
                <w:sz w:val="24"/>
                <w:szCs w:val="24"/>
              </w:rPr>
              <w:t>l</w:t>
            </w:r>
            <w:r>
              <w:rPr>
                <w:sz w:val="24"/>
                <w:szCs w:val="24"/>
              </w:rPr>
              <w:t>er</w:t>
            </w:r>
            <w:proofErr w:type="spellEnd"/>
          </w:p>
        </w:tc>
        <w:tc>
          <w:tcPr>
            <w:tcW w:w="637" w:type="dxa"/>
            <w:tcBorders>
              <w:top w:val="nil"/>
              <w:left w:val="nil"/>
              <w:bottom w:val="nil"/>
              <w:right w:val="nil"/>
            </w:tcBorders>
          </w:tcPr>
          <w:p w14:paraId="5FFE5D4F" w14:textId="77777777" w:rsidR="00A67E91" w:rsidRDefault="00761D84">
            <w:pPr>
              <w:spacing w:before="56"/>
              <w:ind w:left="357"/>
              <w:rPr>
                <w:sz w:val="24"/>
                <w:szCs w:val="24"/>
              </w:rPr>
            </w:pPr>
            <w:r>
              <w:rPr>
                <w:sz w:val="24"/>
                <w:szCs w:val="24"/>
              </w:rPr>
              <w:t>9</w:t>
            </w:r>
          </w:p>
        </w:tc>
      </w:tr>
      <w:tr w:rsidR="00A67E91" w14:paraId="4E9E609C" w14:textId="77777777">
        <w:trPr>
          <w:trHeight w:hRule="exact" w:val="414"/>
        </w:trPr>
        <w:tc>
          <w:tcPr>
            <w:tcW w:w="310" w:type="dxa"/>
            <w:tcBorders>
              <w:top w:val="nil"/>
              <w:left w:val="nil"/>
              <w:bottom w:val="nil"/>
              <w:right w:val="nil"/>
            </w:tcBorders>
          </w:tcPr>
          <w:p w14:paraId="2C68147A" w14:textId="77777777" w:rsidR="00A67E91" w:rsidRDefault="00A67E91"/>
        </w:tc>
        <w:tc>
          <w:tcPr>
            <w:tcW w:w="7596" w:type="dxa"/>
            <w:tcBorders>
              <w:top w:val="nil"/>
              <w:left w:val="nil"/>
              <w:bottom w:val="nil"/>
              <w:right w:val="nil"/>
            </w:tcBorders>
          </w:tcPr>
          <w:p w14:paraId="2FE644E4" w14:textId="77777777" w:rsidR="00A67E91" w:rsidRDefault="00636028">
            <w:pPr>
              <w:spacing w:before="56"/>
              <w:ind w:left="156"/>
              <w:rPr>
                <w:sz w:val="24"/>
                <w:szCs w:val="24"/>
              </w:rPr>
            </w:pPr>
            <w:r>
              <w:rPr>
                <w:sz w:val="24"/>
                <w:szCs w:val="24"/>
              </w:rPr>
              <w:t>4.4.</w:t>
            </w:r>
            <w:r>
              <w:rPr>
                <w:spacing w:val="5"/>
                <w:sz w:val="24"/>
                <w:szCs w:val="24"/>
              </w:rPr>
              <w:t xml:space="preserve"> </w:t>
            </w:r>
            <w:proofErr w:type="spellStart"/>
            <w:r>
              <w:rPr>
                <w:sz w:val="24"/>
                <w:szCs w:val="24"/>
              </w:rPr>
              <w:t>Kaynaklar</w:t>
            </w:r>
            <w:proofErr w:type="spellEnd"/>
          </w:p>
        </w:tc>
        <w:tc>
          <w:tcPr>
            <w:tcW w:w="637" w:type="dxa"/>
            <w:tcBorders>
              <w:top w:val="nil"/>
              <w:left w:val="nil"/>
              <w:bottom w:val="nil"/>
              <w:right w:val="nil"/>
            </w:tcBorders>
          </w:tcPr>
          <w:p w14:paraId="2FEDBDFD" w14:textId="77777777" w:rsidR="00A67E91" w:rsidRDefault="00761D84">
            <w:pPr>
              <w:spacing w:before="56"/>
              <w:ind w:left="357"/>
              <w:rPr>
                <w:sz w:val="24"/>
                <w:szCs w:val="24"/>
              </w:rPr>
            </w:pPr>
            <w:r>
              <w:rPr>
                <w:sz w:val="24"/>
                <w:szCs w:val="24"/>
              </w:rPr>
              <w:t>11</w:t>
            </w:r>
          </w:p>
        </w:tc>
      </w:tr>
      <w:tr w:rsidR="00A67E91" w14:paraId="53A40DAB" w14:textId="77777777">
        <w:trPr>
          <w:trHeight w:hRule="exact" w:val="414"/>
        </w:trPr>
        <w:tc>
          <w:tcPr>
            <w:tcW w:w="310" w:type="dxa"/>
            <w:tcBorders>
              <w:top w:val="nil"/>
              <w:left w:val="nil"/>
              <w:bottom w:val="nil"/>
              <w:right w:val="nil"/>
            </w:tcBorders>
          </w:tcPr>
          <w:p w14:paraId="2CED2860" w14:textId="77777777" w:rsidR="00A67E91" w:rsidRDefault="00A67E91"/>
        </w:tc>
        <w:tc>
          <w:tcPr>
            <w:tcW w:w="7596" w:type="dxa"/>
            <w:tcBorders>
              <w:top w:val="nil"/>
              <w:left w:val="nil"/>
              <w:bottom w:val="nil"/>
              <w:right w:val="nil"/>
            </w:tcBorders>
          </w:tcPr>
          <w:p w14:paraId="2132AD57" w14:textId="77777777" w:rsidR="00A67E91" w:rsidRDefault="00636028">
            <w:pPr>
              <w:spacing w:before="56"/>
              <w:ind w:left="156"/>
              <w:rPr>
                <w:sz w:val="24"/>
                <w:szCs w:val="24"/>
              </w:rPr>
            </w:pPr>
            <w:r>
              <w:rPr>
                <w:sz w:val="24"/>
                <w:szCs w:val="24"/>
              </w:rPr>
              <w:t>4.5.</w:t>
            </w:r>
            <w:r>
              <w:rPr>
                <w:spacing w:val="5"/>
                <w:sz w:val="24"/>
                <w:szCs w:val="24"/>
              </w:rPr>
              <w:t xml:space="preserve"> </w:t>
            </w:r>
            <w:proofErr w:type="spellStart"/>
            <w:r>
              <w:rPr>
                <w:sz w:val="24"/>
                <w:szCs w:val="24"/>
              </w:rPr>
              <w:t>Ekler</w:t>
            </w:r>
            <w:proofErr w:type="spellEnd"/>
          </w:p>
        </w:tc>
        <w:tc>
          <w:tcPr>
            <w:tcW w:w="637" w:type="dxa"/>
            <w:tcBorders>
              <w:top w:val="nil"/>
              <w:left w:val="nil"/>
              <w:bottom w:val="nil"/>
              <w:right w:val="nil"/>
            </w:tcBorders>
          </w:tcPr>
          <w:p w14:paraId="30309A81" w14:textId="77777777" w:rsidR="00A67E91" w:rsidRDefault="00761D84">
            <w:pPr>
              <w:spacing w:before="56"/>
              <w:ind w:left="356"/>
              <w:rPr>
                <w:sz w:val="24"/>
                <w:szCs w:val="24"/>
              </w:rPr>
            </w:pPr>
            <w:r>
              <w:rPr>
                <w:sz w:val="24"/>
                <w:szCs w:val="24"/>
              </w:rPr>
              <w:t>12</w:t>
            </w:r>
          </w:p>
        </w:tc>
      </w:tr>
      <w:tr w:rsidR="00A67E91" w14:paraId="024614DB" w14:textId="77777777">
        <w:trPr>
          <w:trHeight w:hRule="exact" w:val="427"/>
        </w:trPr>
        <w:tc>
          <w:tcPr>
            <w:tcW w:w="310" w:type="dxa"/>
            <w:tcBorders>
              <w:top w:val="nil"/>
              <w:left w:val="nil"/>
              <w:bottom w:val="nil"/>
              <w:right w:val="nil"/>
            </w:tcBorders>
          </w:tcPr>
          <w:p w14:paraId="6D340968" w14:textId="77777777" w:rsidR="00A67E91" w:rsidRDefault="00761D84">
            <w:pPr>
              <w:spacing w:before="56"/>
              <w:ind w:left="40"/>
              <w:rPr>
                <w:sz w:val="24"/>
                <w:szCs w:val="24"/>
              </w:rPr>
            </w:pPr>
            <w:r>
              <w:rPr>
                <w:sz w:val="24"/>
                <w:szCs w:val="24"/>
              </w:rPr>
              <w:t>5</w:t>
            </w:r>
            <w:r w:rsidR="00636028">
              <w:rPr>
                <w:sz w:val="24"/>
                <w:szCs w:val="24"/>
              </w:rPr>
              <w:t>.</w:t>
            </w:r>
          </w:p>
        </w:tc>
        <w:tc>
          <w:tcPr>
            <w:tcW w:w="7596" w:type="dxa"/>
            <w:tcBorders>
              <w:top w:val="nil"/>
              <w:left w:val="nil"/>
              <w:bottom w:val="nil"/>
              <w:right w:val="nil"/>
            </w:tcBorders>
          </w:tcPr>
          <w:p w14:paraId="0059D299" w14:textId="4E17F7F1" w:rsidR="00A67E91" w:rsidRDefault="00941230">
            <w:pPr>
              <w:spacing w:before="56"/>
              <w:ind w:left="90"/>
              <w:rPr>
                <w:sz w:val="24"/>
                <w:szCs w:val="24"/>
              </w:rPr>
            </w:pPr>
            <w:r>
              <w:rPr>
                <w:sz w:val="24"/>
                <w:szCs w:val="24"/>
              </w:rPr>
              <w:t>RAPORUN</w:t>
            </w:r>
            <w:r w:rsidR="00636028">
              <w:rPr>
                <w:sz w:val="24"/>
                <w:szCs w:val="24"/>
              </w:rPr>
              <w:t xml:space="preserve"> TESLİMİNDE </w:t>
            </w:r>
            <w:r w:rsidR="00636028">
              <w:rPr>
                <w:spacing w:val="-1"/>
                <w:sz w:val="24"/>
                <w:szCs w:val="24"/>
              </w:rPr>
              <w:t>D</w:t>
            </w:r>
            <w:r w:rsidR="00636028">
              <w:rPr>
                <w:sz w:val="24"/>
                <w:szCs w:val="24"/>
              </w:rPr>
              <w:t>İKKAT</w:t>
            </w:r>
            <w:r w:rsidR="00636028">
              <w:rPr>
                <w:spacing w:val="1"/>
                <w:sz w:val="24"/>
                <w:szCs w:val="24"/>
              </w:rPr>
              <w:t xml:space="preserve"> E</w:t>
            </w:r>
            <w:r w:rsidR="00636028">
              <w:rPr>
                <w:sz w:val="24"/>
                <w:szCs w:val="24"/>
              </w:rPr>
              <w:t>DİLECEK</w:t>
            </w:r>
            <w:r w:rsidR="00636028">
              <w:rPr>
                <w:spacing w:val="1"/>
                <w:sz w:val="24"/>
                <w:szCs w:val="24"/>
              </w:rPr>
              <w:t xml:space="preserve"> </w:t>
            </w:r>
            <w:r w:rsidR="00636028">
              <w:rPr>
                <w:sz w:val="24"/>
                <w:szCs w:val="24"/>
              </w:rPr>
              <w:t>HUSUSLAR</w:t>
            </w:r>
          </w:p>
        </w:tc>
        <w:tc>
          <w:tcPr>
            <w:tcW w:w="637" w:type="dxa"/>
            <w:tcBorders>
              <w:top w:val="nil"/>
              <w:left w:val="nil"/>
              <w:bottom w:val="nil"/>
              <w:right w:val="nil"/>
            </w:tcBorders>
          </w:tcPr>
          <w:p w14:paraId="10F0D5C8" w14:textId="77777777" w:rsidR="00A67E91" w:rsidRDefault="00636028">
            <w:pPr>
              <w:spacing w:before="56"/>
              <w:ind w:left="357"/>
              <w:rPr>
                <w:sz w:val="24"/>
                <w:szCs w:val="24"/>
              </w:rPr>
            </w:pPr>
            <w:r>
              <w:rPr>
                <w:sz w:val="24"/>
                <w:szCs w:val="24"/>
              </w:rPr>
              <w:t>13</w:t>
            </w:r>
          </w:p>
        </w:tc>
      </w:tr>
    </w:tbl>
    <w:p w14:paraId="559AC412" w14:textId="77777777" w:rsidR="00A67E91" w:rsidRDefault="00A67E91">
      <w:pPr>
        <w:sectPr w:rsidR="00A67E91">
          <w:footerReference w:type="default" r:id="rId10"/>
          <w:pgSz w:w="11900" w:h="16840"/>
          <w:pgMar w:top="1580" w:right="1580" w:bottom="280" w:left="1560" w:header="0" w:footer="759" w:gutter="0"/>
          <w:cols w:space="708"/>
        </w:sectPr>
      </w:pPr>
    </w:p>
    <w:p w14:paraId="0DE8F4E9" w14:textId="1CD50A66" w:rsidR="006E01CF" w:rsidRPr="006E01CF" w:rsidRDefault="006E01CF" w:rsidP="00F34E18">
      <w:pPr>
        <w:pStyle w:val="ListParagraph"/>
        <w:numPr>
          <w:ilvl w:val="0"/>
          <w:numId w:val="7"/>
        </w:numPr>
        <w:spacing w:before="120" w:after="120" w:line="360" w:lineRule="auto"/>
        <w:ind w:left="426" w:hanging="426"/>
        <w:contextualSpacing w:val="0"/>
        <w:rPr>
          <w:b/>
          <w:sz w:val="28"/>
          <w:szCs w:val="28"/>
        </w:rPr>
      </w:pPr>
      <w:r>
        <w:rPr>
          <w:b/>
          <w:sz w:val="28"/>
          <w:szCs w:val="28"/>
        </w:rPr>
        <w:lastRenderedPageBreak/>
        <w:t>GİRİŞ</w:t>
      </w:r>
    </w:p>
    <w:p w14:paraId="54093F60" w14:textId="040E400A" w:rsidR="00F34E18" w:rsidRDefault="00F34E18" w:rsidP="00F34E18">
      <w:pPr>
        <w:spacing w:before="120" w:after="120" w:line="360" w:lineRule="auto"/>
        <w:jc w:val="both"/>
        <w:rPr>
          <w:sz w:val="24"/>
          <w:szCs w:val="24"/>
        </w:rPr>
      </w:pPr>
      <w:r w:rsidRPr="009737FF">
        <w:rPr>
          <w:sz w:val="24"/>
          <w:szCs w:val="24"/>
        </w:rPr>
        <w:t xml:space="preserve">Marmara </w:t>
      </w:r>
      <w:proofErr w:type="spellStart"/>
      <w:r w:rsidRPr="009737FF">
        <w:rPr>
          <w:sz w:val="24"/>
          <w:szCs w:val="24"/>
        </w:rPr>
        <w:t>Üniversitesi</w:t>
      </w:r>
      <w:proofErr w:type="spellEnd"/>
      <w:r w:rsidRPr="009737FF">
        <w:rPr>
          <w:sz w:val="24"/>
          <w:szCs w:val="24"/>
        </w:rPr>
        <w:t xml:space="preserve"> </w:t>
      </w:r>
      <w:proofErr w:type="spellStart"/>
      <w:r w:rsidRPr="009737FF">
        <w:rPr>
          <w:sz w:val="24"/>
          <w:szCs w:val="24"/>
        </w:rPr>
        <w:t>Endüstri</w:t>
      </w:r>
      <w:proofErr w:type="spellEnd"/>
      <w:r w:rsidRPr="009737FF">
        <w:rPr>
          <w:sz w:val="24"/>
          <w:szCs w:val="24"/>
        </w:rPr>
        <w:t xml:space="preserve"> </w:t>
      </w:r>
      <w:proofErr w:type="spellStart"/>
      <w:r w:rsidRPr="009737FF">
        <w:rPr>
          <w:sz w:val="24"/>
          <w:szCs w:val="24"/>
        </w:rPr>
        <w:t>Mühendisliği</w:t>
      </w:r>
      <w:proofErr w:type="spellEnd"/>
      <w:r w:rsidRPr="009737FF">
        <w:rPr>
          <w:sz w:val="24"/>
          <w:szCs w:val="24"/>
        </w:rPr>
        <w:t xml:space="preserve"> </w:t>
      </w:r>
      <w:proofErr w:type="spellStart"/>
      <w:r w:rsidRPr="009737FF">
        <w:rPr>
          <w:sz w:val="24"/>
          <w:szCs w:val="24"/>
        </w:rPr>
        <w:t>Bölümü’nde</w:t>
      </w:r>
      <w:proofErr w:type="spellEnd"/>
      <w:r w:rsidRPr="009737FF">
        <w:rPr>
          <w:sz w:val="24"/>
          <w:szCs w:val="24"/>
        </w:rPr>
        <w:t xml:space="preserve"> </w:t>
      </w:r>
      <w:proofErr w:type="spellStart"/>
      <w:r w:rsidRPr="009737FF">
        <w:rPr>
          <w:sz w:val="24"/>
          <w:szCs w:val="24"/>
        </w:rPr>
        <w:t>hazırlanan</w:t>
      </w:r>
      <w:proofErr w:type="spellEnd"/>
      <w:r w:rsidRPr="009737FF">
        <w:rPr>
          <w:sz w:val="24"/>
          <w:szCs w:val="24"/>
        </w:rPr>
        <w:t xml:space="preserve"> </w:t>
      </w:r>
      <w:proofErr w:type="spellStart"/>
      <w:r w:rsidRPr="009737FF">
        <w:rPr>
          <w:sz w:val="24"/>
          <w:szCs w:val="24"/>
        </w:rPr>
        <w:t>bitirme</w:t>
      </w:r>
      <w:proofErr w:type="spellEnd"/>
      <w:r w:rsidRPr="009737FF">
        <w:rPr>
          <w:sz w:val="24"/>
          <w:szCs w:val="24"/>
        </w:rPr>
        <w:t xml:space="preserve"> </w:t>
      </w:r>
      <w:proofErr w:type="spellStart"/>
      <w:r>
        <w:rPr>
          <w:sz w:val="24"/>
          <w:szCs w:val="24"/>
        </w:rPr>
        <w:t>proje</w:t>
      </w:r>
      <w:r w:rsidRPr="009737FF">
        <w:rPr>
          <w:sz w:val="24"/>
          <w:szCs w:val="24"/>
        </w:rPr>
        <w:t>lerinin</w:t>
      </w:r>
      <w:proofErr w:type="spellEnd"/>
      <w:r w:rsidRPr="009737FF">
        <w:rPr>
          <w:sz w:val="24"/>
          <w:szCs w:val="24"/>
        </w:rPr>
        <w:t xml:space="preserve"> </w:t>
      </w:r>
      <w:proofErr w:type="spellStart"/>
      <w:r w:rsidR="00844181">
        <w:rPr>
          <w:sz w:val="24"/>
          <w:szCs w:val="24"/>
        </w:rPr>
        <w:t>raporlanmasında</w:t>
      </w:r>
      <w:proofErr w:type="spellEnd"/>
      <w:r w:rsidRPr="009737FF">
        <w:rPr>
          <w:sz w:val="24"/>
          <w:szCs w:val="24"/>
        </w:rPr>
        <w:t xml:space="preserve"> </w:t>
      </w:r>
      <w:proofErr w:type="spellStart"/>
      <w:r w:rsidRPr="009737FF">
        <w:rPr>
          <w:sz w:val="24"/>
          <w:szCs w:val="24"/>
        </w:rPr>
        <w:t>ortak</w:t>
      </w:r>
      <w:proofErr w:type="spellEnd"/>
      <w:r w:rsidRPr="009737FF">
        <w:rPr>
          <w:sz w:val="24"/>
          <w:szCs w:val="24"/>
        </w:rPr>
        <w:t xml:space="preserve"> </w:t>
      </w:r>
      <w:proofErr w:type="spellStart"/>
      <w:r w:rsidRPr="009737FF">
        <w:rPr>
          <w:sz w:val="24"/>
          <w:szCs w:val="24"/>
        </w:rPr>
        <w:t>bir</w:t>
      </w:r>
      <w:proofErr w:type="spellEnd"/>
      <w:r w:rsidR="00537640">
        <w:rPr>
          <w:sz w:val="24"/>
          <w:szCs w:val="24"/>
        </w:rPr>
        <w:t xml:space="preserve"> </w:t>
      </w:r>
      <w:proofErr w:type="spellStart"/>
      <w:r w:rsidR="00537640">
        <w:rPr>
          <w:sz w:val="24"/>
          <w:szCs w:val="24"/>
        </w:rPr>
        <w:t>standardın</w:t>
      </w:r>
      <w:proofErr w:type="spellEnd"/>
      <w:r w:rsidR="00537640">
        <w:rPr>
          <w:sz w:val="24"/>
          <w:szCs w:val="24"/>
        </w:rPr>
        <w:t xml:space="preserve"> </w:t>
      </w:r>
      <w:proofErr w:type="spellStart"/>
      <w:r w:rsidR="00537640">
        <w:rPr>
          <w:sz w:val="24"/>
          <w:szCs w:val="24"/>
        </w:rPr>
        <w:t>kullanılması</w:t>
      </w:r>
      <w:proofErr w:type="spellEnd"/>
      <w:r w:rsidR="00537640">
        <w:rPr>
          <w:sz w:val="24"/>
          <w:szCs w:val="24"/>
        </w:rPr>
        <w:t xml:space="preserve"> </w:t>
      </w:r>
      <w:proofErr w:type="spellStart"/>
      <w:r w:rsidR="00537640">
        <w:rPr>
          <w:sz w:val="24"/>
          <w:szCs w:val="24"/>
        </w:rPr>
        <w:t>için</w:t>
      </w:r>
      <w:proofErr w:type="spellEnd"/>
      <w:r w:rsidR="00537640">
        <w:rPr>
          <w:sz w:val="24"/>
          <w:szCs w:val="24"/>
        </w:rPr>
        <w:t xml:space="preserve"> </w:t>
      </w:r>
      <w:proofErr w:type="spellStart"/>
      <w:r w:rsidR="00537640">
        <w:rPr>
          <w:sz w:val="24"/>
          <w:szCs w:val="24"/>
        </w:rPr>
        <w:t>bu</w:t>
      </w:r>
      <w:proofErr w:type="spellEnd"/>
      <w:r w:rsidR="00537640">
        <w:rPr>
          <w:sz w:val="24"/>
          <w:szCs w:val="24"/>
        </w:rPr>
        <w:t xml:space="preserve"> </w:t>
      </w:r>
      <w:proofErr w:type="spellStart"/>
      <w:r w:rsidR="00537640">
        <w:rPr>
          <w:sz w:val="24"/>
          <w:szCs w:val="24"/>
        </w:rPr>
        <w:t>kılavuz</w:t>
      </w:r>
      <w:proofErr w:type="spellEnd"/>
      <w:r w:rsidR="00537640">
        <w:rPr>
          <w:sz w:val="24"/>
          <w:szCs w:val="24"/>
        </w:rPr>
        <w:t xml:space="preserve"> </w:t>
      </w:r>
      <w:proofErr w:type="spellStart"/>
      <w:r w:rsidR="00537640">
        <w:rPr>
          <w:sz w:val="24"/>
          <w:szCs w:val="24"/>
        </w:rPr>
        <w:t>hazırlanmış</w:t>
      </w:r>
      <w:proofErr w:type="spellEnd"/>
      <w:r w:rsidR="00537640">
        <w:rPr>
          <w:sz w:val="24"/>
          <w:szCs w:val="24"/>
        </w:rPr>
        <w:t xml:space="preserve"> </w:t>
      </w:r>
      <w:proofErr w:type="spellStart"/>
      <w:r w:rsidR="00537640">
        <w:rPr>
          <w:sz w:val="24"/>
          <w:szCs w:val="24"/>
        </w:rPr>
        <w:t>ve</w:t>
      </w:r>
      <w:proofErr w:type="spellEnd"/>
      <w:r w:rsidR="00537640">
        <w:rPr>
          <w:sz w:val="24"/>
          <w:szCs w:val="24"/>
        </w:rPr>
        <w:t xml:space="preserve"> </w:t>
      </w:r>
      <w:proofErr w:type="spellStart"/>
      <w:r w:rsidRPr="009737FF">
        <w:rPr>
          <w:sz w:val="24"/>
          <w:szCs w:val="24"/>
        </w:rPr>
        <w:t>bitirme</w:t>
      </w:r>
      <w:proofErr w:type="spellEnd"/>
      <w:r w:rsidRPr="009737FF">
        <w:rPr>
          <w:sz w:val="24"/>
          <w:szCs w:val="24"/>
        </w:rPr>
        <w:t xml:space="preserve"> </w:t>
      </w:r>
      <w:proofErr w:type="spellStart"/>
      <w:r>
        <w:rPr>
          <w:sz w:val="24"/>
          <w:szCs w:val="24"/>
        </w:rPr>
        <w:t>proje</w:t>
      </w:r>
      <w:r w:rsidR="00502103">
        <w:rPr>
          <w:sz w:val="24"/>
          <w:szCs w:val="24"/>
        </w:rPr>
        <w:t>s</w:t>
      </w:r>
      <w:r w:rsidRPr="009737FF">
        <w:rPr>
          <w:sz w:val="24"/>
          <w:szCs w:val="24"/>
        </w:rPr>
        <w:t>i</w:t>
      </w:r>
      <w:proofErr w:type="spellEnd"/>
      <w:r w:rsidRPr="009737FF">
        <w:rPr>
          <w:sz w:val="24"/>
          <w:szCs w:val="24"/>
        </w:rPr>
        <w:t xml:space="preserve"> </w:t>
      </w:r>
      <w:proofErr w:type="spellStart"/>
      <w:r w:rsidR="00844181">
        <w:rPr>
          <w:sz w:val="24"/>
          <w:szCs w:val="24"/>
        </w:rPr>
        <w:t>rapor</w:t>
      </w:r>
      <w:proofErr w:type="spellEnd"/>
      <w:r w:rsidR="00844181">
        <w:rPr>
          <w:sz w:val="24"/>
          <w:szCs w:val="24"/>
        </w:rPr>
        <w:t xml:space="preserve"> </w:t>
      </w:r>
      <w:proofErr w:type="spellStart"/>
      <w:r w:rsidRPr="009737FF">
        <w:rPr>
          <w:sz w:val="24"/>
          <w:szCs w:val="24"/>
        </w:rPr>
        <w:t>yazım</w:t>
      </w:r>
      <w:proofErr w:type="spellEnd"/>
      <w:r w:rsidRPr="009737FF">
        <w:rPr>
          <w:sz w:val="24"/>
          <w:szCs w:val="24"/>
        </w:rPr>
        <w:t xml:space="preserve"> </w:t>
      </w:r>
      <w:proofErr w:type="spellStart"/>
      <w:r w:rsidRPr="009737FF">
        <w:rPr>
          <w:sz w:val="24"/>
          <w:szCs w:val="24"/>
        </w:rPr>
        <w:t>kurallarını</w:t>
      </w:r>
      <w:proofErr w:type="spellEnd"/>
      <w:r w:rsidRPr="009737FF">
        <w:rPr>
          <w:sz w:val="24"/>
          <w:szCs w:val="24"/>
        </w:rPr>
        <w:t xml:space="preserve"> </w:t>
      </w:r>
      <w:proofErr w:type="spellStart"/>
      <w:r w:rsidRPr="009737FF">
        <w:rPr>
          <w:sz w:val="24"/>
          <w:szCs w:val="24"/>
        </w:rPr>
        <w:t>içermektedir</w:t>
      </w:r>
      <w:proofErr w:type="spellEnd"/>
      <w:r w:rsidRPr="009737FF">
        <w:rPr>
          <w:sz w:val="24"/>
          <w:szCs w:val="24"/>
        </w:rPr>
        <w:t xml:space="preserve">. </w:t>
      </w:r>
      <w:proofErr w:type="spellStart"/>
      <w:r w:rsidRPr="009737FF">
        <w:rPr>
          <w:sz w:val="24"/>
          <w:szCs w:val="24"/>
        </w:rPr>
        <w:t>Endüstri</w:t>
      </w:r>
      <w:proofErr w:type="spellEnd"/>
      <w:r w:rsidRPr="009737FF">
        <w:rPr>
          <w:sz w:val="24"/>
          <w:szCs w:val="24"/>
        </w:rPr>
        <w:t xml:space="preserve"> </w:t>
      </w:r>
      <w:proofErr w:type="spellStart"/>
      <w:r w:rsidRPr="009737FF">
        <w:rPr>
          <w:sz w:val="24"/>
          <w:szCs w:val="24"/>
        </w:rPr>
        <w:t>Mühendisliği’nde</w:t>
      </w:r>
      <w:proofErr w:type="spellEnd"/>
      <w:r w:rsidRPr="009737FF">
        <w:rPr>
          <w:sz w:val="24"/>
          <w:szCs w:val="24"/>
        </w:rPr>
        <w:t xml:space="preserve"> </w:t>
      </w:r>
      <w:proofErr w:type="spellStart"/>
      <w:r w:rsidRPr="009737FF">
        <w:rPr>
          <w:sz w:val="24"/>
          <w:szCs w:val="24"/>
        </w:rPr>
        <w:t>hazırlanan</w:t>
      </w:r>
      <w:proofErr w:type="spellEnd"/>
      <w:r w:rsidRPr="009737FF">
        <w:rPr>
          <w:sz w:val="24"/>
          <w:szCs w:val="24"/>
        </w:rPr>
        <w:t xml:space="preserve"> </w:t>
      </w:r>
      <w:proofErr w:type="spellStart"/>
      <w:r w:rsidRPr="009737FF">
        <w:rPr>
          <w:sz w:val="24"/>
          <w:szCs w:val="24"/>
        </w:rPr>
        <w:t>bitirme</w:t>
      </w:r>
      <w:proofErr w:type="spellEnd"/>
      <w:r w:rsidRPr="009737FF">
        <w:rPr>
          <w:sz w:val="24"/>
          <w:szCs w:val="24"/>
        </w:rPr>
        <w:t xml:space="preserve"> </w:t>
      </w:r>
      <w:proofErr w:type="spellStart"/>
      <w:r>
        <w:rPr>
          <w:sz w:val="24"/>
          <w:szCs w:val="24"/>
        </w:rPr>
        <w:t>proje</w:t>
      </w:r>
      <w:r w:rsidRPr="009737FF">
        <w:rPr>
          <w:sz w:val="24"/>
          <w:szCs w:val="24"/>
        </w:rPr>
        <w:t>leri</w:t>
      </w:r>
      <w:proofErr w:type="spellEnd"/>
      <w:r w:rsidRPr="009737FF">
        <w:rPr>
          <w:sz w:val="24"/>
          <w:szCs w:val="24"/>
        </w:rPr>
        <w:t xml:space="preserve">, </w:t>
      </w:r>
      <w:proofErr w:type="spellStart"/>
      <w:r>
        <w:rPr>
          <w:sz w:val="24"/>
          <w:szCs w:val="24"/>
        </w:rPr>
        <w:t>proje</w:t>
      </w:r>
      <w:proofErr w:type="spellEnd"/>
      <w:r w:rsidRPr="009737FF">
        <w:rPr>
          <w:sz w:val="24"/>
          <w:szCs w:val="24"/>
        </w:rPr>
        <w:t xml:space="preserve"> </w:t>
      </w:r>
      <w:proofErr w:type="spellStart"/>
      <w:r w:rsidRPr="009737FF">
        <w:rPr>
          <w:sz w:val="24"/>
          <w:szCs w:val="24"/>
        </w:rPr>
        <w:t>danışmanının</w:t>
      </w:r>
      <w:proofErr w:type="spellEnd"/>
      <w:r w:rsidRPr="009737FF">
        <w:rPr>
          <w:sz w:val="24"/>
          <w:szCs w:val="24"/>
        </w:rPr>
        <w:t xml:space="preserve"> </w:t>
      </w:r>
      <w:proofErr w:type="spellStart"/>
      <w:r w:rsidRPr="009737FF">
        <w:rPr>
          <w:sz w:val="24"/>
          <w:szCs w:val="24"/>
        </w:rPr>
        <w:t>denetimi</w:t>
      </w:r>
      <w:proofErr w:type="spellEnd"/>
      <w:r w:rsidRPr="009737FF">
        <w:rPr>
          <w:sz w:val="24"/>
          <w:szCs w:val="24"/>
        </w:rPr>
        <w:t xml:space="preserve"> </w:t>
      </w:r>
      <w:proofErr w:type="spellStart"/>
      <w:r w:rsidRPr="009737FF">
        <w:rPr>
          <w:sz w:val="24"/>
          <w:szCs w:val="24"/>
        </w:rPr>
        <w:t>altında</w:t>
      </w:r>
      <w:proofErr w:type="spellEnd"/>
      <w:r w:rsidRPr="009737FF">
        <w:rPr>
          <w:sz w:val="24"/>
          <w:szCs w:val="24"/>
        </w:rPr>
        <w:t xml:space="preserve"> </w:t>
      </w:r>
      <w:proofErr w:type="spellStart"/>
      <w:r w:rsidR="00844181">
        <w:rPr>
          <w:sz w:val="24"/>
          <w:szCs w:val="24"/>
        </w:rPr>
        <w:t>yazım</w:t>
      </w:r>
      <w:proofErr w:type="spellEnd"/>
      <w:r w:rsidR="00844181">
        <w:rPr>
          <w:sz w:val="24"/>
          <w:szCs w:val="24"/>
        </w:rPr>
        <w:t xml:space="preserve"> </w:t>
      </w:r>
      <w:proofErr w:type="spellStart"/>
      <w:r w:rsidRPr="009737FF">
        <w:rPr>
          <w:sz w:val="24"/>
          <w:szCs w:val="24"/>
        </w:rPr>
        <w:t>kılavuz</w:t>
      </w:r>
      <w:r w:rsidR="00844181">
        <w:rPr>
          <w:sz w:val="24"/>
          <w:szCs w:val="24"/>
        </w:rPr>
        <w:t>un</w:t>
      </w:r>
      <w:r w:rsidRPr="009737FF">
        <w:rPr>
          <w:sz w:val="24"/>
          <w:szCs w:val="24"/>
        </w:rPr>
        <w:t>da</w:t>
      </w:r>
      <w:proofErr w:type="spellEnd"/>
      <w:r w:rsidRPr="009737FF">
        <w:rPr>
          <w:sz w:val="24"/>
          <w:szCs w:val="24"/>
        </w:rPr>
        <w:t xml:space="preserve"> </w:t>
      </w:r>
      <w:proofErr w:type="spellStart"/>
      <w:r w:rsidRPr="009737FF">
        <w:rPr>
          <w:sz w:val="24"/>
          <w:szCs w:val="24"/>
        </w:rPr>
        <w:t>belirtilen</w:t>
      </w:r>
      <w:proofErr w:type="spellEnd"/>
      <w:r w:rsidRPr="009737FF">
        <w:rPr>
          <w:sz w:val="24"/>
          <w:szCs w:val="24"/>
        </w:rPr>
        <w:t xml:space="preserve"> </w:t>
      </w:r>
      <w:proofErr w:type="spellStart"/>
      <w:r w:rsidRPr="009737FF">
        <w:rPr>
          <w:sz w:val="24"/>
          <w:szCs w:val="24"/>
        </w:rPr>
        <w:t>esaslara</w:t>
      </w:r>
      <w:proofErr w:type="spellEnd"/>
      <w:r w:rsidRPr="009737FF">
        <w:rPr>
          <w:sz w:val="24"/>
          <w:szCs w:val="24"/>
        </w:rPr>
        <w:t xml:space="preserve"> </w:t>
      </w:r>
      <w:proofErr w:type="spellStart"/>
      <w:r w:rsidRPr="009737FF">
        <w:rPr>
          <w:sz w:val="24"/>
          <w:szCs w:val="24"/>
        </w:rPr>
        <w:t>uygun</w:t>
      </w:r>
      <w:proofErr w:type="spellEnd"/>
      <w:r w:rsidRPr="009737FF">
        <w:rPr>
          <w:sz w:val="24"/>
          <w:szCs w:val="24"/>
        </w:rPr>
        <w:t xml:space="preserve"> </w:t>
      </w:r>
      <w:proofErr w:type="spellStart"/>
      <w:r w:rsidRPr="009737FF">
        <w:rPr>
          <w:sz w:val="24"/>
          <w:szCs w:val="24"/>
        </w:rPr>
        <w:t>olarak</w:t>
      </w:r>
      <w:proofErr w:type="spellEnd"/>
      <w:r w:rsidRPr="009737FF">
        <w:rPr>
          <w:sz w:val="24"/>
          <w:szCs w:val="24"/>
        </w:rPr>
        <w:t xml:space="preserve"> </w:t>
      </w:r>
      <w:proofErr w:type="spellStart"/>
      <w:r w:rsidRPr="009737FF">
        <w:rPr>
          <w:sz w:val="24"/>
          <w:szCs w:val="24"/>
        </w:rPr>
        <w:t>yazılmalıdır</w:t>
      </w:r>
      <w:proofErr w:type="spellEnd"/>
      <w:r w:rsidRPr="009737FF">
        <w:rPr>
          <w:sz w:val="24"/>
          <w:szCs w:val="24"/>
        </w:rPr>
        <w:t>.</w:t>
      </w:r>
      <w:r w:rsidR="00537640">
        <w:rPr>
          <w:sz w:val="24"/>
          <w:szCs w:val="24"/>
        </w:rPr>
        <w:t xml:space="preserve"> </w:t>
      </w:r>
      <w:proofErr w:type="spellStart"/>
      <w:r w:rsidR="00537640">
        <w:rPr>
          <w:sz w:val="24"/>
          <w:szCs w:val="24"/>
        </w:rPr>
        <w:t>Bitirme</w:t>
      </w:r>
      <w:proofErr w:type="spellEnd"/>
      <w:r w:rsidR="00537640">
        <w:rPr>
          <w:sz w:val="24"/>
          <w:szCs w:val="24"/>
        </w:rPr>
        <w:t xml:space="preserve"> </w:t>
      </w:r>
      <w:proofErr w:type="spellStart"/>
      <w:r w:rsidR="00537640">
        <w:rPr>
          <w:sz w:val="24"/>
          <w:szCs w:val="24"/>
        </w:rPr>
        <w:t>projesi</w:t>
      </w:r>
      <w:proofErr w:type="spellEnd"/>
      <w:r w:rsidR="00537640">
        <w:rPr>
          <w:sz w:val="24"/>
          <w:szCs w:val="24"/>
        </w:rPr>
        <w:t xml:space="preserve"> final </w:t>
      </w:r>
      <w:proofErr w:type="spellStart"/>
      <w:r w:rsidR="00537640">
        <w:rPr>
          <w:sz w:val="24"/>
          <w:szCs w:val="24"/>
        </w:rPr>
        <w:t>raporları</w:t>
      </w:r>
      <w:proofErr w:type="spellEnd"/>
      <w:r w:rsidR="00537640">
        <w:rPr>
          <w:sz w:val="24"/>
          <w:szCs w:val="24"/>
        </w:rPr>
        <w:t xml:space="preserve">, </w:t>
      </w:r>
      <w:proofErr w:type="spellStart"/>
      <w:r w:rsidR="00537640">
        <w:rPr>
          <w:sz w:val="24"/>
          <w:szCs w:val="24"/>
        </w:rPr>
        <w:t>danışman</w:t>
      </w:r>
      <w:proofErr w:type="spellEnd"/>
      <w:r w:rsidR="00537640">
        <w:rPr>
          <w:sz w:val="24"/>
          <w:szCs w:val="24"/>
        </w:rPr>
        <w:t xml:space="preserve"> </w:t>
      </w:r>
      <w:proofErr w:type="spellStart"/>
      <w:r w:rsidR="00537640">
        <w:rPr>
          <w:sz w:val="24"/>
          <w:szCs w:val="24"/>
        </w:rPr>
        <w:t>ve</w:t>
      </w:r>
      <w:proofErr w:type="spellEnd"/>
      <w:r w:rsidR="00537640">
        <w:rPr>
          <w:sz w:val="24"/>
          <w:szCs w:val="24"/>
        </w:rPr>
        <w:t xml:space="preserve"> </w:t>
      </w:r>
      <w:proofErr w:type="spellStart"/>
      <w:r w:rsidR="00537640">
        <w:rPr>
          <w:sz w:val="24"/>
          <w:szCs w:val="24"/>
        </w:rPr>
        <w:t>jüriler</w:t>
      </w:r>
      <w:proofErr w:type="spellEnd"/>
      <w:r w:rsidR="00537640">
        <w:rPr>
          <w:sz w:val="24"/>
          <w:szCs w:val="24"/>
        </w:rPr>
        <w:t xml:space="preserve"> </w:t>
      </w:r>
      <w:proofErr w:type="spellStart"/>
      <w:r w:rsidR="00537640">
        <w:rPr>
          <w:sz w:val="24"/>
          <w:szCs w:val="24"/>
        </w:rPr>
        <w:t>tarafından</w:t>
      </w:r>
      <w:proofErr w:type="spellEnd"/>
      <w:r w:rsidR="00537640">
        <w:rPr>
          <w:sz w:val="24"/>
          <w:szCs w:val="24"/>
        </w:rPr>
        <w:t xml:space="preserve"> </w:t>
      </w:r>
      <w:proofErr w:type="spellStart"/>
      <w:r w:rsidR="00537640">
        <w:rPr>
          <w:sz w:val="24"/>
          <w:szCs w:val="24"/>
        </w:rPr>
        <w:t>bu</w:t>
      </w:r>
      <w:proofErr w:type="spellEnd"/>
      <w:r w:rsidR="00537640">
        <w:rPr>
          <w:sz w:val="24"/>
          <w:szCs w:val="24"/>
        </w:rPr>
        <w:t xml:space="preserve"> </w:t>
      </w:r>
      <w:proofErr w:type="spellStart"/>
      <w:r w:rsidR="00537640">
        <w:rPr>
          <w:sz w:val="24"/>
          <w:szCs w:val="24"/>
        </w:rPr>
        <w:t>standartlar</w:t>
      </w:r>
      <w:proofErr w:type="spellEnd"/>
      <w:r w:rsidR="00537640">
        <w:rPr>
          <w:sz w:val="24"/>
          <w:szCs w:val="24"/>
        </w:rPr>
        <w:t xml:space="preserve"> </w:t>
      </w:r>
      <w:proofErr w:type="spellStart"/>
      <w:r w:rsidR="00537640">
        <w:rPr>
          <w:sz w:val="24"/>
          <w:szCs w:val="24"/>
        </w:rPr>
        <w:t>baz</w:t>
      </w:r>
      <w:proofErr w:type="spellEnd"/>
      <w:r w:rsidR="00537640">
        <w:rPr>
          <w:sz w:val="24"/>
          <w:szCs w:val="24"/>
        </w:rPr>
        <w:t xml:space="preserve"> </w:t>
      </w:r>
      <w:proofErr w:type="spellStart"/>
      <w:r w:rsidR="00537640">
        <w:rPr>
          <w:sz w:val="24"/>
          <w:szCs w:val="24"/>
        </w:rPr>
        <w:t>alınarak</w:t>
      </w:r>
      <w:proofErr w:type="spellEnd"/>
      <w:r w:rsidR="00537640">
        <w:rPr>
          <w:sz w:val="24"/>
          <w:szCs w:val="24"/>
        </w:rPr>
        <w:t xml:space="preserve"> </w:t>
      </w:r>
      <w:proofErr w:type="spellStart"/>
      <w:r w:rsidR="00537640">
        <w:rPr>
          <w:sz w:val="24"/>
          <w:szCs w:val="24"/>
        </w:rPr>
        <w:t>değerlendirilmelidir</w:t>
      </w:r>
      <w:proofErr w:type="spellEnd"/>
      <w:r w:rsidR="00537640">
        <w:rPr>
          <w:sz w:val="24"/>
          <w:szCs w:val="24"/>
        </w:rPr>
        <w:t xml:space="preserve">. </w:t>
      </w:r>
    </w:p>
    <w:p w14:paraId="11768620" w14:textId="3E956ABB" w:rsidR="001B2185" w:rsidRPr="00617392" w:rsidRDefault="001B2185" w:rsidP="001B2185">
      <w:pPr>
        <w:pStyle w:val="ListParagraph"/>
        <w:numPr>
          <w:ilvl w:val="1"/>
          <w:numId w:val="7"/>
        </w:numPr>
        <w:spacing w:before="120" w:after="120" w:line="360" w:lineRule="auto"/>
        <w:ind w:left="426" w:right="871" w:hanging="426"/>
        <w:jc w:val="both"/>
        <w:rPr>
          <w:b/>
          <w:sz w:val="24"/>
          <w:szCs w:val="24"/>
        </w:rPr>
      </w:pPr>
      <w:r>
        <w:rPr>
          <w:b/>
          <w:sz w:val="24"/>
          <w:szCs w:val="24"/>
        </w:rPr>
        <w:t>GENEL KURALLAR</w:t>
      </w:r>
    </w:p>
    <w:p w14:paraId="49C550F9" w14:textId="2DECA474" w:rsidR="001B2185" w:rsidRPr="001B2185" w:rsidRDefault="001B2185" w:rsidP="001B2185">
      <w:pPr>
        <w:spacing w:before="120" w:after="120" w:line="360" w:lineRule="auto"/>
        <w:jc w:val="both"/>
        <w:rPr>
          <w:sz w:val="24"/>
          <w:szCs w:val="24"/>
          <w:lang w:val="tr-TR"/>
        </w:rPr>
      </w:pPr>
      <w:r w:rsidRPr="001B2185">
        <w:rPr>
          <w:sz w:val="24"/>
          <w:szCs w:val="24"/>
          <w:lang w:val="tr-TR"/>
        </w:rPr>
        <w:t xml:space="preserve">Rapor rahat anlaşılır, </w:t>
      </w:r>
      <w:proofErr w:type="spellStart"/>
      <w:r w:rsidRPr="001B2185">
        <w:rPr>
          <w:sz w:val="24"/>
          <w:szCs w:val="24"/>
          <w:lang w:val="tr-TR"/>
        </w:rPr>
        <w:t>ingilizce</w:t>
      </w:r>
      <w:proofErr w:type="spellEnd"/>
      <w:r w:rsidRPr="001B2185">
        <w:rPr>
          <w:sz w:val="24"/>
          <w:szCs w:val="24"/>
          <w:lang w:val="tr-TR"/>
        </w:rPr>
        <w:t xml:space="preserve"> dil yazım kurallarına uygun ve basit bir dil kullanılarak yazılmalıdır. Tamamlanmış bir çalışma anlatılırken geniş geçmiş zaman kullanılmalıdır. Buna ek olarak, cümleler edilgen yapıda (“</w:t>
      </w:r>
      <w:r w:rsidR="00F71D07">
        <w:rPr>
          <w:sz w:val="24"/>
          <w:szCs w:val="24"/>
          <w:lang w:val="tr-TR"/>
        </w:rPr>
        <w:t>Modeli geliştirdim</w:t>
      </w:r>
      <w:r w:rsidRPr="001B2185">
        <w:rPr>
          <w:sz w:val="24"/>
          <w:szCs w:val="24"/>
          <w:lang w:val="tr-TR"/>
        </w:rPr>
        <w:t>” şeklinde değil, “</w:t>
      </w:r>
      <w:r w:rsidR="00F71D07">
        <w:rPr>
          <w:sz w:val="24"/>
          <w:szCs w:val="24"/>
          <w:lang w:val="tr-TR"/>
        </w:rPr>
        <w:t>Model geliştirilmiştir</w:t>
      </w:r>
      <w:r w:rsidRPr="001B2185">
        <w:rPr>
          <w:sz w:val="24"/>
          <w:szCs w:val="24"/>
          <w:lang w:val="tr-TR"/>
        </w:rPr>
        <w:t>”, “çalışma yapılmıştır gibi) olmalıdır. Genel bilgiler ise geniş zaman kullanılarak (“yapılır, eklenir” gibi) verilmelidir. Başka yayınlardan alıntılar yapılırken akademik i</w:t>
      </w:r>
      <w:r w:rsidR="00F71D07">
        <w:rPr>
          <w:sz w:val="24"/>
          <w:szCs w:val="24"/>
          <w:lang w:val="tr-TR"/>
        </w:rPr>
        <w:t>ntihal kurallarına uyulmalıdır. F</w:t>
      </w:r>
      <w:r w:rsidRPr="001B2185">
        <w:rPr>
          <w:sz w:val="24"/>
          <w:szCs w:val="24"/>
          <w:lang w:val="tr-TR"/>
        </w:rPr>
        <w:t xml:space="preserve">arklı kaynaklardan </w:t>
      </w:r>
      <w:r w:rsidR="00844181">
        <w:rPr>
          <w:sz w:val="24"/>
          <w:szCs w:val="24"/>
          <w:lang w:val="tr-TR"/>
        </w:rPr>
        <w:t>alınan</w:t>
      </w:r>
      <w:r w:rsidRPr="001B2185">
        <w:rPr>
          <w:sz w:val="24"/>
          <w:szCs w:val="24"/>
          <w:lang w:val="tr-TR"/>
        </w:rPr>
        <w:t xml:space="preserve"> tüm bilgiler</w:t>
      </w:r>
      <w:r w:rsidR="00844181">
        <w:rPr>
          <w:sz w:val="24"/>
          <w:szCs w:val="24"/>
          <w:lang w:val="tr-TR"/>
        </w:rPr>
        <w:t xml:space="preserve"> için</w:t>
      </w:r>
      <w:r w:rsidRPr="001B2185">
        <w:rPr>
          <w:sz w:val="24"/>
          <w:szCs w:val="24"/>
          <w:lang w:val="tr-TR"/>
        </w:rPr>
        <w:t xml:space="preserve"> </w:t>
      </w:r>
      <w:r w:rsidR="00844181">
        <w:rPr>
          <w:sz w:val="24"/>
          <w:szCs w:val="24"/>
          <w:lang w:val="tr-TR"/>
        </w:rPr>
        <w:t>bilimsel ve doğr</w:t>
      </w:r>
      <w:r w:rsidRPr="001B2185">
        <w:rPr>
          <w:sz w:val="24"/>
          <w:szCs w:val="24"/>
          <w:lang w:val="tr-TR"/>
        </w:rPr>
        <w:t>u şekilde atıfta bulunulmalıdır.</w:t>
      </w:r>
      <w:r w:rsidR="00F71D07">
        <w:rPr>
          <w:sz w:val="24"/>
          <w:szCs w:val="24"/>
          <w:lang w:val="tr-TR"/>
        </w:rPr>
        <w:t xml:space="preserve"> Akademik intihal kontrolü danışman tarafından yapılarak kontrol edilmelidir. </w:t>
      </w:r>
      <w:r w:rsidR="003259B3" w:rsidRPr="003259B3">
        <w:rPr>
          <w:sz w:val="24"/>
          <w:szCs w:val="24"/>
          <w:lang w:val="tr-TR"/>
        </w:rPr>
        <w:t xml:space="preserve">Benzerlik indeks oranı toplamda % 25’i, kaynak başına ise % 1’i geçmeyecek şekilde olmalıdır. Benzerlik raporu danışman </w:t>
      </w:r>
      <w:r w:rsidR="00844181">
        <w:rPr>
          <w:sz w:val="24"/>
          <w:szCs w:val="24"/>
          <w:lang w:val="tr-TR"/>
        </w:rPr>
        <w:t xml:space="preserve">öğretim üyesi </w:t>
      </w:r>
      <w:r w:rsidR="003259B3" w:rsidRPr="003259B3">
        <w:rPr>
          <w:sz w:val="24"/>
          <w:szCs w:val="24"/>
          <w:lang w:val="tr-TR"/>
        </w:rPr>
        <w:t>tarafından üretilecek ve saklanacaktır.</w:t>
      </w:r>
    </w:p>
    <w:p w14:paraId="56C53D66" w14:textId="6D1443D6" w:rsidR="001B2185" w:rsidRDefault="001B2185" w:rsidP="001B2185">
      <w:pPr>
        <w:spacing w:before="120" w:after="120" w:line="360" w:lineRule="auto"/>
        <w:jc w:val="both"/>
        <w:rPr>
          <w:sz w:val="24"/>
          <w:szCs w:val="24"/>
          <w:lang w:val="tr-TR"/>
        </w:rPr>
      </w:pPr>
      <w:r w:rsidRPr="001B2185">
        <w:rPr>
          <w:sz w:val="24"/>
          <w:szCs w:val="24"/>
          <w:lang w:val="tr-TR"/>
        </w:rPr>
        <w:t>Rapor yazımında A4 (210 x 297 mm) standardında beyaz kâğıt kullanılmalıdır. Sayfa kenar boşlukları soldan</w:t>
      </w:r>
      <w:r w:rsidR="0010533B">
        <w:rPr>
          <w:sz w:val="24"/>
          <w:szCs w:val="24"/>
          <w:lang w:val="tr-TR"/>
        </w:rPr>
        <w:t xml:space="preserve"> ve</w:t>
      </w:r>
      <w:r w:rsidRPr="001B2185">
        <w:rPr>
          <w:sz w:val="24"/>
          <w:szCs w:val="24"/>
          <w:lang w:val="tr-TR"/>
        </w:rPr>
        <w:t xml:space="preserve"> sağdan 2.5</w:t>
      </w:r>
      <w:r w:rsidR="0010533B">
        <w:rPr>
          <w:sz w:val="24"/>
          <w:szCs w:val="24"/>
          <w:lang w:val="tr-TR"/>
        </w:rPr>
        <w:t xml:space="preserve"> cm</w:t>
      </w:r>
      <w:r w:rsidRPr="001B2185">
        <w:rPr>
          <w:sz w:val="24"/>
          <w:szCs w:val="24"/>
          <w:lang w:val="tr-TR"/>
        </w:rPr>
        <w:t>, alttan ve üstten 2.5 cm olmalıdır. Sayfa numarası sayfanın alt kısmına ortalanarak yazılmalıdır. Raporlarda karakter tipi olarak “Times New Roman</w:t>
      </w:r>
      <w:r w:rsidR="00844181">
        <w:rPr>
          <w:sz w:val="24"/>
          <w:szCs w:val="24"/>
          <w:lang w:val="tr-TR"/>
        </w:rPr>
        <w:t>”</w:t>
      </w:r>
      <w:r w:rsidRPr="001B2185">
        <w:rPr>
          <w:sz w:val="24"/>
          <w:szCs w:val="24"/>
          <w:lang w:val="tr-TR"/>
        </w:rPr>
        <w:t xml:space="preserve"> </w:t>
      </w:r>
      <w:r w:rsidR="00844181">
        <w:rPr>
          <w:sz w:val="24"/>
          <w:szCs w:val="24"/>
          <w:lang w:val="tr-TR"/>
        </w:rPr>
        <w:t>veya “</w:t>
      </w:r>
      <w:proofErr w:type="spellStart"/>
      <w:r w:rsidR="00844181">
        <w:rPr>
          <w:sz w:val="24"/>
          <w:szCs w:val="24"/>
          <w:lang w:val="tr-TR"/>
        </w:rPr>
        <w:t>Cambria</w:t>
      </w:r>
      <w:proofErr w:type="spellEnd"/>
      <w:r w:rsidR="00844181">
        <w:rPr>
          <w:sz w:val="24"/>
          <w:szCs w:val="24"/>
          <w:lang w:val="tr-TR"/>
        </w:rPr>
        <w:t xml:space="preserve">” fontu </w:t>
      </w:r>
      <w:r w:rsidRPr="001B2185">
        <w:rPr>
          <w:sz w:val="24"/>
          <w:szCs w:val="24"/>
          <w:lang w:val="tr-TR"/>
        </w:rPr>
        <w:t xml:space="preserve">kullanılmalı ve karakter büyüklüğü 12 olmalıdır. Satır </w:t>
      </w:r>
      <w:r w:rsidR="00AD02F2" w:rsidRPr="001B2185">
        <w:rPr>
          <w:sz w:val="24"/>
          <w:szCs w:val="24"/>
          <w:lang w:val="tr-TR"/>
        </w:rPr>
        <w:t>Aralıkları</w:t>
      </w:r>
      <w:r w:rsidRPr="001B2185">
        <w:rPr>
          <w:sz w:val="24"/>
          <w:szCs w:val="24"/>
          <w:lang w:val="tr-TR"/>
        </w:rPr>
        <w:t xml:space="preserve"> 1.5 boşluk, satırlar sağdan ve soldan aynı hizada (iki yana yaslanmış) olmalıdır. Başlıklardan sonra ve paragraflar</w:t>
      </w:r>
      <w:r w:rsidR="0010533B">
        <w:rPr>
          <w:sz w:val="24"/>
          <w:szCs w:val="24"/>
          <w:lang w:val="tr-TR"/>
        </w:rPr>
        <w:t xml:space="preserve"> arası boşluk 0.6 </w:t>
      </w:r>
      <w:proofErr w:type="spellStart"/>
      <w:r w:rsidR="0010533B">
        <w:rPr>
          <w:sz w:val="24"/>
          <w:szCs w:val="24"/>
          <w:lang w:val="tr-TR"/>
        </w:rPr>
        <w:t>pt</w:t>
      </w:r>
      <w:proofErr w:type="spellEnd"/>
      <w:r w:rsidR="0010533B">
        <w:rPr>
          <w:sz w:val="24"/>
          <w:szCs w:val="24"/>
          <w:lang w:val="tr-TR"/>
        </w:rPr>
        <w:t xml:space="preserve"> olmalıdır. Dış ve iç kapaklar için Ek te belirtilen şablonlar kullanılmalıdır. </w:t>
      </w:r>
    </w:p>
    <w:p w14:paraId="457E75EE" w14:textId="5123A786" w:rsidR="00AD02F2" w:rsidRDefault="00AD02F2" w:rsidP="001B2185">
      <w:pPr>
        <w:spacing w:before="120" w:after="120" w:line="360" w:lineRule="auto"/>
        <w:jc w:val="both"/>
        <w:rPr>
          <w:sz w:val="24"/>
          <w:szCs w:val="24"/>
          <w:lang w:val="tr-TR"/>
        </w:rPr>
      </w:pPr>
    </w:p>
    <w:p w14:paraId="5FDE983E" w14:textId="5A254CA0" w:rsidR="00AD02F2" w:rsidRDefault="00AD02F2" w:rsidP="001B2185">
      <w:pPr>
        <w:spacing w:before="120" w:after="120" w:line="360" w:lineRule="auto"/>
        <w:jc w:val="both"/>
        <w:rPr>
          <w:sz w:val="24"/>
          <w:szCs w:val="24"/>
          <w:lang w:val="tr-TR"/>
        </w:rPr>
      </w:pPr>
    </w:p>
    <w:p w14:paraId="63F97715" w14:textId="550616DF" w:rsidR="00AD02F2" w:rsidRDefault="00AD02F2" w:rsidP="001B2185">
      <w:pPr>
        <w:spacing w:before="120" w:after="120" w:line="360" w:lineRule="auto"/>
        <w:jc w:val="both"/>
        <w:rPr>
          <w:sz w:val="24"/>
          <w:szCs w:val="24"/>
          <w:lang w:val="tr-TR"/>
        </w:rPr>
      </w:pPr>
    </w:p>
    <w:p w14:paraId="65A849AB" w14:textId="540528E3" w:rsidR="00AD02F2" w:rsidRDefault="00AD02F2" w:rsidP="001B2185">
      <w:pPr>
        <w:spacing w:before="120" w:after="120" w:line="360" w:lineRule="auto"/>
        <w:jc w:val="both"/>
        <w:rPr>
          <w:sz w:val="24"/>
          <w:szCs w:val="24"/>
          <w:lang w:val="tr-TR"/>
        </w:rPr>
      </w:pPr>
    </w:p>
    <w:p w14:paraId="64FE7AFB" w14:textId="6DAC6ACD" w:rsidR="00AD02F2" w:rsidRDefault="00AD02F2" w:rsidP="001B2185">
      <w:pPr>
        <w:spacing w:before="120" w:after="120" w:line="360" w:lineRule="auto"/>
        <w:jc w:val="both"/>
        <w:rPr>
          <w:sz w:val="24"/>
          <w:szCs w:val="24"/>
          <w:lang w:val="tr-TR"/>
        </w:rPr>
      </w:pPr>
    </w:p>
    <w:p w14:paraId="0A8A228D" w14:textId="3FD46BC2" w:rsidR="00AD02F2" w:rsidRDefault="00AD02F2" w:rsidP="001B2185">
      <w:pPr>
        <w:spacing w:before="120" w:after="120" w:line="360" w:lineRule="auto"/>
        <w:jc w:val="both"/>
        <w:rPr>
          <w:sz w:val="24"/>
          <w:szCs w:val="24"/>
          <w:lang w:val="tr-TR"/>
        </w:rPr>
      </w:pPr>
    </w:p>
    <w:p w14:paraId="73C639B4" w14:textId="463E553B" w:rsidR="00A67E91" w:rsidRPr="00F34E18" w:rsidRDefault="00794491" w:rsidP="00F34E18">
      <w:pPr>
        <w:pStyle w:val="ListParagraph"/>
        <w:numPr>
          <w:ilvl w:val="0"/>
          <w:numId w:val="7"/>
        </w:numPr>
        <w:spacing w:before="120" w:after="120" w:line="360" w:lineRule="auto"/>
        <w:ind w:left="426" w:hanging="426"/>
        <w:contextualSpacing w:val="0"/>
        <w:rPr>
          <w:sz w:val="28"/>
          <w:szCs w:val="28"/>
        </w:rPr>
      </w:pPr>
      <w:r w:rsidRPr="00F34E18">
        <w:rPr>
          <w:b/>
          <w:sz w:val="28"/>
          <w:szCs w:val="28"/>
        </w:rPr>
        <w:lastRenderedPageBreak/>
        <w:t>RAPORUN</w:t>
      </w:r>
      <w:r w:rsidR="00636028" w:rsidRPr="00F34E18">
        <w:rPr>
          <w:b/>
          <w:spacing w:val="-3"/>
          <w:sz w:val="28"/>
          <w:szCs w:val="28"/>
        </w:rPr>
        <w:t xml:space="preserve"> </w:t>
      </w:r>
      <w:r w:rsidR="00636028" w:rsidRPr="00F34E18">
        <w:rPr>
          <w:b/>
          <w:sz w:val="28"/>
          <w:szCs w:val="28"/>
        </w:rPr>
        <w:t>GENEL</w:t>
      </w:r>
      <w:r w:rsidR="00636028" w:rsidRPr="00F34E18">
        <w:rPr>
          <w:b/>
          <w:spacing w:val="-10"/>
          <w:sz w:val="28"/>
          <w:szCs w:val="28"/>
        </w:rPr>
        <w:t xml:space="preserve"> </w:t>
      </w:r>
      <w:r w:rsidR="00636028" w:rsidRPr="00F34E18">
        <w:rPr>
          <w:b/>
          <w:sz w:val="28"/>
          <w:szCs w:val="28"/>
        </w:rPr>
        <w:t>YAPISI</w:t>
      </w:r>
    </w:p>
    <w:p w14:paraId="2B17E8D5" w14:textId="68458F0C" w:rsidR="00A67E91" w:rsidRDefault="006E01CF" w:rsidP="00F34E18">
      <w:pPr>
        <w:spacing w:before="120" w:after="120" w:line="360" w:lineRule="auto"/>
        <w:rPr>
          <w:sz w:val="24"/>
          <w:szCs w:val="24"/>
        </w:rPr>
      </w:pPr>
      <w:proofErr w:type="spellStart"/>
      <w:r w:rsidRPr="006E01CF">
        <w:rPr>
          <w:sz w:val="24"/>
          <w:szCs w:val="24"/>
        </w:rPr>
        <w:t>Projenin</w:t>
      </w:r>
      <w:proofErr w:type="spellEnd"/>
      <w:r w:rsidRPr="006E01CF">
        <w:rPr>
          <w:sz w:val="24"/>
          <w:szCs w:val="24"/>
        </w:rPr>
        <w:t xml:space="preserve"> </w:t>
      </w:r>
      <w:proofErr w:type="spellStart"/>
      <w:r w:rsidRPr="006E01CF">
        <w:rPr>
          <w:sz w:val="24"/>
          <w:szCs w:val="24"/>
        </w:rPr>
        <w:t>dili</w:t>
      </w:r>
      <w:proofErr w:type="spellEnd"/>
      <w:r w:rsidRPr="006E01CF">
        <w:rPr>
          <w:sz w:val="24"/>
          <w:szCs w:val="24"/>
        </w:rPr>
        <w:t xml:space="preserve"> </w:t>
      </w:r>
      <w:proofErr w:type="spellStart"/>
      <w:r w:rsidRPr="006E01CF">
        <w:rPr>
          <w:sz w:val="24"/>
          <w:szCs w:val="24"/>
        </w:rPr>
        <w:t>İngilizce</w:t>
      </w:r>
      <w:proofErr w:type="spellEnd"/>
      <w:r w:rsidRPr="006E01CF">
        <w:rPr>
          <w:sz w:val="24"/>
          <w:szCs w:val="24"/>
        </w:rPr>
        <w:t xml:space="preserve"> </w:t>
      </w:r>
      <w:proofErr w:type="spellStart"/>
      <w:r w:rsidRPr="006E01CF">
        <w:rPr>
          <w:sz w:val="24"/>
          <w:szCs w:val="24"/>
        </w:rPr>
        <w:t>olup</w:t>
      </w:r>
      <w:proofErr w:type="spellEnd"/>
      <w:r w:rsidRPr="006E01CF">
        <w:rPr>
          <w:sz w:val="24"/>
          <w:szCs w:val="24"/>
        </w:rPr>
        <w:t xml:space="preserve"> </w:t>
      </w:r>
      <w:proofErr w:type="spellStart"/>
      <w:r w:rsidRPr="006E01CF">
        <w:rPr>
          <w:sz w:val="24"/>
          <w:szCs w:val="24"/>
        </w:rPr>
        <w:t>sadece</w:t>
      </w:r>
      <w:proofErr w:type="spellEnd"/>
      <w:r w:rsidRPr="006E01CF">
        <w:rPr>
          <w:sz w:val="24"/>
          <w:szCs w:val="24"/>
        </w:rPr>
        <w:t xml:space="preserve"> “</w:t>
      </w:r>
      <w:proofErr w:type="spellStart"/>
      <w:r w:rsidRPr="006E01CF">
        <w:rPr>
          <w:sz w:val="24"/>
          <w:szCs w:val="24"/>
        </w:rPr>
        <w:t>Türkçe</w:t>
      </w:r>
      <w:proofErr w:type="spellEnd"/>
      <w:r w:rsidRPr="006E01CF">
        <w:rPr>
          <w:sz w:val="24"/>
          <w:szCs w:val="24"/>
        </w:rPr>
        <w:t xml:space="preserve"> </w:t>
      </w:r>
      <w:proofErr w:type="spellStart"/>
      <w:r w:rsidRPr="006E01CF">
        <w:rPr>
          <w:sz w:val="24"/>
          <w:szCs w:val="24"/>
        </w:rPr>
        <w:t>Özet</w:t>
      </w:r>
      <w:proofErr w:type="spellEnd"/>
      <w:r w:rsidRPr="006E01CF">
        <w:rPr>
          <w:sz w:val="24"/>
          <w:szCs w:val="24"/>
        </w:rPr>
        <w:t xml:space="preserve">” </w:t>
      </w:r>
      <w:proofErr w:type="spellStart"/>
      <w:r w:rsidRPr="006E01CF">
        <w:rPr>
          <w:sz w:val="24"/>
          <w:szCs w:val="24"/>
        </w:rPr>
        <w:t>kısmı</w:t>
      </w:r>
      <w:proofErr w:type="spellEnd"/>
      <w:r w:rsidRPr="006E01CF">
        <w:rPr>
          <w:sz w:val="24"/>
          <w:szCs w:val="24"/>
        </w:rPr>
        <w:t xml:space="preserve"> </w:t>
      </w:r>
      <w:proofErr w:type="spellStart"/>
      <w:r w:rsidRPr="006E01CF">
        <w:rPr>
          <w:sz w:val="24"/>
          <w:szCs w:val="24"/>
        </w:rPr>
        <w:t>Türkçe</w:t>
      </w:r>
      <w:proofErr w:type="spellEnd"/>
      <w:r w:rsidRPr="006E01CF">
        <w:rPr>
          <w:sz w:val="24"/>
          <w:szCs w:val="24"/>
        </w:rPr>
        <w:t xml:space="preserve"> </w:t>
      </w:r>
      <w:proofErr w:type="spellStart"/>
      <w:r w:rsidRPr="006E01CF">
        <w:rPr>
          <w:sz w:val="24"/>
          <w:szCs w:val="24"/>
        </w:rPr>
        <w:t>olacaktır</w:t>
      </w:r>
      <w:proofErr w:type="spellEnd"/>
      <w:r w:rsidRPr="006E01CF">
        <w:rPr>
          <w:sz w:val="24"/>
          <w:szCs w:val="24"/>
        </w:rPr>
        <w:t xml:space="preserve">. </w:t>
      </w:r>
      <w:proofErr w:type="spellStart"/>
      <w:r w:rsidR="00794491">
        <w:rPr>
          <w:sz w:val="24"/>
          <w:szCs w:val="24"/>
        </w:rPr>
        <w:t>Raporlar</w:t>
      </w:r>
      <w:proofErr w:type="spellEnd"/>
      <w:r w:rsidR="00636028" w:rsidRPr="006E01CF">
        <w:rPr>
          <w:sz w:val="24"/>
          <w:szCs w:val="24"/>
        </w:rPr>
        <w:t xml:space="preserve"> </w:t>
      </w:r>
      <w:proofErr w:type="spellStart"/>
      <w:r w:rsidR="0010533B">
        <w:rPr>
          <w:sz w:val="24"/>
          <w:szCs w:val="24"/>
        </w:rPr>
        <w:t>genel</w:t>
      </w:r>
      <w:proofErr w:type="spellEnd"/>
      <w:r w:rsidR="0010533B">
        <w:rPr>
          <w:sz w:val="24"/>
          <w:szCs w:val="24"/>
        </w:rPr>
        <w:t xml:space="preserve"> </w:t>
      </w:r>
      <w:proofErr w:type="spellStart"/>
      <w:r w:rsidR="0010533B">
        <w:rPr>
          <w:sz w:val="24"/>
          <w:szCs w:val="24"/>
        </w:rPr>
        <w:t>olarak</w:t>
      </w:r>
      <w:proofErr w:type="spellEnd"/>
      <w:r w:rsidR="0010533B">
        <w:rPr>
          <w:sz w:val="24"/>
          <w:szCs w:val="24"/>
        </w:rPr>
        <w:t xml:space="preserve"> </w:t>
      </w:r>
      <w:proofErr w:type="spellStart"/>
      <w:r w:rsidR="00636028">
        <w:rPr>
          <w:sz w:val="24"/>
          <w:szCs w:val="24"/>
        </w:rPr>
        <w:t>aşağ</w:t>
      </w:r>
      <w:r w:rsidR="00636028" w:rsidRPr="006E01CF">
        <w:rPr>
          <w:sz w:val="24"/>
          <w:szCs w:val="24"/>
        </w:rPr>
        <w:t>ı</w:t>
      </w:r>
      <w:r w:rsidR="00636028">
        <w:rPr>
          <w:sz w:val="24"/>
          <w:szCs w:val="24"/>
        </w:rPr>
        <w:t>daki</w:t>
      </w:r>
      <w:proofErr w:type="spellEnd"/>
      <w:r w:rsidR="00636028">
        <w:rPr>
          <w:sz w:val="24"/>
          <w:szCs w:val="24"/>
        </w:rPr>
        <w:t xml:space="preserve"> </w:t>
      </w:r>
      <w:proofErr w:type="spellStart"/>
      <w:r w:rsidR="00636028">
        <w:rPr>
          <w:sz w:val="24"/>
          <w:szCs w:val="24"/>
        </w:rPr>
        <w:t>gibi</w:t>
      </w:r>
      <w:proofErr w:type="spellEnd"/>
      <w:r w:rsidR="00636028">
        <w:rPr>
          <w:sz w:val="24"/>
          <w:szCs w:val="24"/>
        </w:rPr>
        <w:t xml:space="preserve"> </w:t>
      </w:r>
      <w:proofErr w:type="spellStart"/>
      <w:r w:rsidR="00636028">
        <w:rPr>
          <w:sz w:val="24"/>
          <w:szCs w:val="24"/>
        </w:rPr>
        <w:t>yap</w:t>
      </w:r>
      <w:r w:rsidR="00636028" w:rsidRPr="006E01CF">
        <w:rPr>
          <w:sz w:val="24"/>
          <w:szCs w:val="24"/>
        </w:rPr>
        <w:t>ı</w:t>
      </w:r>
      <w:r w:rsidR="00636028">
        <w:rPr>
          <w:sz w:val="24"/>
          <w:szCs w:val="24"/>
        </w:rPr>
        <w:t>lan</w:t>
      </w:r>
      <w:r w:rsidR="00636028" w:rsidRPr="006E01CF">
        <w:rPr>
          <w:sz w:val="24"/>
          <w:szCs w:val="24"/>
        </w:rPr>
        <w:t>dı</w:t>
      </w:r>
      <w:r w:rsidR="00636028">
        <w:rPr>
          <w:sz w:val="24"/>
          <w:szCs w:val="24"/>
        </w:rPr>
        <w:t>r</w:t>
      </w:r>
      <w:r w:rsidR="00636028" w:rsidRPr="006E01CF">
        <w:rPr>
          <w:sz w:val="24"/>
          <w:szCs w:val="24"/>
        </w:rPr>
        <w:t>ılı</w:t>
      </w:r>
      <w:r w:rsidR="00636028">
        <w:rPr>
          <w:sz w:val="24"/>
          <w:szCs w:val="24"/>
        </w:rPr>
        <w:t>r</w:t>
      </w:r>
      <w:proofErr w:type="spellEnd"/>
      <w:r w:rsidR="00636028">
        <w:rPr>
          <w:sz w:val="24"/>
          <w:szCs w:val="24"/>
        </w:rPr>
        <w:t>:</w:t>
      </w:r>
    </w:p>
    <w:p w14:paraId="74660F31" w14:textId="77777777" w:rsidR="00A67E91" w:rsidRDefault="00A67E91">
      <w:pPr>
        <w:spacing w:line="200" w:lineRule="exact"/>
      </w:pPr>
    </w:p>
    <w:p w14:paraId="0A61C9CF" w14:textId="77777777" w:rsidR="00A67E91" w:rsidRPr="006E01CF" w:rsidRDefault="00636028" w:rsidP="00221B27">
      <w:pPr>
        <w:spacing w:before="120" w:after="120" w:line="276" w:lineRule="auto"/>
        <w:rPr>
          <w:b/>
          <w:sz w:val="24"/>
          <w:szCs w:val="24"/>
        </w:rPr>
      </w:pPr>
      <w:proofErr w:type="spellStart"/>
      <w:r w:rsidRPr="006E01CF">
        <w:rPr>
          <w:b/>
          <w:sz w:val="24"/>
          <w:szCs w:val="24"/>
        </w:rPr>
        <w:t>Kapaklar</w:t>
      </w:r>
      <w:proofErr w:type="spellEnd"/>
    </w:p>
    <w:p w14:paraId="45D7EF47" w14:textId="6D06F91F" w:rsidR="00A67E91" w:rsidRPr="00221B27" w:rsidRDefault="00636028" w:rsidP="00221B27">
      <w:pPr>
        <w:pStyle w:val="ListParagraph"/>
        <w:numPr>
          <w:ilvl w:val="0"/>
          <w:numId w:val="10"/>
        </w:numPr>
        <w:spacing w:before="120" w:after="120" w:line="276" w:lineRule="auto"/>
        <w:rPr>
          <w:sz w:val="24"/>
          <w:szCs w:val="24"/>
        </w:rPr>
      </w:pPr>
      <w:proofErr w:type="spellStart"/>
      <w:r w:rsidRPr="00221B27">
        <w:rPr>
          <w:spacing w:val="-1"/>
          <w:sz w:val="24"/>
          <w:szCs w:val="24"/>
        </w:rPr>
        <w:t>D</w:t>
      </w:r>
      <w:r w:rsidRPr="00221B27">
        <w:rPr>
          <w:spacing w:val="1"/>
          <w:sz w:val="24"/>
          <w:szCs w:val="24"/>
        </w:rPr>
        <w:t>ı</w:t>
      </w:r>
      <w:r w:rsidRPr="00221B27">
        <w:rPr>
          <w:sz w:val="24"/>
          <w:szCs w:val="24"/>
        </w:rPr>
        <w:t>ş</w:t>
      </w:r>
      <w:proofErr w:type="spellEnd"/>
      <w:r w:rsidRPr="00221B27">
        <w:rPr>
          <w:sz w:val="24"/>
          <w:szCs w:val="24"/>
        </w:rPr>
        <w:t xml:space="preserve"> </w:t>
      </w:r>
      <w:proofErr w:type="spellStart"/>
      <w:r w:rsidRPr="00221B27">
        <w:rPr>
          <w:sz w:val="24"/>
          <w:szCs w:val="24"/>
        </w:rPr>
        <w:t>Kapak</w:t>
      </w:r>
      <w:proofErr w:type="spellEnd"/>
      <w:r w:rsidR="00105BB4" w:rsidRPr="00221B27">
        <w:rPr>
          <w:sz w:val="24"/>
          <w:szCs w:val="24"/>
        </w:rPr>
        <w:t xml:space="preserve"> (</w:t>
      </w:r>
      <w:proofErr w:type="spellStart"/>
      <w:r w:rsidR="00502103">
        <w:rPr>
          <w:sz w:val="24"/>
          <w:szCs w:val="24"/>
        </w:rPr>
        <w:t>Beyaz</w:t>
      </w:r>
      <w:proofErr w:type="spellEnd"/>
      <w:r w:rsidR="00502103">
        <w:rPr>
          <w:sz w:val="24"/>
          <w:szCs w:val="24"/>
        </w:rPr>
        <w:t xml:space="preserve"> </w:t>
      </w:r>
      <w:proofErr w:type="spellStart"/>
      <w:r w:rsidR="00105BB4" w:rsidRPr="00221B27">
        <w:rPr>
          <w:sz w:val="24"/>
          <w:szCs w:val="24"/>
        </w:rPr>
        <w:t>Karton</w:t>
      </w:r>
      <w:proofErr w:type="spellEnd"/>
      <w:r w:rsidR="00105BB4" w:rsidRPr="00221B27">
        <w:rPr>
          <w:sz w:val="24"/>
          <w:szCs w:val="24"/>
        </w:rPr>
        <w:t xml:space="preserve"> </w:t>
      </w:r>
      <w:proofErr w:type="spellStart"/>
      <w:r w:rsidR="00105BB4" w:rsidRPr="00221B27">
        <w:rPr>
          <w:sz w:val="24"/>
          <w:szCs w:val="24"/>
        </w:rPr>
        <w:t>kapak</w:t>
      </w:r>
      <w:proofErr w:type="spellEnd"/>
      <w:r w:rsidR="00105BB4" w:rsidRPr="00221B27">
        <w:rPr>
          <w:sz w:val="24"/>
          <w:szCs w:val="24"/>
        </w:rPr>
        <w:t xml:space="preserve"> </w:t>
      </w:r>
      <w:proofErr w:type="spellStart"/>
      <w:r w:rsidR="00105BB4" w:rsidRPr="00221B27">
        <w:rPr>
          <w:sz w:val="24"/>
          <w:szCs w:val="24"/>
        </w:rPr>
        <w:t>ya</w:t>
      </w:r>
      <w:proofErr w:type="spellEnd"/>
      <w:r w:rsidR="00105BB4" w:rsidRPr="00221B27">
        <w:rPr>
          <w:sz w:val="24"/>
          <w:szCs w:val="24"/>
        </w:rPr>
        <w:t xml:space="preserve"> da </w:t>
      </w:r>
      <w:proofErr w:type="spellStart"/>
      <w:r w:rsidR="00105BB4" w:rsidRPr="00221B27">
        <w:rPr>
          <w:sz w:val="24"/>
          <w:szCs w:val="24"/>
        </w:rPr>
        <w:t>Mavi</w:t>
      </w:r>
      <w:proofErr w:type="spellEnd"/>
      <w:r w:rsidR="00105BB4" w:rsidRPr="00221B27">
        <w:rPr>
          <w:sz w:val="24"/>
          <w:szCs w:val="24"/>
        </w:rPr>
        <w:t xml:space="preserve"> Bez </w:t>
      </w:r>
      <w:proofErr w:type="spellStart"/>
      <w:r w:rsidR="00105BB4" w:rsidRPr="00221B27">
        <w:rPr>
          <w:sz w:val="24"/>
          <w:szCs w:val="24"/>
        </w:rPr>
        <w:t>Cilt</w:t>
      </w:r>
      <w:proofErr w:type="spellEnd"/>
      <w:r w:rsidR="00105BB4" w:rsidRPr="00221B27">
        <w:rPr>
          <w:sz w:val="24"/>
          <w:szCs w:val="24"/>
        </w:rPr>
        <w:t>)</w:t>
      </w:r>
    </w:p>
    <w:p w14:paraId="37195A74" w14:textId="4BEE4FA0" w:rsidR="00221B27" w:rsidRPr="00502103" w:rsidRDefault="00636028" w:rsidP="003C1E37">
      <w:pPr>
        <w:pStyle w:val="ListParagraph"/>
        <w:numPr>
          <w:ilvl w:val="0"/>
          <w:numId w:val="10"/>
        </w:numPr>
        <w:spacing w:before="120" w:after="120" w:line="276" w:lineRule="auto"/>
        <w:ind w:right="1751"/>
        <w:rPr>
          <w:sz w:val="24"/>
          <w:szCs w:val="24"/>
        </w:rPr>
      </w:pPr>
      <w:proofErr w:type="spellStart"/>
      <w:r w:rsidRPr="00502103">
        <w:rPr>
          <w:sz w:val="24"/>
          <w:szCs w:val="24"/>
        </w:rPr>
        <w:t>İç</w:t>
      </w:r>
      <w:proofErr w:type="spellEnd"/>
      <w:r w:rsidRPr="00502103">
        <w:rPr>
          <w:sz w:val="24"/>
          <w:szCs w:val="24"/>
        </w:rPr>
        <w:t xml:space="preserve"> </w:t>
      </w:r>
      <w:proofErr w:type="spellStart"/>
      <w:r w:rsidRPr="00502103">
        <w:rPr>
          <w:sz w:val="24"/>
          <w:szCs w:val="24"/>
        </w:rPr>
        <w:t>Kapak</w:t>
      </w:r>
      <w:proofErr w:type="spellEnd"/>
      <w:r w:rsidR="00502103" w:rsidRPr="00502103">
        <w:rPr>
          <w:sz w:val="24"/>
          <w:szCs w:val="24"/>
        </w:rPr>
        <w:t xml:space="preserve"> </w:t>
      </w:r>
      <w:r w:rsidR="00502103">
        <w:rPr>
          <w:sz w:val="24"/>
          <w:szCs w:val="24"/>
        </w:rPr>
        <w:t>(</w:t>
      </w:r>
      <w:r w:rsidRPr="00502103">
        <w:rPr>
          <w:sz w:val="24"/>
          <w:szCs w:val="24"/>
        </w:rPr>
        <w:t xml:space="preserve">Kabul </w:t>
      </w:r>
      <w:proofErr w:type="spellStart"/>
      <w:r w:rsidRPr="00502103">
        <w:rPr>
          <w:sz w:val="24"/>
          <w:szCs w:val="24"/>
        </w:rPr>
        <w:t>ve</w:t>
      </w:r>
      <w:proofErr w:type="spellEnd"/>
      <w:r w:rsidRPr="00502103">
        <w:rPr>
          <w:sz w:val="24"/>
          <w:szCs w:val="24"/>
        </w:rPr>
        <w:t xml:space="preserve"> </w:t>
      </w:r>
      <w:proofErr w:type="spellStart"/>
      <w:r w:rsidRPr="00502103">
        <w:rPr>
          <w:sz w:val="24"/>
          <w:szCs w:val="24"/>
        </w:rPr>
        <w:t>Onay</w:t>
      </w:r>
      <w:proofErr w:type="spellEnd"/>
      <w:r w:rsidRPr="00502103">
        <w:rPr>
          <w:sz w:val="24"/>
          <w:szCs w:val="24"/>
        </w:rPr>
        <w:t xml:space="preserve"> </w:t>
      </w:r>
      <w:proofErr w:type="spellStart"/>
      <w:r w:rsidRPr="00502103">
        <w:rPr>
          <w:sz w:val="24"/>
          <w:szCs w:val="24"/>
        </w:rPr>
        <w:t>Belgesi</w:t>
      </w:r>
      <w:proofErr w:type="spellEnd"/>
      <w:r w:rsidR="00502103">
        <w:rPr>
          <w:sz w:val="24"/>
          <w:szCs w:val="24"/>
        </w:rPr>
        <w:t>)</w:t>
      </w:r>
    </w:p>
    <w:p w14:paraId="7EEFEBC6" w14:textId="7EBD169C" w:rsidR="00A67E91" w:rsidRPr="006E01CF" w:rsidRDefault="00636028" w:rsidP="00221B27">
      <w:pPr>
        <w:spacing w:before="120" w:after="120" w:line="276" w:lineRule="auto"/>
        <w:ind w:right="1751"/>
        <w:rPr>
          <w:b/>
          <w:sz w:val="24"/>
          <w:szCs w:val="24"/>
        </w:rPr>
      </w:pPr>
      <w:proofErr w:type="spellStart"/>
      <w:r w:rsidRPr="006E01CF">
        <w:rPr>
          <w:b/>
          <w:sz w:val="24"/>
          <w:szCs w:val="24"/>
        </w:rPr>
        <w:t>Ön</w:t>
      </w:r>
      <w:proofErr w:type="spellEnd"/>
      <w:r w:rsidRPr="006E01CF">
        <w:rPr>
          <w:b/>
          <w:sz w:val="24"/>
          <w:szCs w:val="24"/>
        </w:rPr>
        <w:t xml:space="preserve"> </w:t>
      </w:r>
      <w:proofErr w:type="spellStart"/>
      <w:r w:rsidRPr="006E01CF">
        <w:rPr>
          <w:b/>
          <w:sz w:val="24"/>
          <w:szCs w:val="24"/>
        </w:rPr>
        <w:t>Sayfalar</w:t>
      </w:r>
      <w:proofErr w:type="spellEnd"/>
    </w:p>
    <w:p w14:paraId="553514DF" w14:textId="08D5644E" w:rsidR="00A67E91" w:rsidRPr="00221B27" w:rsidRDefault="00636028" w:rsidP="00221B27">
      <w:pPr>
        <w:pStyle w:val="ListParagraph"/>
        <w:numPr>
          <w:ilvl w:val="0"/>
          <w:numId w:val="11"/>
        </w:numPr>
        <w:spacing w:before="120" w:after="120" w:line="276" w:lineRule="auto"/>
        <w:rPr>
          <w:sz w:val="24"/>
          <w:szCs w:val="24"/>
        </w:rPr>
      </w:pPr>
      <w:proofErr w:type="spellStart"/>
      <w:r w:rsidRPr="00221B27">
        <w:rPr>
          <w:sz w:val="24"/>
          <w:szCs w:val="24"/>
        </w:rPr>
        <w:t>Önsöz</w:t>
      </w:r>
      <w:proofErr w:type="spellEnd"/>
      <w:r w:rsidRPr="00221B27">
        <w:rPr>
          <w:sz w:val="24"/>
          <w:szCs w:val="24"/>
        </w:rPr>
        <w:t xml:space="preserve"> (Preface) / </w:t>
      </w:r>
      <w:proofErr w:type="spellStart"/>
      <w:r w:rsidRPr="00221B27">
        <w:rPr>
          <w:sz w:val="24"/>
          <w:szCs w:val="24"/>
        </w:rPr>
        <w:t>Teşekkür</w:t>
      </w:r>
      <w:proofErr w:type="spellEnd"/>
      <w:r w:rsidRPr="00221B27">
        <w:rPr>
          <w:sz w:val="24"/>
          <w:szCs w:val="24"/>
        </w:rPr>
        <w:t xml:space="preserve"> (Acknowledg</w:t>
      </w:r>
      <w:r w:rsidRPr="00221B27">
        <w:rPr>
          <w:spacing w:val="-2"/>
          <w:sz w:val="24"/>
          <w:szCs w:val="24"/>
        </w:rPr>
        <w:t>m</w:t>
      </w:r>
      <w:r w:rsidRPr="00221B27">
        <w:rPr>
          <w:sz w:val="24"/>
          <w:szCs w:val="24"/>
        </w:rPr>
        <w:t>ent)</w:t>
      </w:r>
    </w:p>
    <w:p w14:paraId="0E56C1A2" w14:textId="4677E5F0" w:rsidR="00A67E91" w:rsidRPr="00221B27" w:rsidRDefault="00636028" w:rsidP="00221B27">
      <w:pPr>
        <w:pStyle w:val="ListParagraph"/>
        <w:numPr>
          <w:ilvl w:val="0"/>
          <w:numId w:val="11"/>
        </w:numPr>
        <w:spacing w:before="120" w:after="120" w:line="276" w:lineRule="auto"/>
        <w:rPr>
          <w:sz w:val="24"/>
          <w:szCs w:val="24"/>
        </w:rPr>
      </w:pPr>
      <w:proofErr w:type="spellStart"/>
      <w:r w:rsidRPr="00221B27">
        <w:rPr>
          <w:sz w:val="24"/>
          <w:szCs w:val="24"/>
        </w:rPr>
        <w:t>İçindekiler</w:t>
      </w:r>
      <w:proofErr w:type="spellEnd"/>
      <w:r w:rsidRPr="00221B27">
        <w:rPr>
          <w:sz w:val="24"/>
          <w:szCs w:val="24"/>
        </w:rPr>
        <w:t xml:space="preserve"> (Table of Contents)</w:t>
      </w:r>
    </w:p>
    <w:p w14:paraId="40A6958D" w14:textId="728F43F5" w:rsidR="00A67E91" w:rsidRPr="00221B27" w:rsidRDefault="00221B27" w:rsidP="00221B27">
      <w:pPr>
        <w:pStyle w:val="ListParagraph"/>
        <w:numPr>
          <w:ilvl w:val="0"/>
          <w:numId w:val="11"/>
        </w:numPr>
        <w:spacing w:before="120" w:after="120" w:line="276" w:lineRule="auto"/>
        <w:rPr>
          <w:sz w:val="24"/>
          <w:szCs w:val="24"/>
        </w:rPr>
      </w:pPr>
      <w:proofErr w:type="spellStart"/>
      <w:r w:rsidRPr="00221B27">
        <w:rPr>
          <w:sz w:val="24"/>
          <w:szCs w:val="24"/>
        </w:rPr>
        <w:t>Türkçe</w:t>
      </w:r>
      <w:proofErr w:type="spellEnd"/>
      <w:r w:rsidRPr="00221B27">
        <w:rPr>
          <w:sz w:val="24"/>
          <w:szCs w:val="24"/>
        </w:rPr>
        <w:t xml:space="preserve"> </w:t>
      </w:r>
      <w:proofErr w:type="spellStart"/>
      <w:r w:rsidR="00636028" w:rsidRPr="00221B27">
        <w:rPr>
          <w:sz w:val="24"/>
          <w:szCs w:val="24"/>
        </w:rPr>
        <w:t>Özet</w:t>
      </w:r>
      <w:proofErr w:type="spellEnd"/>
    </w:p>
    <w:p w14:paraId="7CF6E7AE" w14:textId="0CDE592F" w:rsidR="00221B27" w:rsidRPr="00221B27" w:rsidRDefault="00221B27" w:rsidP="00221B27">
      <w:pPr>
        <w:pStyle w:val="ListParagraph"/>
        <w:numPr>
          <w:ilvl w:val="0"/>
          <w:numId w:val="11"/>
        </w:numPr>
        <w:spacing w:before="120" w:after="120" w:line="276" w:lineRule="auto"/>
        <w:rPr>
          <w:sz w:val="24"/>
          <w:szCs w:val="24"/>
        </w:rPr>
      </w:pPr>
      <w:proofErr w:type="spellStart"/>
      <w:r w:rsidRPr="00221B27">
        <w:rPr>
          <w:sz w:val="24"/>
          <w:szCs w:val="24"/>
        </w:rPr>
        <w:t>İngilizce</w:t>
      </w:r>
      <w:proofErr w:type="spellEnd"/>
      <w:r w:rsidRPr="00221B27">
        <w:rPr>
          <w:sz w:val="24"/>
          <w:szCs w:val="24"/>
        </w:rPr>
        <w:t xml:space="preserve"> </w:t>
      </w:r>
      <w:proofErr w:type="spellStart"/>
      <w:r w:rsidRPr="00221B27">
        <w:rPr>
          <w:sz w:val="24"/>
          <w:szCs w:val="24"/>
        </w:rPr>
        <w:t>Özet</w:t>
      </w:r>
      <w:proofErr w:type="spellEnd"/>
      <w:r w:rsidRPr="00221B27">
        <w:rPr>
          <w:sz w:val="24"/>
          <w:szCs w:val="24"/>
        </w:rPr>
        <w:t xml:space="preserve"> (Abstract)</w:t>
      </w:r>
    </w:p>
    <w:p w14:paraId="6CD9D372" w14:textId="4D360FA1" w:rsidR="00A67E91" w:rsidRPr="00221B27" w:rsidRDefault="00636028" w:rsidP="00221B27">
      <w:pPr>
        <w:pStyle w:val="ListParagraph"/>
        <w:numPr>
          <w:ilvl w:val="0"/>
          <w:numId w:val="11"/>
        </w:numPr>
        <w:spacing w:before="120" w:after="120" w:line="276" w:lineRule="auto"/>
        <w:rPr>
          <w:sz w:val="24"/>
          <w:szCs w:val="24"/>
        </w:rPr>
      </w:pPr>
      <w:proofErr w:type="spellStart"/>
      <w:r w:rsidRPr="00221B27">
        <w:rPr>
          <w:sz w:val="24"/>
          <w:szCs w:val="24"/>
        </w:rPr>
        <w:t>S</w:t>
      </w:r>
      <w:r w:rsidRPr="00221B27">
        <w:rPr>
          <w:spacing w:val="1"/>
          <w:sz w:val="24"/>
          <w:szCs w:val="24"/>
        </w:rPr>
        <w:t>e</w:t>
      </w:r>
      <w:r w:rsidRPr="00221B27">
        <w:rPr>
          <w:spacing w:val="-2"/>
          <w:sz w:val="24"/>
          <w:szCs w:val="24"/>
        </w:rPr>
        <w:t>m</w:t>
      </w:r>
      <w:r w:rsidR="00FE3BED">
        <w:rPr>
          <w:sz w:val="24"/>
          <w:szCs w:val="24"/>
        </w:rPr>
        <w:t>boller</w:t>
      </w:r>
      <w:proofErr w:type="spellEnd"/>
      <w:r w:rsidR="00FE3BED">
        <w:rPr>
          <w:sz w:val="24"/>
          <w:szCs w:val="24"/>
        </w:rPr>
        <w:t xml:space="preserve"> </w:t>
      </w:r>
      <w:proofErr w:type="spellStart"/>
      <w:r w:rsidR="00FE3BED">
        <w:rPr>
          <w:sz w:val="24"/>
          <w:szCs w:val="24"/>
        </w:rPr>
        <w:t>ve</w:t>
      </w:r>
      <w:proofErr w:type="spellEnd"/>
      <w:r w:rsidR="00FE3BED">
        <w:rPr>
          <w:sz w:val="24"/>
          <w:szCs w:val="24"/>
        </w:rPr>
        <w:t xml:space="preserve"> </w:t>
      </w:r>
      <w:r w:rsidRPr="00221B27">
        <w:rPr>
          <w:sz w:val="24"/>
          <w:szCs w:val="24"/>
        </w:rPr>
        <w:t>Sy</w:t>
      </w:r>
      <w:r w:rsidRPr="00221B27">
        <w:rPr>
          <w:spacing w:val="-2"/>
          <w:sz w:val="24"/>
          <w:szCs w:val="24"/>
        </w:rPr>
        <w:t>m</w:t>
      </w:r>
      <w:r w:rsidRPr="00221B27">
        <w:rPr>
          <w:sz w:val="24"/>
          <w:szCs w:val="24"/>
        </w:rPr>
        <w:t>bols)</w:t>
      </w:r>
    </w:p>
    <w:p w14:paraId="1F152122" w14:textId="5FA2E32A" w:rsidR="00A67E91" w:rsidRPr="00221B27" w:rsidRDefault="00636028" w:rsidP="00221B27">
      <w:pPr>
        <w:pStyle w:val="ListParagraph"/>
        <w:numPr>
          <w:ilvl w:val="0"/>
          <w:numId w:val="11"/>
        </w:numPr>
        <w:spacing w:before="120" w:after="120" w:line="276" w:lineRule="auto"/>
        <w:rPr>
          <w:sz w:val="24"/>
          <w:szCs w:val="24"/>
        </w:rPr>
      </w:pPr>
      <w:proofErr w:type="spellStart"/>
      <w:r w:rsidRPr="00221B27">
        <w:rPr>
          <w:spacing w:val="-1"/>
          <w:sz w:val="24"/>
          <w:szCs w:val="24"/>
        </w:rPr>
        <w:t>K</w:t>
      </w:r>
      <w:r w:rsidRPr="00221B27">
        <w:rPr>
          <w:spacing w:val="1"/>
          <w:sz w:val="24"/>
          <w:szCs w:val="24"/>
        </w:rPr>
        <w:t>ı</w:t>
      </w:r>
      <w:r w:rsidRPr="00221B27">
        <w:rPr>
          <w:sz w:val="24"/>
          <w:szCs w:val="24"/>
        </w:rPr>
        <w:t>salt</w:t>
      </w:r>
      <w:r w:rsidRPr="00221B27">
        <w:rPr>
          <w:spacing w:val="-2"/>
          <w:sz w:val="24"/>
          <w:szCs w:val="24"/>
        </w:rPr>
        <w:t>m</w:t>
      </w:r>
      <w:r w:rsidRPr="00221B27">
        <w:rPr>
          <w:sz w:val="24"/>
          <w:szCs w:val="24"/>
        </w:rPr>
        <w:t>alar</w:t>
      </w:r>
      <w:proofErr w:type="spellEnd"/>
      <w:r w:rsidR="00221B27" w:rsidRPr="00221B27">
        <w:rPr>
          <w:sz w:val="24"/>
          <w:szCs w:val="24"/>
        </w:rPr>
        <w:t xml:space="preserve"> </w:t>
      </w:r>
      <w:r w:rsidRPr="00221B27">
        <w:rPr>
          <w:sz w:val="24"/>
          <w:szCs w:val="24"/>
        </w:rPr>
        <w:t>(Abbrevi</w:t>
      </w:r>
      <w:r w:rsidRPr="00221B27">
        <w:rPr>
          <w:spacing w:val="-1"/>
          <w:sz w:val="24"/>
          <w:szCs w:val="24"/>
        </w:rPr>
        <w:t>a</w:t>
      </w:r>
      <w:r w:rsidRPr="00221B27">
        <w:rPr>
          <w:sz w:val="24"/>
          <w:szCs w:val="24"/>
        </w:rPr>
        <w:t>ti</w:t>
      </w:r>
      <w:r w:rsidRPr="00221B27">
        <w:rPr>
          <w:spacing w:val="-1"/>
          <w:sz w:val="24"/>
          <w:szCs w:val="24"/>
        </w:rPr>
        <w:t>o</w:t>
      </w:r>
      <w:r w:rsidRPr="00221B27">
        <w:rPr>
          <w:sz w:val="24"/>
          <w:szCs w:val="24"/>
        </w:rPr>
        <w:t>ns)</w:t>
      </w:r>
    </w:p>
    <w:p w14:paraId="373761FA" w14:textId="54A6D03E" w:rsidR="00A67E91" w:rsidRPr="00221B27" w:rsidRDefault="00636028" w:rsidP="00221B27">
      <w:pPr>
        <w:pStyle w:val="ListParagraph"/>
        <w:numPr>
          <w:ilvl w:val="0"/>
          <w:numId w:val="11"/>
        </w:numPr>
        <w:spacing w:before="120" w:after="120" w:line="276" w:lineRule="auto"/>
        <w:rPr>
          <w:sz w:val="24"/>
          <w:szCs w:val="24"/>
        </w:rPr>
      </w:pPr>
      <w:proofErr w:type="spellStart"/>
      <w:r w:rsidRPr="00221B27">
        <w:rPr>
          <w:sz w:val="24"/>
          <w:szCs w:val="24"/>
        </w:rPr>
        <w:t>Şekil</w:t>
      </w:r>
      <w:proofErr w:type="spellEnd"/>
      <w:r w:rsidRPr="00221B27">
        <w:rPr>
          <w:sz w:val="24"/>
          <w:szCs w:val="24"/>
        </w:rPr>
        <w:t xml:space="preserve"> </w:t>
      </w:r>
      <w:proofErr w:type="spellStart"/>
      <w:r w:rsidRPr="00221B27">
        <w:rPr>
          <w:sz w:val="24"/>
          <w:szCs w:val="24"/>
        </w:rPr>
        <w:t>Li</w:t>
      </w:r>
      <w:r w:rsidRPr="00221B27">
        <w:rPr>
          <w:spacing w:val="-1"/>
          <w:sz w:val="24"/>
          <w:szCs w:val="24"/>
        </w:rPr>
        <w:t>s</w:t>
      </w:r>
      <w:r w:rsidRPr="00221B27">
        <w:rPr>
          <w:spacing w:val="1"/>
          <w:sz w:val="24"/>
          <w:szCs w:val="24"/>
        </w:rPr>
        <w:t>t</w:t>
      </w:r>
      <w:r w:rsidRPr="00221B27">
        <w:rPr>
          <w:sz w:val="24"/>
          <w:szCs w:val="24"/>
        </w:rPr>
        <w:t>e</w:t>
      </w:r>
      <w:r w:rsidRPr="00221B27">
        <w:rPr>
          <w:spacing w:val="-1"/>
          <w:sz w:val="24"/>
          <w:szCs w:val="24"/>
        </w:rPr>
        <w:t>s</w:t>
      </w:r>
      <w:r w:rsidRPr="00221B27">
        <w:rPr>
          <w:sz w:val="24"/>
          <w:szCs w:val="24"/>
        </w:rPr>
        <w:t>i</w:t>
      </w:r>
      <w:proofErr w:type="spellEnd"/>
      <w:r w:rsidRPr="00221B27">
        <w:rPr>
          <w:sz w:val="24"/>
          <w:szCs w:val="24"/>
        </w:rPr>
        <w:t xml:space="preserve"> (List of</w:t>
      </w:r>
      <w:r w:rsidRPr="00221B27">
        <w:rPr>
          <w:spacing w:val="-1"/>
          <w:sz w:val="24"/>
          <w:szCs w:val="24"/>
        </w:rPr>
        <w:t xml:space="preserve"> </w:t>
      </w:r>
      <w:r w:rsidRPr="00221B27">
        <w:rPr>
          <w:sz w:val="24"/>
          <w:szCs w:val="24"/>
        </w:rPr>
        <w:t>Fi</w:t>
      </w:r>
      <w:r w:rsidRPr="00221B27">
        <w:rPr>
          <w:spacing w:val="-1"/>
          <w:sz w:val="24"/>
          <w:szCs w:val="24"/>
        </w:rPr>
        <w:t>g</w:t>
      </w:r>
      <w:r w:rsidRPr="00221B27">
        <w:rPr>
          <w:sz w:val="24"/>
          <w:szCs w:val="24"/>
        </w:rPr>
        <w:t>ures)</w:t>
      </w:r>
    </w:p>
    <w:p w14:paraId="65E66DEC" w14:textId="77777777" w:rsidR="00221B27" w:rsidRPr="00221B27" w:rsidRDefault="00636028" w:rsidP="00221B27">
      <w:pPr>
        <w:pStyle w:val="ListParagraph"/>
        <w:numPr>
          <w:ilvl w:val="0"/>
          <w:numId w:val="11"/>
        </w:numPr>
        <w:spacing w:before="120" w:after="120" w:line="276" w:lineRule="auto"/>
        <w:ind w:right="4943"/>
        <w:rPr>
          <w:sz w:val="24"/>
          <w:szCs w:val="24"/>
        </w:rPr>
      </w:pPr>
      <w:proofErr w:type="spellStart"/>
      <w:r w:rsidRPr="00221B27">
        <w:rPr>
          <w:sz w:val="24"/>
          <w:szCs w:val="24"/>
        </w:rPr>
        <w:t>Tablo</w:t>
      </w:r>
      <w:proofErr w:type="spellEnd"/>
      <w:r w:rsidRPr="00221B27">
        <w:rPr>
          <w:sz w:val="24"/>
          <w:szCs w:val="24"/>
        </w:rPr>
        <w:t xml:space="preserve"> </w:t>
      </w:r>
      <w:proofErr w:type="spellStart"/>
      <w:r w:rsidRPr="00221B27">
        <w:rPr>
          <w:sz w:val="24"/>
          <w:szCs w:val="24"/>
        </w:rPr>
        <w:t>Listesi</w:t>
      </w:r>
      <w:proofErr w:type="spellEnd"/>
      <w:r w:rsidRPr="00221B27">
        <w:rPr>
          <w:sz w:val="24"/>
          <w:szCs w:val="24"/>
        </w:rPr>
        <w:t xml:space="preserve"> (List of Tables) </w:t>
      </w:r>
    </w:p>
    <w:p w14:paraId="113454C2" w14:textId="4915D703" w:rsidR="00A67E91" w:rsidRPr="00221B27" w:rsidRDefault="00C94B53" w:rsidP="00221B27">
      <w:pPr>
        <w:spacing w:before="120" w:after="120" w:line="276" w:lineRule="auto"/>
        <w:ind w:right="4943"/>
        <w:rPr>
          <w:b/>
          <w:sz w:val="24"/>
          <w:szCs w:val="24"/>
        </w:rPr>
      </w:pPr>
      <w:proofErr w:type="spellStart"/>
      <w:r w:rsidRPr="00221B27">
        <w:rPr>
          <w:b/>
          <w:sz w:val="24"/>
          <w:szCs w:val="24"/>
        </w:rPr>
        <w:t>Rapor</w:t>
      </w:r>
      <w:proofErr w:type="spellEnd"/>
      <w:r w:rsidR="00636028" w:rsidRPr="00221B27">
        <w:rPr>
          <w:b/>
          <w:sz w:val="24"/>
          <w:szCs w:val="24"/>
        </w:rPr>
        <w:t xml:space="preserve"> </w:t>
      </w:r>
      <w:proofErr w:type="spellStart"/>
      <w:r w:rsidR="00636028" w:rsidRPr="00221B27">
        <w:rPr>
          <w:b/>
          <w:sz w:val="24"/>
          <w:szCs w:val="24"/>
        </w:rPr>
        <w:t>Met</w:t>
      </w:r>
      <w:r w:rsidR="00636028" w:rsidRPr="00221B27">
        <w:rPr>
          <w:b/>
          <w:spacing w:val="-1"/>
          <w:sz w:val="24"/>
          <w:szCs w:val="24"/>
        </w:rPr>
        <w:t>n</w:t>
      </w:r>
      <w:r w:rsidR="00636028" w:rsidRPr="00221B27">
        <w:rPr>
          <w:b/>
          <w:sz w:val="24"/>
          <w:szCs w:val="24"/>
        </w:rPr>
        <w:t>i</w:t>
      </w:r>
      <w:proofErr w:type="spellEnd"/>
    </w:p>
    <w:p w14:paraId="1FA453B2" w14:textId="37D4AF16" w:rsidR="00A67E91" w:rsidRPr="00221B27" w:rsidRDefault="00636028" w:rsidP="00221B27">
      <w:pPr>
        <w:pStyle w:val="ListParagraph"/>
        <w:numPr>
          <w:ilvl w:val="0"/>
          <w:numId w:val="12"/>
        </w:numPr>
        <w:spacing w:before="120" w:after="120" w:line="276" w:lineRule="auto"/>
        <w:rPr>
          <w:sz w:val="24"/>
          <w:szCs w:val="24"/>
        </w:rPr>
      </w:pPr>
      <w:proofErr w:type="spellStart"/>
      <w:r w:rsidRPr="00221B27">
        <w:rPr>
          <w:sz w:val="24"/>
          <w:szCs w:val="24"/>
        </w:rPr>
        <w:t>Bölüm</w:t>
      </w:r>
      <w:proofErr w:type="spellEnd"/>
      <w:r w:rsidRPr="00221B27">
        <w:rPr>
          <w:spacing w:val="-2"/>
          <w:sz w:val="24"/>
          <w:szCs w:val="24"/>
        </w:rPr>
        <w:t xml:space="preserve"> </w:t>
      </w:r>
      <w:r w:rsidR="00FE3BED">
        <w:rPr>
          <w:sz w:val="24"/>
          <w:szCs w:val="24"/>
        </w:rPr>
        <w:t>1</w:t>
      </w:r>
      <w:r w:rsidR="00221B27">
        <w:rPr>
          <w:sz w:val="24"/>
          <w:szCs w:val="24"/>
        </w:rPr>
        <w:t xml:space="preserve"> - </w:t>
      </w:r>
      <w:proofErr w:type="spellStart"/>
      <w:r w:rsidRPr="00221B27">
        <w:rPr>
          <w:sz w:val="24"/>
          <w:szCs w:val="24"/>
        </w:rPr>
        <w:t>Gir</w:t>
      </w:r>
      <w:r w:rsidRPr="00221B27">
        <w:rPr>
          <w:spacing w:val="1"/>
          <w:sz w:val="24"/>
          <w:szCs w:val="24"/>
        </w:rPr>
        <w:t>i</w:t>
      </w:r>
      <w:r w:rsidRPr="00221B27">
        <w:rPr>
          <w:sz w:val="24"/>
          <w:szCs w:val="24"/>
        </w:rPr>
        <w:t>ş</w:t>
      </w:r>
      <w:proofErr w:type="spellEnd"/>
      <w:r w:rsidRPr="00221B27">
        <w:rPr>
          <w:sz w:val="24"/>
          <w:szCs w:val="24"/>
        </w:rPr>
        <w:t xml:space="preserve"> (Chapter 1 </w:t>
      </w:r>
      <w:r w:rsidR="00FE3BED">
        <w:rPr>
          <w:sz w:val="24"/>
          <w:szCs w:val="24"/>
        </w:rPr>
        <w:t>-</w:t>
      </w:r>
      <w:r w:rsidRPr="00221B27">
        <w:rPr>
          <w:sz w:val="24"/>
          <w:szCs w:val="24"/>
        </w:rPr>
        <w:t xml:space="preserve"> Introduction)</w:t>
      </w:r>
    </w:p>
    <w:p w14:paraId="71CF3D26" w14:textId="2794F15B" w:rsidR="0010533B" w:rsidRDefault="0010533B" w:rsidP="00221B27">
      <w:pPr>
        <w:pStyle w:val="ListParagraph"/>
        <w:numPr>
          <w:ilvl w:val="0"/>
          <w:numId w:val="12"/>
        </w:numPr>
        <w:spacing w:before="120" w:after="120" w:line="276" w:lineRule="auto"/>
        <w:rPr>
          <w:sz w:val="24"/>
          <w:szCs w:val="24"/>
        </w:rPr>
      </w:pPr>
      <w:proofErr w:type="spellStart"/>
      <w:r>
        <w:rPr>
          <w:sz w:val="24"/>
          <w:szCs w:val="24"/>
        </w:rPr>
        <w:t>Bölüm</w:t>
      </w:r>
      <w:proofErr w:type="spellEnd"/>
      <w:r>
        <w:rPr>
          <w:sz w:val="24"/>
          <w:szCs w:val="24"/>
        </w:rPr>
        <w:t xml:space="preserve"> 2 – </w:t>
      </w:r>
      <w:proofErr w:type="spellStart"/>
      <w:r>
        <w:rPr>
          <w:sz w:val="24"/>
          <w:szCs w:val="24"/>
        </w:rPr>
        <w:t>Literatür</w:t>
      </w:r>
      <w:proofErr w:type="spellEnd"/>
      <w:r>
        <w:rPr>
          <w:sz w:val="24"/>
          <w:szCs w:val="24"/>
        </w:rPr>
        <w:t xml:space="preserve"> </w:t>
      </w:r>
      <w:proofErr w:type="spellStart"/>
      <w:r>
        <w:rPr>
          <w:sz w:val="24"/>
          <w:szCs w:val="24"/>
        </w:rPr>
        <w:t>Araştırması</w:t>
      </w:r>
      <w:proofErr w:type="spellEnd"/>
      <w:r>
        <w:rPr>
          <w:sz w:val="24"/>
          <w:szCs w:val="24"/>
        </w:rPr>
        <w:t xml:space="preserve"> (Chapter 2 – Literature Review)</w:t>
      </w:r>
    </w:p>
    <w:p w14:paraId="6939873C" w14:textId="1007DA00" w:rsidR="00A67E91" w:rsidRPr="00221B27" w:rsidRDefault="00636028" w:rsidP="00221B27">
      <w:pPr>
        <w:pStyle w:val="ListParagraph"/>
        <w:numPr>
          <w:ilvl w:val="0"/>
          <w:numId w:val="12"/>
        </w:numPr>
        <w:spacing w:before="120" w:after="120" w:line="276" w:lineRule="auto"/>
        <w:rPr>
          <w:sz w:val="24"/>
          <w:szCs w:val="24"/>
        </w:rPr>
      </w:pPr>
      <w:proofErr w:type="spellStart"/>
      <w:r w:rsidRPr="00221B27">
        <w:rPr>
          <w:sz w:val="24"/>
          <w:szCs w:val="24"/>
        </w:rPr>
        <w:t>Bölüm</w:t>
      </w:r>
      <w:proofErr w:type="spellEnd"/>
      <w:r w:rsidRPr="00221B27">
        <w:rPr>
          <w:spacing w:val="-2"/>
          <w:sz w:val="24"/>
          <w:szCs w:val="24"/>
        </w:rPr>
        <w:t xml:space="preserve"> </w:t>
      </w:r>
      <w:r w:rsidR="00B74608">
        <w:rPr>
          <w:sz w:val="24"/>
          <w:szCs w:val="24"/>
        </w:rPr>
        <w:t>3</w:t>
      </w:r>
      <w:r w:rsidRPr="00221B27">
        <w:rPr>
          <w:sz w:val="24"/>
          <w:szCs w:val="24"/>
        </w:rPr>
        <w:t xml:space="preserve"> - </w:t>
      </w:r>
      <w:proofErr w:type="spellStart"/>
      <w:r w:rsidRPr="00221B27">
        <w:rPr>
          <w:sz w:val="24"/>
          <w:szCs w:val="24"/>
        </w:rPr>
        <w:t>Materyal</w:t>
      </w:r>
      <w:proofErr w:type="spellEnd"/>
      <w:r w:rsidRPr="00221B27">
        <w:rPr>
          <w:sz w:val="24"/>
          <w:szCs w:val="24"/>
        </w:rPr>
        <w:t xml:space="preserve"> </w:t>
      </w:r>
      <w:proofErr w:type="spellStart"/>
      <w:r w:rsidRPr="00221B27">
        <w:rPr>
          <w:sz w:val="24"/>
          <w:szCs w:val="24"/>
        </w:rPr>
        <w:t>ve</w:t>
      </w:r>
      <w:proofErr w:type="spellEnd"/>
      <w:r w:rsidRPr="00221B27">
        <w:rPr>
          <w:sz w:val="24"/>
          <w:szCs w:val="24"/>
        </w:rPr>
        <w:t xml:space="preserve"> </w:t>
      </w:r>
      <w:proofErr w:type="spellStart"/>
      <w:r w:rsidRPr="00221B27">
        <w:rPr>
          <w:sz w:val="24"/>
          <w:szCs w:val="24"/>
        </w:rPr>
        <w:t>Yöntem</w:t>
      </w:r>
      <w:proofErr w:type="spellEnd"/>
      <w:r w:rsidRPr="00221B27">
        <w:rPr>
          <w:spacing w:val="-2"/>
          <w:sz w:val="24"/>
          <w:szCs w:val="24"/>
        </w:rPr>
        <w:t xml:space="preserve"> </w:t>
      </w:r>
      <w:r w:rsidR="0010533B">
        <w:rPr>
          <w:sz w:val="24"/>
          <w:szCs w:val="24"/>
        </w:rPr>
        <w:t>(Chapter 3</w:t>
      </w:r>
      <w:r w:rsidRPr="00221B27">
        <w:rPr>
          <w:sz w:val="24"/>
          <w:szCs w:val="24"/>
        </w:rPr>
        <w:t xml:space="preserve"> - Material and Method)</w:t>
      </w:r>
    </w:p>
    <w:p w14:paraId="056618BF" w14:textId="0D93E84D" w:rsidR="00A67E91" w:rsidRDefault="00636028" w:rsidP="00221B27">
      <w:pPr>
        <w:pStyle w:val="ListParagraph"/>
        <w:numPr>
          <w:ilvl w:val="0"/>
          <w:numId w:val="12"/>
        </w:numPr>
        <w:spacing w:before="120" w:after="120" w:line="276" w:lineRule="auto"/>
        <w:rPr>
          <w:sz w:val="24"/>
          <w:szCs w:val="24"/>
        </w:rPr>
      </w:pPr>
      <w:proofErr w:type="spellStart"/>
      <w:r w:rsidRPr="00221B27">
        <w:rPr>
          <w:sz w:val="24"/>
          <w:szCs w:val="24"/>
        </w:rPr>
        <w:t>Bölüm</w:t>
      </w:r>
      <w:proofErr w:type="spellEnd"/>
      <w:r w:rsidRPr="00221B27">
        <w:rPr>
          <w:spacing w:val="-2"/>
          <w:sz w:val="24"/>
          <w:szCs w:val="24"/>
        </w:rPr>
        <w:t xml:space="preserve"> </w:t>
      </w:r>
      <w:r w:rsidR="00B74608">
        <w:rPr>
          <w:sz w:val="24"/>
          <w:szCs w:val="24"/>
        </w:rPr>
        <w:t>4</w:t>
      </w:r>
      <w:r w:rsidRPr="00221B27">
        <w:rPr>
          <w:sz w:val="24"/>
          <w:szCs w:val="24"/>
        </w:rPr>
        <w:t xml:space="preserve"> </w:t>
      </w:r>
      <w:r w:rsidR="00FC0A3E">
        <w:rPr>
          <w:sz w:val="24"/>
          <w:szCs w:val="24"/>
        </w:rPr>
        <w:t>–</w:t>
      </w:r>
      <w:r w:rsidRPr="00221B27">
        <w:rPr>
          <w:sz w:val="24"/>
          <w:szCs w:val="24"/>
        </w:rPr>
        <w:t xml:space="preserve"> </w:t>
      </w:r>
      <w:proofErr w:type="spellStart"/>
      <w:r w:rsidR="00FC0A3E">
        <w:rPr>
          <w:sz w:val="24"/>
          <w:szCs w:val="24"/>
        </w:rPr>
        <w:t>Proje</w:t>
      </w:r>
      <w:proofErr w:type="spellEnd"/>
      <w:r w:rsidR="00FC0A3E">
        <w:rPr>
          <w:sz w:val="24"/>
          <w:szCs w:val="24"/>
        </w:rPr>
        <w:t xml:space="preserve"> </w:t>
      </w:r>
      <w:proofErr w:type="spellStart"/>
      <w:r w:rsidR="00FC0A3E">
        <w:rPr>
          <w:sz w:val="24"/>
          <w:szCs w:val="24"/>
        </w:rPr>
        <w:t>Çalışma</w:t>
      </w:r>
      <w:r w:rsidR="009E5F1F">
        <w:rPr>
          <w:sz w:val="24"/>
          <w:szCs w:val="24"/>
        </w:rPr>
        <w:t>ları</w:t>
      </w:r>
      <w:proofErr w:type="spellEnd"/>
      <w:r w:rsidR="0010533B">
        <w:rPr>
          <w:sz w:val="24"/>
          <w:szCs w:val="24"/>
        </w:rPr>
        <w:t xml:space="preserve"> (Chapter 4</w:t>
      </w:r>
      <w:r w:rsidRPr="00221B27">
        <w:rPr>
          <w:sz w:val="24"/>
          <w:szCs w:val="24"/>
        </w:rPr>
        <w:t xml:space="preserve"> </w:t>
      </w:r>
      <w:r w:rsidR="009E5F1F">
        <w:rPr>
          <w:sz w:val="24"/>
          <w:szCs w:val="24"/>
        </w:rPr>
        <w:t>–</w:t>
      </w:r>
      <w:r w:rsidRPr="00221B27">
        <w:rPr>
          <w:sz w:val="24"/>
          <w:szCs w:val="24"/>
        </w:rPr>
        <w:t xml:space="preserve"> </w:t>
      </w:r>
      <w:r w:rsidR="009E5F1F">
        <w:rPr>
          <w:sz w:val="24"/>
          <w:szCs w:val="24"/>
        </w:rPr>
        <w:t>Project Studies</w:t>
      </w:r>
      <w:r w:rsidRPr="00221B27">
        <w:rPr>
          <w:sz w:val="24"/>
          <w:szCs w:val="24"/>
        </w:rPr>
        <w:t>)</w:t>
      </w:r>
    </w:p>
    <w:p w14:paraId="334A1008" w14:textId="1FAE5744" w:rsidR="009E5F1F" w:rsidRPr="00221B27" w:rsidRDefault="009E5F1F" w:rsidP="00221B27">
      <w:pPr>
        <w:pStyle w:val="ListParagraph"/>
        <w:numPr>
          <w:ilvl w:val="0"/>
          <w:numId w:val="12"/>
        </w:numPr>
        <w:spacing w:before="120" w:after="120" w:line="276" w:lineRule="auto"/>
        <w:rPr>
          <w:sz w:val="24"/>
          <w:szCs w:val="24"/>
        </w:rPr>
      </w:pPr>
      <w:proofErr w:type="spellStart"/>
      <w:r w:rsidRPr="00221B27">
        <w:rPr>
          <w:sz w:val="24"/>
          <w:szCs w:val="24"/>
        </w:rPr>
        <w:t>Bölüm</w:t>
      </w:r>
      <w:proofErr w:type="spellEnd"/>
      <w:r w:rsidRPr="00221B27">
        <w:rPr>
          <w:spacing w:val="-2"/>
          <w:sz w:val="24"/>
          <w:szCs w:val="24"/>
        </w:rPr>
        <w:t xml:space="preserve"> </w:t>
      </w:r>
      <w:r w:rsidR="00B74608">
        <w:rPr>
          <w:sz w:val="24"/>
          <w:szCs w:val="24"/>
        </w:rPr>
        <w:t>5</w:t>
      </w:r>
      <w:r w:rsidRPr="00221B27">
        <w:rPr>
          <w:sz w:val="24"/>
          <w:szCs w:val="24"/>
        </w:rPr>
        <w:t xml:space="preserve"> </w:t>
      </w:r>
      <w:r>
        <w:rPr>
          <w:sz w:val="24"/>
          <w:szCs w:val="24"/>
        </w:rPr>
        <w:t>–</w:t>
      </w:r>
      <w:r w:rsidRPr="00221B27">
        <w:rPr>
          <w:sz w:val="24"/>
          <w:szCs w:val="24"/>
        </w:rPr>
        <w:t xml:space="preserve"> </w:t>
      </w:r>
      <w:proofErr w:type="spellStart"/>
      <w:r>
        <w:rPr>
          <w:sz w:val="24"/>
          <w:szCs w:val="24"/>
        </w:rPr>
        <w:t>Bulgular</w:t>
      </w:r>
      <w:proofErr w:type="spellEnd"/>
      <w:r w:rsidR="0010533B">
        <w:rPr>
          <w:sz w:val="24"/>
          <w:szCs w:val="24"/>
        </w:rPr>
        <w:t xml:space="preserve">, </w:t>
      </w:r>
      <w:proofErr w:type="spellStart"/>
      <w:r w:rsidR="0010533B">
        <w:rPr>
          <w:sz w:val="24"/>
          <w:szCs w:val="24"/>
        </w:rPr>
        <w:t>Sonuçlar</w:t>
      </w:r>
      <w:proofErr w:type="spellEnd"/>
      <w:r w:rsidR="0010533B">
        <w:rPr>
          <w:sz w:val="24"/>
          <w:szCs w:val="24"/>
        </w:rPr>
        <w:t xml:space="preserve"> </w:t>
      </w:r>
      <w:proofErr w:type="spellStart"/>
      <w:r>
        <w:rPr>
          <w:sz w:val="24"/>
          <w:szCs w:val="24"/>
        </w:rPr>
        <w:t>ve</w:t>
      </w:r>
      <w:proofErr w:type="spellEnd"/>
      <w:r>
        <w:rPr>
          <w:sz w:val="24"/>
          <w:szCs w:val="24"/>
        </w:rPr>
        <w:t xml:space="preserve"> </w:t>
      </w:r>
      <w:proofErr w:type="spellStart"/>
      <w:r w:rsidR="0010533B">
        <w:rPr>
          <w:sz w:val="24"/>
          <w:szCs w:val="24"/>
        </w:rPr>
        <w:t>Çıkarımlar</w:t>
      </w:r>
      <w:proofErr w:type="spellEnd"/>
      <w:r>
        <w:rPr>
          <w:sz w:val="24"/>
          <w:szCs w:val="24"/>
        </w:rPr>
        <w:t xml:space="preserve"> (Chapter </w:t>
      </w:r>
      <w:r w:rsidR="0010533B">
        <w:rPr>
          <w:sz w:val="24"/>
          <w:szCs w:val="24"/>
        </w:rPr>
        <w:t>5</w:t>
      </w:r>
      <w:r>
        <w:rPr>
          <w:sz w:val="24"/>
          <w:szCs w:val="24"/>
        </w:rPr>
        <w:t xml:space="preserve"> – Results and Discussion)</w:t>
      </w:r>
    </w:p>
    <w:p w14:paraId="57632B1F" w14:textId="626D5306" w:rsidR="00221B27" w:rsidRPr="00221B27" w:rsidRDefault="00636028" w:rsidP="00221B27">
      <w:pPr>
        <w:pStyle w:val="ListParagraph"/>
        <w:numPr>
          <w:ilvl w:val="0"/>
          <w:numId w:val="12"/>
        </w:numPr>
        <w:spacing w:before="120" w:after="120" w:line="276" w:lineRule="auto"/>
        <w:ind w:right="3324"/>
        <w:rPr>
          <w:b/>
          <w:sz w:val="24"/>
          <w:szCs w:val="24"/>
        </w:rPr>
      </w:pPr>
      <w:proofErr w:type="spellStart"/>
      <w:r w:rsidRPr="00221B27">
        <w:rPr>
          <w:sz w:val="24"/>
          <w:szCs w:val="24"/>
        </w:rPr>
        <w:t>Bölüm</w:t>
      </w:r>
      <w:proofErr w:type="spellEnd"/>
      <w:r w:rsidRPr="00221B27">
        <w:rPr>
          <w:spacing w:val="-2"/>
          <w:sz w:val="24"/>
          <w:szCs w:val="24"/>
        </w:rPr>
        <w:t xml:space="preserve"> </w:t>
      </w:r>
      <w:r w:rsidR="00B74608">
        <w:rPr>
          <w:sz w:val="24"/>
          <w:szCs w:val="24"/>
        </w:rPr>
        <w:t>6</w:t>
      </w:r>
      <w:r w:rsidRPr="00221B27">
        <w:rPr>
          <w:sz w:val="24"/>
          <w:szCs w:val="24"/>
        </w:rPr>
        <w:t xml:space="preserve"> - </w:t>
      </w:r>
      <w:proofErr w:type="spellStart"/>
      <w:r w:rsidRPr="00221B27">
        <w:rPr>
          <w:sz w:val="24"/>
          <w:szCs w:val="24"/>
        </w:rPr>
        <w:t>Son</w:t>
      </w:r>
      <w:r w:rsidR="00221B27">
        <w:rPr>
          <w:sz w:val="24"/>
          <w:szCs w:val="24"/>
        </w:rPr>
        <w:t>uçlar</w:t>
      </w:r>
      <w:proofErr w:type="spellEnd"/>
      <w:r w:rsidR="00221B27">
        <w:rPr>
          <w:sz w:val="24"/>
          <w:szCs w:val="24"/>
        </w:rPr>
        <w:t xml:space="preserve"> (Chapter </w:t>
      </w:r>
      <w:r w:rsidR="0010533B">
        <w:rPr>
          <w:sz w:val="24"/>
          <w:szCs w:val="24"/>
        </w:rPr>
        <w:t>6</w:t>
      </w:r>
      <w:r w:rsidR="00221B27">
        <w:rPr>
          <w:sz w:val="24"/>
          <w:szCs w:val="24"/>
        </w:rPr>
        <w:t xml:space="preserve"> </w:t>
      </w:r>
      <w:r w:rsidR="0010533B">
        <w:rPr>
          <w:sz w:val="24"/>
          <w:szCs w:val="24"/>
        </w:rPr>
        <w:t>–</w:t>
      </w:r>
      <w:r w:rsidR="00221B27">
        <w:rPr>
          <w:sz w:val="24"/>
          <w:szCs w:val="24"/>
        </w:rPr>
        <w:t xml:space="preserve"> </w:t>
      </w:r>
      <w:r w:rsidR="00FE3BED">
        <w:rPr>
          <w:sz w:val="24"/>
          <w:szCs w:val="24"/>
        </w:rPr>
        <w:t>C</w:t>
      </w:r>
      <w:r w:rsidR="00221B27">
        <w:rPr>
          <w:sz w:val="24"/>
          <w:szCs w:val="24"/>
        </w:rPr>
        <w:t>onclusions)</w:t>
      </w:r>
    </w:p>
    <w:p w14:paraId="1E8E655C" w14:textId="0AB185B5" w:rsidR="00A67E91" w:rsidRPr="00221B27" w:rsidRDefault="00636028" w:rsidP="00221B27">
      <w:pPr>
        <w:spacing w:before="120" w:after="120" w:line="276" w:lineRule="auto"/>
        <w:ind w:right="3324"/>
        <w:rPr>
          <w:b/>
          <w:sz w:val="24"/>
          <w:szCs w:val="24"/>
        </w:rPr>
      </w:pPr>
      <w:proofErr w:type="spellStart"/>
      <w:r w:rsidRPr="00221B27">
        <w:rPr>
          <w:b/>
          <w:sz w:val="24"/>
          <w:szCs w:val="24"/>
        </w:rPr>
        <w:t>Kaynaklar</w:t>
      </w:r>
      <w:proofErr w:type="spellEnd"/>
      <w:r w:rsidR="003E7CF9" w:rsidRPr="00221B27">
        <w:rPr>
          <w:b/>
          <w:sz w:val="24"/>
          <w:szCs w:val="24"/>
        </w:rPr>
        <w:t xml:space="preserve"> (References)</w:t>
      </w:r>
    </w:p>
    <w:p w14:paraId="57D331CB" w14:textId="382C226D" w:rsidR="00A67E91" w:rsidRPr="006E01CF" w:rsidRDefault="00636028" w:rsidP="00221B27">
      <w:pPr>
        <w:spacing w:before="120" w:after="120" w:line="276" w:lineRule="auto"/>
        <w:rPr>
          <w:b/>
          <w:sz w:val="24"/>
          <w:szCs w:val="24"/>
        </w:rPr>
      </w:pPr>
      <w:proofErr w:type="spellStart"/>
      <w:r w:rsidRPr="006E01CF">
        <w:rPr>
          <w:b/>
          <w:sz w:val="24"/>
          <w:szCs w:val="24"/>
        </w:rPr>
        <w:t>Ekler</w:t>
      </w:r>
      <w:proofErr w:type="spellEnd"/>
      <w:r w:rsidR="00E51BBE" w:rsidRPr="006E01CF">
        <w:rPr>
          <w:b/>
          <w:sz w:val="24"/>
          <w:szCs w:val="24"/>
        </w:rPr>
        <w:t xml:space="preserve"> (Appendic</w:t>
      </w:r>
      <w:r w:rsidR="003E7CF9" w:rsidRPr="006E01CF">
        <w:rPr>
          <w:b/>
          <w:sz w:val="24"/>
          <w:szCs w:val="24"/>
        </w:rPr>
        <w:t>es)</w:t>
      </w:r>
    </w:p>
    <w:p w14:paraId="5F27577B" w14:textId="406136DA" w:rsidR="00ED0BE8" w:rsidRPr="006E01CF" w:rsidRDefault="00ED0BE8" w:rsidP="00221B27">
      <w:pPr>
        <w:spacing w:before="120" w:after="120" w:line="360" w:lineRule="auto"/>
        <w:rPr>
          <w:b/>
          <w:sz w:val="24"/>
          <w:szCs w:val="24"/>
        </w:rPr>
        <w:sectPr w:rsidR="00ED0BE8" w:rsidRPr="006E01CF">
          <w:pgSz w:w="11900" w:h="16840"/>
          <w:pgMar w:top="1580" w:right="1680" w:bottom="280" w:left="1600" w:header="0" w:footer="759" w:gutter="0"/>
          <w:cols w:space="708"/>
        </w:sectPr>
      </w:pPr>
    </w:p>
    <w:p w14:paraId="63A010A8" w14:textId="1056DF19" w:rsidR="00A67E91" w:rsidRDefault="00636028">
      <w:pPr>
        <w:spacing w:line="359" w:lineRule="auto"/>
        <w:ind w:left="182" w:right="152"/>
        <w:jc w:val="both"/>
        <w:rPr>
          <w:sz w:val="24"/>
          <w:szCs w:val="24"/>
        </w:rPr>
      </w:pPr>
      <w:proofErr w:type="spellStart"/>
      <w:r>
        <w:rPr>
          <w:sz w:val="24"/>
          <w:szCs w:val="24"/>
        </w:rPr>
        <w:lastRenderedPageBreak/>
        <w:t>Sayfa</w:t>
      </w:r>
      <w:proofErr w:type="spellEnd"/>
      <w:r>
        <w:rPr>
          <w:spacing w:val="6"/>
          <w:sz w:val="24"/>
          <w:szCs w:val="24"/>
        </w:rPr>
        <w:t xml:space="preserve"> </w:t>
      </w:r>
      <w:proofErr w:type="spellStart"/>
      <w:r>
        <w:rPr>
          <w:sz w:val="24"/>
          <w:szCs w:val="24"/>
        </w:rPr>
        <w:t>nu</w:t>
      </w:r>
      <w:r>
        <w:rPr>
          <w:spacing w:val="-2"/>
          <w:sz w:val="24"/>
          <w:szCs w:val="24"/>
        </w:rPr>
        <w:t>m</w:t>
      </w:r>
      <w:r>
        <w:rPr>
          <w:sz w:val="24"/>
          <w:szCs w:val="24"/>
        </w:rPr>
        <w:t>arala</w:t>
      </w:r>
      <w:r>
        <w:rPr>
          <w:spacing w:val="-1"/>
          <w:sz w:val="24"/>
          <w:szCs w:val="24"/>
        </w:rPr>
        <w:t>r</w:t>
      </w:r>
      <w:r>
        <w:rPr>
          <w:sz w:val="24"/>
          <w:szCs w:val="24"/>
        </w:rPr>
        <w:t>ı</w:t>
      </w:r>
      <w:proofErr w:type="spellEnd"/>
      <w:r>
        <w:rPr>
          <w:spacing w:val="7"/>
          <w:sz w:val="24"/>
          <w:szCs w:val="24"/>
        </w:rPr>
        <w:t xml:space="preserve"> </w:t>
      </w:r>
      <w:proofErr w:type="spellStart"/>
      <w:r>
        <w:rPr>
          <w:sz w:val="24"/>
          <w:szCs w:val="24"/>
        </w:rPr>
        <w:t>aşa</w:t>
      </w:r>
      <w:r>
        <w:rPr>
          <w:spacing w:val="-1"/>
          <w:sz w:val="24"/>
          <w:szCs w:val="24"/>
        </w:rPr>
        <w:t>ğ</w:t>
      </w:r>
      <w:r>
        <w:rPr>
          <w:spacing w:val="1"/>
          <w:sz w:val="24"/>
          <w:szCs w:val="24"/>
        </w:rPr>
        <w:t>ı</w:t>
      </w:r>
      <w:r>
        <w:rPr>
          <w:sz w:val="24"/>
          <w:szCs w:val="24"/>
        </w:rPr>
        <w:t>daki</w:t>
      </w:r>
      <w:proofErr w:type="spellEnd"/>
      <w:r>
        <w:rPr>
          <w:spacing w:val="6"/>
          <w:sz w:val="24"/>
          <w:szCs w:val="24"/>
        </w:rPr>
        <w:t xml:space="preserve"> </w:t>
      </w:r>
      <w:proofErr w:type="spellStart"/>
      <w:r>
        <w:rPr>
          <w:sz w:val="24"/>
          <w:szCs w:val="24"/>
        </w:rPr>
        <w:t>for</w:t>
      </w:r>
      <w:r>
        <w:rPr>
          <w:spacing w:val="-2"/>
          <w:sz w:val="24"/>
          <w:szCs w:val="24"/>
        </w:rPr>
        <w:t>m</w:t>
      </w:r>
      <w:r>
        <w:rPr>
          <w:sz w:val="24"/>
          <w:szCs w:val="24"/>
        </w:rPr>
        <w:t>ata</w:t>
      </w:r>
      <w:proofErr w:type="spellEnd"/>
      <w:r>
        <w:rPr>
          <w:spacing w:val="6"/>
          <w:sz w:val="24"/>
          <w:szCs w:val="24"/>
        </w:rPr>
        <w:t xml:space="preserve"> </w:t>
      </w:r>
      <w:proofErr w:type="spellStart"/>
      <w:r>
        <w:rPr>
          <w:sz w:val="24"/>
          <w:szCs w:val="24"/>
        </w:rPr>
        <w:t>göre</w:t>
      </w:r>
      <w:proofErr w:type="spellEnd"/>
      <w:r>
        <w:rPr>
          <w:spacing w:val="6"/>
          <w:sz w:val="24"/>
          <w:szCs w:val="24"/>
        </w:rPr>
        <w:t xml:space="preserve"> </w:t>
      </w:r>
      <w:proofErr w:type="spellStart"/>
      <w:r>
        <w:rPr>
          <w:sz w:val="24"/>
          <w:szCs w:val="24"/>
        </w:rPr>
        <w:t>verilir</w:t>
      </w:r>
      <w:proofErr w:type="spellEnd"/>
      <w:r>
        <w:rPr>
          <w:sz w:val="24"/>
          <w:szCs w:val="24"/>
        </w:rPr>
        <w:t xml:space="preserve">. </w:t>
      </w:r>
      <w:proofErr w:type="spellStart"/>
      <w:r>
        <w:rPr>
          <w:b/>
          <w:sz w:val="24"/>
          <w:szCs w:val="24"/>
          <w:u w:val="thick" w:color="000000"/>
        </w:rPr>
        <w:t>Ar</w:t>
      </w:r>
      <w:r>
        <w:rPr>
          <w:b/>
          <w:spacing w:val="1"/>
          <w:sz w:val="24"/>
          <w:szCs w:val="24"/>
          <w:u w:val="thick" w:color="000000"/>
        </w:rPr>
        <w:t>k</w:t>
      </w:r>
      <w:r>
        <w:rPr>
          <w:b/>
          <w:sz w:val="24"/>
          <w:szCs w:val="24"/>
          <w:u w:val="thick" w:color="000000"/>
        </w:rPr>
        <w:t>a</w:t>
      </w:r>
      <w:r>
        <w:rPr>
          <w:b/>
          <w:spacing w:val="1"/>
          <w:sz w:val="24"/>
          <w:szCs w:val="24"/>
          <w:u w:val="thick" w:color="000000"/>
        </w:rPr>
        <w:t>l</w:t>
      </w:r>
      <w:r>
        <w:rPr>
          <w:b/>
          <w:sz w:val="24"/>
          <w:szCs w:val="24"/>
          <w:u w:val="thick" w:color="000000"/>
        </w:rPr>
        <w:t>ı</w:t>
      </w:r>
      <w:proofErr w:type="spellEnd"/>
      <w:r>
        <w:rPr>
          <w:spacing w:val="7"/>
          <w:sz w:val="24"/>
          <w:szCs w:val="24"/>
          <w:u w:val="thick" w:color="000000"/>
        </w:rPr>
        <w:t xml:space="preserve"> </w:t>
      </w:r>
      <w:proofErr w:type="spellStart"/>
      <w:r>
        <w:rPr>
          <w:b/>
          <w:sz w:val="24"/>
          <w:szCs w:val="24"/>
          <w:u w:val="thick" w:color="000000"/>
        </w:rPr>
        <w:t>ö</w:t>
      </w:r>
      <w:r>
        <w:rPr>
          <w:b/>
          <w:spacing w:val="-2"/>
          <w:sz w:val="24"/>
          <w:szCs w:val="24"/>
          <w:u w:val="thick" w:color="000000"/>
        </w:rPr>
        <w:t>n</w:t>
      </w:r>
      <w:r>
        <w:rPr>
          <w:b/>
          <w:sz w:val="24"/>
          <w:szCs w:val="24"/>
          <w:u w:val="thick" w:color="000000"/>
        </w:rPr>
        <w:t>lü</w:t>
      </w:r>
      <w:proofErr w:type="spellEnd"/>
      <w:r>
        <w:rPr>
          <w:b/>
          <w:spacing w:val="6"/>
          <w:sz w:val="24"/>
          <w:szCs w:val="24"/>
          <w:u w:val="thick" w:color="000000"/>
        </w:rPr>
        <w:t xml:space="preserve"> </w:t>
      </w:r>
      <w:proofErr w:type="spellStart"/>
      <w:r>
        <w:rPr>
          <w:b/>
          <w:sz w:val="24"/>
          <w:szCs w:val="24"/>
          <w:u w:val="thick" w:color="000000"/>
        </w:rPr>
        <w:t>bas</w:t>
      </w:r>
      <w:r>
        <w:rPr>
          <w:b/>
          <w:spacing w:val="1"/>
          <w:sz w:val="24"/>
          <w:szCs w:val="24"/>
          <w:u w:val="thick" w:color="000000"/>
        </w:rPr>
        <w:t>kı</w:t>
      </w:r>
      <w:r>
        <w:rPr>
          <w:b/>
          <w:sz w:val="24"/>
          <w:szCs w:val="24"/>
          <w:u w:val="thick" w:color="000000"/>
        </w:rPr>
        <w:t>l</w:t>
      </w:r>
      <w:r>
        <w:rPr>
          <w:b/>
          <w:spacing w:val="-1"/>
          <w:sz w:val="24"/>
          <w:szCs w:val="24"/>
          <w:u w:val="thick" w:color="000000"/>
        </w:rPr>
        <w:t>a</w:t>
      </w:r>
      <w:r>
        <w:rPr>
          <w:b/>
          <w:sz w:val="24"/>
          <w:szCs w:val="24"/>
          <w:u w:val="thick" w:color="000000"/>
        </w:rPr>
        <w:t>rda</w:t>
      </w:r>
      <w:proofErr w:type="spellEnd"/>
      <w:r>
        <w:rPr>
          <w:b/>
          <w:sz w:val="24"/>
          <w:szCs w:val="24"/>
          <w:u w:val="thick" w:color="000000"/>
        </w:rPr>
        <w:t>,</w:t>
      </w:r>
      <w:r>
        <w:rPr>
          <w:b/>
          <w:spacing w:val="6"/>
          <w:sz w:val="24"/>
          <w:szCs w:val="24"/>
          <w:u w:val="thick" w:color="000000"/>
        </w:rPr>
        <w:t xml:space="preserve"> </w:t>
      </w:r>
      <w:r>
        <w:rPr>
          <w:b/>
          <w:sz w:val="24"/>
          <w:szCs w:val="24"/>
          <w:u w:val="thick" w:color="000000"/>
        </w:rPr>
        <w:t>her</w:t>
      </w:r>
      <w:r>
        <w:rPr>
          <w:b/>
          <w:spacing w:val="6"/>
          <w:sz w:val="24"/>
          <w:szCs w:val="24"/>
          <w:u w:val="thick" w:color="000000"/>
        </w:rPr>
        <w:t xml:space="preserve"> </w:t>
      </w:r>
      <w:proofErr w:type="spellStart"/>
      <w:r>
        <w:rPr>
          <w:b/>
          <w:sz w:val="24"/>
          <w:szCs w:val="24"/>
          <w:u w:val="thick" w:color="000000"/>
        </w:rPr>
        <w:t>bölümün</w:t>
      </w:r>
      <w:proofErr w:type="spellEnd"/>
      <w:r>
        <w:rPr>
          <w:b/>
          <w:sz w:val="24"/>
          <w:szCs w:val="24"/>
        </w:rPr>
        <w:t xml:space="preserve"> </w:t>
      </w:r>
      <w:r>
        <w:rPr>
          <w:b/>
          <w:sz w:val="24"/>
          <w:szCs w:val="24"/>
          <w:u w:val="thick" w:color="000000"/>
        </w:rPr>
        <w:t xml:space="preserve">ilk </w:t>
      </w:r>
      <w:proofErr w:type="spellStart"/>
      <w:r>
        <w:rPr>
          <w:b/>
          <w:sz w:val="24"/>
          <w:szCs w:val="24"/>
          <w:u w:val="thick" w:color="000000"/>
        </w:rPr>
        <w:t>sayfası</w:t>
      </w:r>
      <w:proofErr w:type="spellEnd"/>
      <w:r>
        <w:rPr>
          <w:sz w:val="24"/>
          <w:szCs w:val="24"/>
          <w:u w:val="thick" w:color="000000"/>
        </w:rPr>
        <w:t xml:space="preserve"> </w:t>
      </w:r>
      <w:r>
        <w:rPr>
          <w:b/>
          <w:sz w:val="24"/>
          <w:szCs w:val="24"/>
          <w:u w:val="thick" w:color="000000"/>
        </w:rPr>
        <w:t>(</w:t>
      </w:r>
      <w:proofErr w:type="spellStart"/>
      <w:r>
        <w:rPr>
          <w:b/>
          <w:sz w:val="24"/>
          <w:szCs w:val="24"/>
          <w:u w:val="thick" w:color="000000"/>
        </w:rPr>
        <w:t>birinci</w:t>
      </w:r>
      <w:proofErr w:type="spellEnd"/>
      <w:r>
        <w:rPr>
          <w:b/>
          <w:spacing w:val="1"/>
          <w:sz w:val="24"/>
          <w:szCs w:val="24"/>
          <w:u w:val="thick" w:color="000000"/>
        </w:rPr>
        <w:t xml:space="preserve"> </w:t>
      </w:r>
      <w:proofErr w:type="spellStart"/>
      <w:r>
        <w:rPr>
          <w:b/>
          <w:spacing w:val="-2"/>
          <w:sz w:val="24"/>
          <w:szCs w:val="24"/>
          <w:u w:val="thick" w:color="000000"/>
        </w:rPr>
        <w:t>d</w:t>
      </w:r>
      <w:r>
        <w:rPr>
          <w:b/>
          <w:sz w:val="24"/>
          <w:szCs w:val="24"/>
          <w:u w:val="thick" w:color="000000"/>
        </w:rPr>
        <w:t>erece</w:t>
      </w:r>
      <w:proofErr w:type="spellEnd"/>
      <w:r>
        <w:rPr>
          <w:b/>
          <w:spacing w:val="1"/>
          <w:sz w:val="24"/>
          <w:szCs w:val="24"/>
          <w:u w:val="thick" w:color="000000"/>
        </w:rPr>
        <w:t xml:space="preserve"> </w:t>
      </w:r>
      <w:proofErr w:type="spellStart"/>
      <w:r>
        <w:rPr>
          <w:b/>
          <w:sz w:val="24"/>
          <w:szCs w:val="24"/>
          <w:u w:val="thick" w:color="000000"/>
        </w:rPr>
        <w:t>ba</w:t>
      </w:r>
      <w:r>
        <w:rPr>
          <w:b/>
          <w:spacing w:val="-1"/>
          <w:sz w:val="24"/>
          <w:szCs w:val="24"/>
          <w:u w:val="thick" w:color="000000"/>
        </w:rPr>
        <w:t>ş</w:t>
      </w:r>
      <w:r>
        <w:rPr>
          <w:b/>
          <w:spacing w:val="1"/>
          <w:sz w:val="24"/>
          <w:szCs w:val="24"/>
          <w:u w:val="thick" w:color="000000"/>
        </w:rPr>
        <w:t>l</w:t>
      </w:r>
      <w:r>
        <w:rPr>
          <w:b/>
          <w:spacing w:val="-1"/>
          <w:sz w:val="24"/>
          <w:szCs w:val="24"/>
          <w:u w:val="thick" w:color="000000"/>
        </w:rPr>
        <w:t>ı</w:t>
      </w:r>
      <w:r>
        <w:rPr>
          <w:b/>
          <w:sz w:val="24"/>
          <w:szCs w:val="24"/>
          <w:u w:val="thick" w:color="000000"/>
        </w:rPr>
        <w:t>kla</w:t>
      </w:r>
      <w:r>
        <w:rPr>
          <w:b/>
          <w:spacing w:val="-1"/>
          <w:sz w:val="24"/>
          <w:szCs w:val="24"/>
          <w:u w:val="thick" w:color="000000"/>
        </w:rPr>
        <w:t>r</w:t>
      </w:r>
      <w:r>
        <w:rPr>
          <w:b/>
          <w:spacing w:val="1"/>
          <w:sz w:val="24"/>
          <w:szCs w:val="24"/>
          <w:u w:val="thick" w:color="000000"/>
        </w:rPr>
        <w:t>ı</w:t>
      </w:r>
      <w:r>
        <w:rPr>
          <w:b/>
          <w:sz w:val="24"/>
          <w:szCs w:val="24"/>
          <w:u w:val="thick" w:color="000000"/>
        </w:rPr>
        <w:t>n</w:t>
      </w:r>
      <w:proofErr w:type="spellEnd"/>
      <w:r>
        <w:rPr>
          <w:b/>
          <w:sz w:val="24"/>
          <w:szCs w:val="24"/>
          <w:u w:val="thick" w:color="000000"/>
        </w:rPr>
        <w:t xml:space="preserve">) </w:t>
      </w:r>
      <w:proofErr w:type="spellStart"/>
      <w:r>
        <w:rPr>
          <w:b/>
          <w:sz w:val="24"/>
          <w:szCs w:val="24"/>
          <w:u w:val="thick" w:color="000000"/>
        </w:rPr>
        <w:t>okuma</w:t>
      </w:r>
      <w:proofErr w:type="spellEnd"/>
      <w:r>
        <w:rPr>
          <w:b/>
          <w:sz w:val="24"/>
          <w:szCs w:val="24"/>
          <w:u w:val="thick" w:color="000000"/>
        </w:rPr>
        <w:t xml:space="preserve"> </w:t>
      </w:r>
      <w:proofErr w:type="spellStart"/>
      <w:r>
        <w:rPr>
          <w:b/>
          <w:sz w:val="24"/>
          <w:szCs w:val="24"/>
          <w:u w:val="thick" w:color="000000"/>
        </w:rPr>
        <w:t>yönünde</w:t>
      </w:r>
      <w:proofErr w:type="spellEnd"/>
      <w:r>
        <w:rPr>
          <w:b/>
          <w:sz w:val="24"/>
          <w:szCs w:val="24"/>
          <w:u w:val="thick" w:color="000000"/>
        </w:rPr>
        <w:t xml:space="preserve"> </w:t>
      </w:r>
      <w:proofErr w:type="spellStart"/>
      <w:r>
        <w:rPr>
          <w:b/>
          <w:sz w:val="24"/>
          <w:szCs w:val="24"/>
          <w:u w:val="thick" w:color="000000"/>
        </w:rPr>
        <w:t>sağdaki</w:t>
      </w:r>
      <w:proofErr w:type="spellEnd"/>
      <w:r>
        <w:rPr>
          <w:b/>
          <w:sz w:val="24"/>
          <w:szCs w:val="24"/>
          <w:u w:val="thick" w:color="000000"/>
        </w:rPr>
        <w:t xml:space="preserve"> </w:t>
      </w:r>
      <w:proofErr w:type="spellStart"/>
      <w:r>
        <w:rPr>
          <w:b/>
          <w:sz w:val="24"/>
          <w:szCs w:val="24"/>
          <w:u w:val="thick" w:color="000000"/>
        </w:rPr>
        <w:t>sayfada</w:t>
      </w:r>
      <w:proofErr w:type="spellEnd"/>
      <w:r>
        <w:rPr>
          <w:b/>
          <w:sz w:val="24"/>
          <w:szCs w:val="24"/>
          <w:u w:val="thick" w:color="000000"/>
        </w:rPr>
        <w:t xml:space="preserve"> (</w:t>
      </w:r>
      <w:proofErr w:type="spellStart"/>
      <w:r>
        <w:rPr>
          <w:b/>
          <w:sz w:val="24"/>
          <w:szCs w:val="24"/>
          <w:u w:val="thick" w:color="000000"/>
        </w:rPr>
        <w:t>tek</w:t>
      </w:r>
      <w:proofErr w:type="spellEnd"/>
      <w:r>
        <w:rPr>
          <w:b/>
          <w:sz w:val="24"/>
          <w:szCs w:val="24"/>
        </w:rPr>
        <w:t xml:space="preserve"> </w:t>
      </w:r>
      <w:proofErr w:type="spellStart"/>
      <w:r>
        <w:rPr>
          <w:b/>
          <w:sz w:val="24"/>
          <w:szCs w:val="24"/>
          <w:u w:val="thick" w:color="000000"/>
        </w:rPr>
        <w:t>numara</w:t>
      </w:r>
      <w:r>
        <w:rPr>
          <w:b/>
          <w:spacing w:val="1"/>
          <w:sz w:val="24"/>
          <w:szCs w:val="24"/>
          <w:u w:val="thick" w:color="000000"/>
        </w:rPr>
        <w:t>l</w:t>
      </w:r>
      <w:r>
        <w:rPr>
          <w:b/>
          <w:sz w:val="24"/>
          <w:szCs w:val="24"/>
          <w:u w:val="thick" w:color="000000"/>
        </w:rPr>
        <w:t>ı</w:t>
      </w:r>
      <w:proofErr w:type="spellEnd"/>
      <w:r>
        <w:rPr>
          <w:spacing w:val="1"/>
          <w:sz w:val="24"/>
          <w:szCs w:val="24"/>
          <w:u w:val="thick" w:color="000000"/>
        </w:rPr>
        <w:t xml:space="preserve"> </w:t>
      </w:r>
      <w:proofErr w:type="spellStart"/>
      <w:r>
        <w:rPr>
          <w:b/>
          <w:sz w:val="24"/>
          <w:szCs w:val="24"/>
          <w:u w:val="thick" w:color="000000"/>
        </w:rPr>
        <w:t>sayfa</w:t>
      </w:r>
      <w:proofErr w:type="spellEnd"/>
      <w:r>
        <w:rPr>
          <w:b/>
          <w:sz w:val="24"/>
          <w:szCs w:val="24"/>
          <w:u w:val="thick" w:color="000000"/>
        </w:rPr>
        <w:t xml:space="preserve">) </w:t>
      </w:r>
      <w:proofErr w:type="spellStart"/>
      <w:r>
        <w:rPr>
          <w:b/>
          <w:sz w:val="24"/>
          <w:szCs w:val="24"/>
          <w:u w:val="thick" w:color="000000"/>
        </w:rPr>
        <w:t>olma</w:t>
      </w:r>
      <w:r>
        <w:rPr>
          <w:b/>
          <w:spacing w:val="-1"/>
          <w:sz w:val="24"/>
          <w:szCs w:val="24"/>
          <w:u w:val="thick" w:color="000000"/>
        </w:rPr>
        <w:t>lı</w:t>
      </w:r>
      <w:r>
        <w:rPr>
          <w:b/>
          <w:sz w:val="24"/>
          <w:szCs w:val="24"/>
          <w:u w:val="thick" w:color="000000"/>
        </w:rPr>
        <w:t>d</w:t>
      </w:r>
      <w:r>
        <w:rPr>
          <w:b/>
          <w:spacing w:val="1"/>
          <w:sz w:val="24"/>
          <w:szCs w:val="24"/>
          <w:u w:val="thick" w:color="000000"/>
        </w:rPr>
        <w:t>ı</w:t>
      </w:r>
      <w:r>
        <w:rPr>
          <w:b/>
          <w:sz w:val="24"/>
          <w:szCs w:val="24"/>
          <w:u w:val="thick" w:color="000000"/>
        </w:rPr>
        <w:t>r</w:t>
      </w:r>
      <w:proofErr w:type="spellEnd"/>
      <w:r>
        <w:rPr>
          <w:sz w:val="24"/>
          <w:szCs w:val="24"/>
          <w:u w:val="thick" w:color="000000"/>
        </w:rPr>
        <w:t>.</w:t>
      </w:r>
      <w:r w:rsidR="006E01CF">
        <w:rPr>
          <w:sz w:val="24"/>
          <w:szCs w:val="24"/>
          <w:u w:val="thick" w:color="000000"/>
        </w:rPr>
        <w:t xml:space="preserve"> </w:t>
      </w:r>
      <w:r w:rsidR="006E01CF" w:rsidRPr="009737FF">
        <w:rPr>
          <w:sz w:val="24"/>
          <w:szCs w:val="24"/>
        </w:rPr>
        <w:t xml:space="preserve">Bu </w:t>
      </w:r>
      <w:proofErr w:type="spellStart"/>
      <w:r w:rsidR="006E01CF" w:rsidRPr="009737FF">
        <w:rPr>
          <w:sz w:val="24"/>
          <w:szCs w:val="24"/>
        </w:rPr>
        <w:t>genel</w:t>
      </w:r>
      <w:proofErr w:type="spellEnd"/>
      <w:r w:rsidR="006E01CF" w:rsidRPr="009737FF">
        <w:rPr>
          <w:sz w:val="24"/>
          <w:szCs w:val="24"/>
        </w:rPr>
        <w:t xml:space="preserve"> </w:t>
      </w:r>
      <w:proofErr w:type="spellStart"/>
      <w:r w:rsidR="006E01CF" w:rsidRPr="009737FF">
        <w:rPr>
          <w:sz w:val="24"/>
          <w:szCs w:val="24"/>
        </w:rPr>
        <w:t>yapının</w:t>
      </w:r>
      <w:proofErr w:type="spellEnd"/>
      <w:r w:rsidR="006E01CF" w:rsidRPr="009737FF">
        <w:rPr>
          <w:sz w:val="24"/>
          <w:szCs w:val="24"/>
        </w:rPr>
        <w:t xml:space="preserve"> </w:t>
      </w:r>
      <w:proofErr w:type="spellStart"/>
      <w:r w:rsidR="006E01CF" w:rsidRPr="009737FF">
        <w:rPr>
          <w:sz w:val="24"/>
          <w:szCs w:val="24"/>
        </w:rPr>
        <w:t>sunuş</w:t>
      </w:r>
      <w:proofErr w:type="spellEnd"/>
      <w:r w:rsidR="006E01CF" w:rsidRPr="009737FF">
        <w:rPr>
          <w:sz w:val="24"/>
          <w:szCs w:val="24"/>
        </w:rPr>
        <w:t xml:space="preserve"> </w:t>
      </w:r>
      <w:proofErr w:type="spellStart"/>
      <w:r w:rsidR="006E01CF" w:rsidRPr="009737FF">
        <w:rPr>
          <w:sz w:val="24"/>
          <w:szCs w:val="24"/>
        </w:rPr>
        <w:t>sırası</w:t>
      </w:r>
      <w:proofErr w:type="spellEnd"/>
      <w:r w:rsidR="006E01CF" w:rsidRPr="009737FF">
        <w:rPr>
          <w:sz w:val="24"/>
          <w:szCs w:val="24"/>
        </w:rPr>
        <w:t xml:space="preserve">, </w:t>
      </w:r>
      <w:proofErr w:type="spellStart"/>
      <w:r w:rsidR="006E01CF" w:rsidRPr="009737FF">
        <w:rPr>
          <w:sz w:val="24"/>
          <w:szCs w:val="24"/>
        </w:rPr>
        <w:t>düzenlenişi</w:t>
      </w:r>
      <w:proofErr w:type="spellEnd"/>
      <w:r w:rsidR="006E01CF" w:rsidRPr="009737FF">
        <w:rPr>
          <w:sz w:val="24"/>
          <w:szCs w:val="24"/>
        </w:rPr>
        <w:t xml:space="preserve">, </w:t>
      </w:r>
      <w:proofErr w:type="spellStart"/>
      <w:r w:rsidR="006E01CF" w:rsidRPr="009737FF">
        <w:rPr>
          <w:sz w:val="24"/>
          <w:szCs w:val="24"/>
        </w:rPr>
        <w:t>genel</w:t>
      </w:r>
      <w:proofErr w:type="spellEnd"/>
      <w:r w:rsidR="006E01CF" w:rsidRPr="009737FF">
        <w:rPr>
          <w:sz w:val="24"/>
          <w:szCs w:val="24"/>
        </w:rPr>
        <w:t xml:space="preserve"> </w:t>
      </w:r>
      <w:proofErr w:type="spellStart"/>
      <w:r w:rsidR="006E01CF" w:rsidRPr="009737FF">
        <w:rPr>
          <w:sz w:val="24"/>
          <w:szCs w:val="24"/>
        </w:rPr>
        <w:t>olarak</w:t>
      </w:r>
      <w:proofErr w:type="spellEnd"/>
      <w:r w:rsidR="006E01CF" w:rsidRPr="009737FF">
        <w:rPr>
          <w:sz w:val="24"/>
          <w:szCs w:val="24"/>
        </w:rPr>
        <w:t xml:space="preserve">, </w:t>
      </w:r>
      <w:proofErr w:type="spellStart"/>
      <w:r w:rsidR="006E01CF" w:rsidRPr="009737FF">
        <w:rPr>
          <w:sz w:val="24"/>
          <w:szCs w:val="24"/>
        </w:rPr>
        <w:t>aşağıdaki</w:t>
      </w:r>
      <w:proofErr w:type="spellEnd"/>
      <w:r w:rsidR="006E01CF" w:rsidRPr="009737FF">
        <w:rPr>
          <w:sz w:val="24"/>
          <w:szCs w:val="24"/>
        </w:rPr>
        <w:t xml:space="preserve"> </w:t>
      </w:r>
      <w:proofErr w:type="spellStart"/>
      <w:r w:rsidR="006E01CF" w:rsidRPr="009737FF">
        <w:rPr>
          <w:sz w:val="24"/>
          <w:szCs w:val="24"/>
        </w:rPr>
        <w:t>gibi</w:t>
      </w:r>
      <w:proofErr w:type="spellEnd"/>
      <w:r w:rsidR="006E01CF" w:rsidRPr="009737FF">
        <w:rPr>
          <w:sz w:val="24"/>
          <w:szCs w:val="24"/>
        </w:rPr>
        <w:t xml:space="preserve"> </w:t>
      </w:r>
      <w:proofErr w:type="spellStart"/>
      <w:r w:rsidR="006E01CF" w:rsidRPr="009737FF">
        <w:rPr>
          <w:sz w:val="24"/>
          <w:szCs w:val="24"/>
        </w:rPr>
        <w:t>olmalıdır</w:t>
      </w:r>
      <w:proofErr w:type="spellEnd"/>
      <w:r w:rsidR="006E01CF">
        <w:rPr>
          <w:sz w:val="24"/>
          <w:szCs w:val="24"/>
        </w:rPr>
        <w:t>:</w:t>
      </w:r>
    </w:p>
    <w:p w14:paraId="0EABF213" w14:textId="77777777" w:rsidR="00A67E91" w:rsidRDefault="00A67E91">
      <w:pPr>
        <w:spacing w:before="1" w:line="120" w:lineRule="exact"/>
        <w:rPr>
          <w:sz w:val="12"/>
          <w:szCs w:val="12"/>
        </w:rPr>
      </w:pPr>
    </w:p>
    <w:p w14:paraId="75726BBC" w14:textId="77777777" w:rsidR="00A67E91" w:rsidRDefault="00A67E91">
      <w:pPr>
        <w:spacing w:line="200" w:lineRule="exact"/>
      </w:pPr>
    </w:p>
    <w:tbl>
      <w:tblPr>
        <w:tblW w:w="0" w:type="auto"/>
        <w:tblInd w:w="101" w:type="dxa"/>
        <w:tblLayout w:type="fixed"/>
        <w:tblCellMar>
          <w:left w:w="0" w:type="dxa"/>
          <w:right w:w="0" w:type="dxa"/>
        </w:tblCellMar>
        <w:tblLook w:val="01E0" w:firstRow="1" w:lastRow="1" w:firstColumn="1" w:lastColumn="1" w:noHBand="0" w:noVBand="0"/>
      </w:tblPr>
      <w:tblGrid>
        <w:gridCol w:w="4073"/>
        <w:gridCol w:w="2891"/>
        <w:gridCol w:w="1680"/>
      </w:tblGrid>
      <w:tr w:rsidR="00A67E91" w14:paraId="77D0847D" w14:textId="77777777">
        <w:trPr>
          <w:trHeight w:hRule="exact" w:val="424"/>
        </w:trPr>
        <w:tc>
          <w:tcPr>
            <w:tcW w:w="4073" w:type="dxa"/>
            <w:tcBorders>
              <w:top w:val="single" w:sz="5" w:space="0" w:color="000000"/>
              <w:left w:val="single" w:sz="5" w:space="0" w:color="000000"/>
              <w:bottom w:val="single" w:sz="5" w:space="0" w:color="000000"/>
              <w:right w:val="single" w:sz="5" w:space="0" w:color="000000"/>
            </w:tcBorders>
          </w:tcPr>
          <w:p w14:paraId="419C0B46" w14:textId="3D986D87" w:rsidR="00A67E91" w:rsidRDefault="00502103" w:rsidP="00502103">
            <w:pPr>
              <w:spacing w:line="260" w:lineRule="exact"/>
              <w:ind w:left="938" w:right="940"/>
              <w:jc w:val="center"/>
            </w:pPr>
            <w:proofErr w:type="spellStart"/>
            <w:r w:rsidRPr="00502103">
              <w:rPr>
                <w:b/>
                <w:sz w:val="24"/>
                <w:szCs w:val="24"/>
                <w:u w:val="thick" w:color="000000"/>
              </w:rPr>
              <w:t>Bölümler</w:t>
            </w:r>
            <w:proofErr w:type="spellEnd"/>
          </w:p>
        </w:tc>
        <w:tc>
          <w:tcPr>
            <w:tcW w:w="2891" w:type="dxa"/>
            <w:tcBorders>
              <w:top w:val="single" w:sz="5" w:space="0" w:color="000000"/>
              <w:left w:val="single" w:sz="5" w:space="0" w:color="000000"/>
              <w:bottom w:val="single" w:sz="5" w:space="0" w:color="000000"/>
              <w:right w:val="single" w:sz="5" w:space="0" w:color="000000"/>
            </w:tcBorders>
          </w:tcPr>
          <w:p w14:paraId="1A695F90" w14:textId="77777777" w:rsidR="00A67E91" w:rsidRDefault="00636028">
            <w:pPr>
              <w:spacing w:line="260" w:lineRule="exact"/>
              <w:ind w:left="938" w:right="940"/>
              <w:jc w:val="center"/>
              <w:rPr>
                <w:sz w:val="24"/>
                <w:szCs w:val="24"/>
              </w:rPr>
            </w:pPr>
            <w:proofErr w:type="spellStart"/>
            <w:r>
              <w:rPr>
                <w:b/>
                <w:sz w:val="24"/>
                <w:szCs w:val="24"/>
                <w:u w:val="thick" w:color="000000"/>
              </w:rPr>
              <w:t>Sayfa</w:t>
            </w:r>
            <w:proofErr w:type="spellEnd"/>
            <w:r>
              <w:rPr>
                <w:b/>
                <w:sz w:val="24"/>
                <w:szCs w:val="24"/>
                <w:u w:val="thick" w:color="000000"/>
              </w:rPr>
              <w:t xml:space="preserve"> No</w:t>
            </w:r>
          </w:p>
        </w:tc>
        <w:tc>
          <w:tcPr>
            <w:tcW w:w="1680" w:type="dxa"/>
            <w:tcBorders>
              <w:top w:val="single" w:sz="5" w:space="0" w:color="000000"/>
              <w:left w:val="single" w:sz="5" w:space="0" w:color="000000"/>
              <w:bottom w:val="single" w:sz="5" w:space="0" w:color="000000"/>
              <w:right w:val="single" w:sz="5" w:space="0" w:color="000000"/>
            </w:tcBorders>
          </w:tcPr>
          <w:p w14:paraId="5783D6B3" w14:textId="77777777" w:rsidR="00A67E91" w:rsidRDefault="00636028">
            <w:pPr>
              <w:spacing w:line="260" w:lineRule="exact"/>
              <w:ind w:left="111"/>
              <w:rPr>
                <w:sz w:val="24"/>
                <w:szCs w:val="24"/>
              </w:rPr>
            </w:pPr>
            <w:proofErr w:type="spellStart"/>
            <w:r>
              <w:rPr>
                <w:b/>
                <w:sz w:val="24"/>
                <w:szCs w:val="24"/>
                <w:u w:val="thick" w:color="000000"/>
              </w:rPr>
              <w:t>Sayfa</w:t>
            </w:r>
            <w:proofErr w:type="spellEnd"/>
            <w:r>
              <w:rPr>
                <w:b/>
                <w:sz w:val="24"/>
                <w:szCs w:val="24"/>
                <w:u w:val="thick" w:color="000000"/>
              </w:rPr>
              <w:t xml:space="preserve"> No/</w:t>
            </w:r>
            <w:proofErr w:type="spellStart"/>
            <w:r>
              <w:rPr>
                <w:b/>
                <w:sz w:val="24"/>
                <w:szCs w:val="24"/>
                <w:u w:val="thick" w:color="000000"/>
              </w:rPr>
              <w:t>Yeri</w:t>
            </w:r>
            <w:proofErr w:type="spellEnd"/>
          </w:p>
        </w:tc>
      </w:tr>
      <w:tr w:rsidR="00A67E91" w14:paraId="421A9823"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1577AC18" w14:textId="77777777" w:rsidR="00A67E91" w:rsidRDefault="00636028">
            <w:pPr>
              <w:spacing w:line="260" w:lineRule="exact"/>
              <w:ind w:left="64"/>
              <w:rPr>
                <w:sz w:val="24"/>
                <w:szCs w:val="24"/>
              </w:rPr>
            </w:pPr>
            <w:proofErr w:type="spellStart"/>
            <w:r>
              <w:rPr>
                <w:spacing w:val="-1"/>
                <w:sz w:val="24"/>
                <w:szCs w:val="24"/>
              </w:rPr>
              <w:t>D</w:t>
            </w:r>
            <w:r>
              <w:rPr>
                <w:spacing w:val="1"/>
                <w:sz w:val="24"/>
                <w:szCs w:val="24"/>
              </w:rPr>
              <w:t>ı</w:t>
            </w:r>
            <w:r>
              <w:rPr>
                <w:sz w:val="24"/>
                <w:szCs w:val="24"/>
              </w:rPr>
              <w:t>ş</w:t>
            </w:r>
            <w:proofErr w:type="spellEnd"/>
            <w:r>
              <w:rPr>
                <w:sz w:val="24"/>
                <w:szCs w:val="24"/>
              </w:rPr>
              <w:t xml:space="preserve"> </w:t>
            </w:r>
            <w:proofErr w:type="spellStart"/>
            <w:r>
              <w:rPr>
                <w:sz w:val="24"/>
                <w:szCs w:val="24"/>
              </w:rPr>
              <w:t>Kapak</w:t>
            </w:r>
            <w:proofErr w:type="spellEnd"/>
          </w:p>
        </w:tc>
        <w:tc>
          <w:tcPr>
            <w:tcW w:w="2891" w:type="dxa"/>
            <w:tcBorders>
              <w:top w:val="single" w:sz="5" w:space="0" w:color="000000"/>
              <w:left w:val="single" w:sz="5" w:space="0" w:color="000000"/>
              <w:bottom w:val="single" w:sz="5" w:space="0" w:color="000000"/>
              <w:right w:val="single" w:sz="5" w:space="0" w:color="000000"/>
            </w:tcBorders>
            <w:vAlign w:val="center"/>
          </w:tcPr>
          <w:p w14:paraId="2B11D1C9" w14:textId="77777777" w:rsidR="00A67E91" w:rsidRDefault="00636028">
            <w:pPr>
              <w:spacing w:line="260" w:lineRule="exact"/>
              <w:ind w:left="733"/>
              <w:rPr>
                <w:sz w:val="24"/>
                <w:szCs w:val="24"/>
              </w:rPr>
            </w:pPr>
            <w:proofErr w:type="spellStart"/>
            <w:r>
              <w:rPr>
                <w:sz w:val="24"/>
                <w:szCs w:val="24"/>
              </w:rPr>
              <w:t>nu</w:t>
            </w:r>
            <w:r>
              <w:rPr>
                <w:spacing w:val="-2"/>
                <w:sz w:val="24"/>
                <w:szCs w:val="24"/>
              </w:rPr>
              <w:t>m</w:t>
            </w:r>
            <w:r>
              <w:rPr>
                <w:sz w:val="24"/>
                <w:szCs w:val="24"/>
              </w:rPr>
              <w:t>aralanmaz</w:t>
            </w:r>
            <w:proofErr w:type="spellEnd"/>
          </w:p>
        </w:tc>
        <w:tc>
          <w:tcPr>
            <w:tcW w:w="1680" w:type="dxa"/>
            <w:tcBorders>
              <w:top w:val="single" w:sz="5" w:space="0" w:color="000000"/>
              <w:left w:val="single" w:sz="5" w:space="0" w:color="000000"/>
              <w:bottom w:val="single" w:sz="5" w:space="0" w:color="000000"/>
              <w:right w:val="single" w:sz="5" w:space="0" w:color="000000"/>
            </w:tcBorders>
            <w:vAlign w:val="center"/>
          </w:tcPr>
          <w:p w14:paraId="65A9E748" w14:textId="77777777" w:rsidR="00A67E91" w:rsidRDefault="00A67E91"/>
        </w:tc>
      </w:tr>
      <w:tr w:rsidR="00A67E91" w14:paraId="379248E6" w14:textId="77777777" w:rsidTr="00502103">
        <w:trPr>
          <w:trHeight w:hRule="exact" w:val="425"/>
        </w:trPr>
        <w:tc>
          <w:tcPr>
            <w:tcW w:w="4073" w:type="dxa"/>
            <w:tcBorders>
              <w:top w:val="single" w:sz="5" w:space="0" w:color="000000"/>
              <w:left w:val="single" w:sz="5" w:space="0" w:color="000000"/>
              <w:bottom w:val="single" w:sz="5" w:space="0" w:color="000000"/>
              <w:right w:val="single" w:sz="5" w:space="0" w:color="000000"/>
            </w:tcBorders>
            <w:vAlign w:val="center"/>
          </w:tcPr>
          <w:p w14:paraId="114B4E89" w14:textId="7B8A4BD7" w:rsidR="00A67E91" w:rsidRDefault="00636028">
            <w:pPr>
              <w:spacing w:line="260" w:lineRule="exact"/>
              <w:ind w:left="64"/>
              <w:rPr>
                <w:sz w:val="24"/>
                <w:szCs w:val="24"/>
              </w:rPr>
            </w:pPr>
            <w:proofErr w:type="spellStart"/>
            <w:r>
              <w:rPr>
                <w:sz w:val="24"/>
                <w:szCs w:val="24"/>
              </w:rPr>
              <w:t>İç</w:t>
            </w:r>
            <w:proofErr w:type="spellEnd"/>
            <w:r>
              <w:rPr>
                <w:sz w:val="24"/>
                <w:szCs w:val="24"/>
              </w:rPr>
              <w:t xml:space="preserve"> </w:t>
            </w:r>
            <w:proofErr w:type="spellStart"/>
            <w:r>
              <w:rPr>
                <w:sz w:val="24"/>
                <w:szCs w:val="24"/>
              </w:rPr>
              <w:t>Kapak</w:t>
            </w:r>
            <w:proofErr w:type="spellEnd"/>
            <w:r w:rsidR="00502103">
              <w:rPr>
                <w:sz w:val="24"/>
                <w:szCs w:val="24"/>
              </w:rPr>
              <w:t xml:space="preserve"> (Kabul </w:t>
            </w:r>
            <w:proofErr w:type="spellStart"/>
            <w:r w:rsidR="00502103">
              <w:rPr>
                <w:sz w:val="24"/>
                <w:szCs w:val="24"/>
              </w:rPr>
              <w:t>ve</w:t>
            </w:r>
            <w:proofErr w:type="spellEnd"/>
            <w:r w:rsidR="00502103">
              <w:rPr>
                <w:sz w:val="24"/>
                <w:szCs w:val="24"/>
              </w:rPr>
              <w:t xml:space="preserve"> </w:t>
            </w:r>
            <w:proofErr w:type="spellStart"/>
            <w:r w:rsidR="00502103">
              <w:rPr>
                <w:sz w:val="24"/>
                <w:szCs w:val="24"/>
              </w:rPr>
              <w:t>Onay</w:t>
            </w:r>
            <w:proofErr w:type="spellEnd"/>
            <w:r w:rsidR="00502103">
              <w:rPr>
                <w:sz w:val="24"/>
                <w:szCs w:val="24"/>
              </w:rPr>
              <w:t xml:space="preserve"> </w:t>
            </w:r>
            <w:proofErr w:type="spellStart"/>
            <w:r w:rsidR="00502103">
              <w:rPr>
                <w:sz w:val="24"/>
                <w:szCs w:val="24"/>
              </w:rPr>
              <w:t>Sayfası</w:t>
            </w:r>
            <w:proofErr w:type="spellEnd"/>
            <w:r w:rsidR="00502103">
              <w:rPr>
                <w:sz w:val="24"/>
                <w:szCs w:val="24"/>
              </w:rPr>
              <w:t>)</w:t>
            </w:r>
          </w:p>
        </w:tc>
        <w:tc>
          <w:tcPr>
            <w:tcW w:w="2891" w:type="dxa"/>
            <w:tcBorders>
              <w:top w:val="single" w:sz="5" w:space="0" w:color="000000"/>
              <w:left w:val="single" w:sz="5" w:space="0" w:color="000000"/>
              <w:bottom w:val="single" w:sz="5" w:space="0" w:color="000000"/>
              <w:right w:val="single" w:sz="5" w:space="0" w:color="000000"/>
            </w:tcBorders>
            <w:vAlign w:val="center"/>
          </w:tcPr>
          <w:p w14:paraId="11108CC1" w14:textId="77777777" w:rsidR="00A67E91" w:rsidRDefault="00636028">
            <w:pPr>
              <w:spacing w:line="260" w:lineRule="exact"/>
              <w:ind w:left="1349" w:right="1348"/>
              <w:jc w:val="center"/>
              <w:rPr>
                <w:sz w:val="24"/>
                <w:szCs w:val="24"/>
              </w:rPr>
            </w:pPr>
            <w:r>
              <w:rPr>
                <w:sz w:val="24"/>
                <w:szCs w:val="24"/>
              </w:rPr>
              <w:t>“</w:t>
            </w:r>
          </w:p>
        </w:tc>
        <w:tc>
          <w:tcPr>
            <w:tcW w:w="1680" w:type="dxa"/>
            <w:tcBorders>
              <w:top w:val="single" w:sz="5" w:space="0" w:color="000000"/>
              <w:left w:val="single" w:sz="5" w:space="0" w:color="000000"/>
              <w:bottom w:val="single" w:sz="5" w:space="0" w:color="000000"/>
              <w:right w:val="single" w:sz="5" w:space="0" w:color="000000"/>
            </w:tcBorders>
            <w:vAlign w:val="center"/>
          </w:tcPr>
          <w:p w14:paraId="42F47751" w14:textId="77777777" w:rsidR="00A67E91" w:rsidRDefault="00A67E91"/>
        </w:tc>
      </w:tr>
      <w:tr w:rsidR="00A67E91" w14:paraId="702B02C7" w14:textId="77777777" w:rsidTr="00502103">
        <w:trPr>
          <w:trHeight w:hRule="exact" w:val="838"/>
        </w:trPr>
        <w:tc>
          <w:tcPr>
            <w:tcW w:w="4073" w:type="dxa"/>
            <w:tcBorders>
              <w:top w:val="single" w:sz="5" w:space="0" w:color="000000"/>
              <w:left w:val="single" w:sz="5" w:space="0" w:color="000000"/>
              <w:bottom w:val="single" w:sz="5" w:space="0" w:color="000000"/>
              <w:right w:val="single" w:sz="5" w:space="0" w:color="000000"/>
            </w:tcBorders>
            <w:vAlign w:val="center"/>
          </w:tcPr>
          <w:p w14:paraId="7F64797B" w14:textId="77777777" w:rsidR="00A67E91" w:rsidRDefault="00636028">
            <w:pPr>
              <w:spacing w:line="260" w:lineRule="exact"/>
              <w:ind w:left="64"/>
              <w:rPr>
                <w:sz w:val="24"/>
                <w:szCs w:val="24"/>
              </w:rPr>
            </w:pPr>
            <w:proofErr w:type="spellStart"/>
            <w:r>
              <w:rPr>
                <w:sz w:val="24"/>
                <w:szCs w:val="24"/>
              </w:rPr>
              <w:t>Önsöz</w:t>
            </w:r>
            <w:proofErr w:type="spellEnd"/>
            <w:r>
              <w:rPr>
                <w:sz w:val="24"/>
                <w:szCs w:val="24"/>
              </w:rPr>
              <w:t xml:space="preserve"> (Preface) / </w:t>
            </w:r>
            <w:proofErr w:type="spellStart"/>
            <w:r>
              <w:rPr>
                <w:sz w:val="24"/>
                <w:szCs w:val="24"/>
              </w:rPr>
              <w:t>Teşekkür</w:t>
            </w:r>
            <w:proofErr w:type="spellEnd"/>
          </w:p>
          <w:p w14:paraId="4C95659C" w14:textId="77777777" w:rsidR="00A67E91" w:rsidRDefault="00A67E91">
            <w:pPr>
              <w:spacing w:before="8" w:line="120" w:lineRule="exact"/>
              <w:rPr>
                <w:sz w:val="13"/>
                <w:szCs w:val="13"/>
              </w:rPr>
            </w:pPr>
          </w:p>
          <w:p w14:paraId="1A67EA51" w14:textId="77777777" w:rsidR="00A67E91" w:rsidRDefault="00636028">
            <w:pPr>
              <w:ind w:left="64"/>
              <w:rPr>
                <w:sz w:val="24"/>
                <w:szCs w:val="24"/>
              </w:rPr>
            </w:pPr>
            <w:r>
              <w:rPr>
                <w:sz w:val="24"/>
                <w:szCs w:val="24"/>
              </w:rPr>
              <w:t>(Acknowledg</w:t>
            </w:r>
            <w:r>
              <w:rPr>
                <w:spacing w:val="-2"/>
                <w:sz w:val="24"/>
                <w:szCs w:val="24"/>
              </w:rPr>
              <w:t>m</w:t>
            </w:r>
            <w:r>
              <w:rPr>
                <w:sz w:val="24"/>
                <w:szCs w:val="24"/>
              </w:rPr>
              <w:t>ent)</w:t>
            </w:r>
          </w:p>
        </w:tc>
        <w:tc>
          <w:tcPr>
            <w:tcW w:w="2891" w:type="dxa"/>
            <w:tcBorders>
              <w:top w:val="single" w:sz="5" w:space="0" w:color="000000"/>
              <w:left w:val="single" w:sz="5" w:space="0" w:color="000000"/>
              <w:bottom w:val="single" w:sz="5" w:space="0" w:color="000000"/>
              <w:right w:val="single" w:sz="5" w:space="0" w:color="000000"/>
            </w:tcBorders>
            <w:vAlign w:val="center"/>
          </w:tcPr>
          <w:p w14:paraId="1F94D455" w14:textId="77777777" w:rsidR="00A67E91" w:rsidRDefault="00636028">
            <w:pPr>
              <w:spacing w:line="260" w:lineRule="exact"/>
              <w:ind w:left="369" w:right="370"/>
              <w:jc w:val="center"/>
              <w:rPr>
                <w:sz w:val="24"/>
                <w:szCs w:val="24"/>
              </w:rPr>
            </w:pPr>
            <w:proofErr w:type="spellStart"/>
            <w:r>
              <w:rPr>
                <w:sz w:val="24"/>
                <w:szCs w:val="24"/>
              </w:rPr>
              <w:t>küçük</w:t>
            </w:r>
            <w:proofErr w:type="spellEnd"/>
            <w:r>
              <w:rPr>
                <w:sz w:val="24"/>
                <w:szCs w:val="24"/>
              </w:rPr>
              <w:t xml:space="preserve"> </w:t>
            </w:r>
            <w:proofErr w:type="spellStart"/>
            <w:r>
              <w:rPr>
                <w:sz w:val="24"/>
                <w:szCs w:val="24"/>
              </w:rPr>
              <w:t>Ro</w:t>
            </w:r>
            <w:r>
              <w:rPr>
                <w:spacing w:val="-2"/>
                <w:sz w:val="24"/>
                <w:szCs w:val="24"/>
              </w:rPr>
              <w:t>m</w:t>
            </w:r>
            <w:r>
              <w:rPr>
                <w:sz w:val="24"/>
                <w:szCs w:val="24"/>
              </w:rPr>
              <w:t>en</w:t>
            </w:r>
            <w:proofErr w:type="spellEnd"/>
            <w:r>
              <w:rPr>
                <w:sz w:val="24"/>
                <w:szCs w:val="24"/>
              </w:rPr>
              <w:t xml:space="preserve"> </w:t>
            </w:r>
            <w:proofErr w:type="spellStart"/>
            <w:r>
              <w:rPr>
                <w:sz w:val="24"/>
                <w:szCs w:val="24"/>
              </w:rPr>
              <w:t>raka</w:t>
            </w:r>
            <w:r>
              <w:rPr>
                <w:spacing w:val="-2"/>
                <w:sz w:val="24"/>
                <w:szCs w:val="24"/>
              </w:rPr>
              <w:t>m</w:t>
            </w:r>
            <w:r>
              <w:rPr>
                <w:sz w:val="24"/>
                <w:szCs w:val="24"/>
              </w:rPr>
              <w:t>ı</w:t>
            </w:r>
            <w:proofErr w:type="spellEnd"/>
          </w:p>
          <w:p w14:paraId="2BA28F7B" w14:textId="77777777" w:rsidR="00A67E91" w:rsidRDefault="00A67E91">
            <w:pPr>
              <w:spacing w:before="8" w:line="120" w:lineRule="exact"/>
              <w:rPr>
                <w:sz w:val="13"/>
                <w:szCs w:val="13"/>
              </w:rPr>
            </w:pPr>
          </w:p>
          <w:p w14:paraId="166729EB" w14:textId="77777777" w:rsidR="00A67E91" w:rsidRDefault="00636028">
            <w:pPr>
              <w:ind w:left="844" w:right="844"/>
              <w:jc w:val="center"/>
              <w:rPr>
                <w:sz w:val="24"/>
                <w:szCs w:val="24"/>
              </w:rPr>
            </w:pPr>
            <w:r>
              <w:rPr>
                <w:sz w:val="24"/>
                <w:szCs w:val="24"/>
              </w:rPr>
              <w:t>(</w:t>
            </w:r>
            <w:proofErr w:type="spellStart"/>
            <w:r>
              <w:rPr>
                <w:sz w:val="24"/>
                <w:szCs w:val="24"/>
              </w:rPr>
              <w:t>i,ii,iii</w:t>
            </w:r>
            <w:proofErr w:type="spellEnd"/>
            <w:r>
              <w:rPr>
                <w:sz w:val="24"/>
                <w:szCs w:val="24"/>
              </w:rPr>
              <w:t xml:space="preserve"> </w:t>
            </w:r>
            <w:proofErr w:type="spellStart"/>
            <w:r>
              <w:rPr>
                <w:sz w:val="24"/>
                <w:szCs w:val="24"/>
              </w:rPr>
              <w:t>gibi</w:t>
            </w:r>
            <w:proofErr w:type="spellEnd"/>
            <w:r>
              <w:rPr>
                <w:sz w:val="24"/>
                <w:szCs w:val="24"/>
              </w:rPr>
              <w:t>)</w:t>
            </w:r>
          </w:p>
        </w:tc>
        <w:tc>
          <w:tcPr>
            <w:tcW w:w="1680" w:type="dxa"/>
            <w:tcBorders>
              <w:top w:val="single" w:sz="5" w:space="0" w:color="000000"/>
              <w:left w:val="single" w:sz="5" w:space="0" w:color="000000"/>
              <w:bottom w:val="single" w:sz="5" w:space="0" w:color="000000"/>
              <w:right w:val="single" w:sz="5" w:space="0" w:color="000000"/>
            </w:tcBorders>
            <w:vAlign w:val="center"/>
          </w:tcPr>
          <w:p w14:paraId="0EBFD3BF" w14:textId="77777777" w:rsidR="00A67E91" w:rsidRDefault="00636028">
            <w:pPr>
              <w:spacing w:line="260" w:lineRule="exact"/>
              <w:ind w:left="497"/>
              <w:rPr>
                <w:sz w:val="24"/>
                <w:szCs w:val="24"/>
              </w:rPr>
            </w:pPr>
            <w:r>
              <w:rPr>
                <w:sz w:val="24"/>
                <w:szCs w:val="24"/>
              </w:rPr>
              <w:t xml:space="preserve">alt </w:t>
            </w:r>
            <w:proofErr w:type="spellStart"/>
            <w:r>
              <w:rPr>
                <w:spacing w:val="-1"/>
                <w:sz w:val="24"/>
                <w:szCs w:val="24"/>
              </w:rPr>
              <w:t>o</w:t>
            </w:r>
            <w:r>
              <w:rPr>
                <w:sz w:val="24"/>
                <w:szCs w:val="24"/>
              </w:rPr>
              <w:t>rta</w:t>
            </w:r>
            <w:proofErr w:type="spellEnd"/>
          </w:p>
        </w:tc>
      </w:tr>
      <w:tr w:rsidR="00A67E91" w14:paraId="631CBDEC" w14:textId="77777777" w:rsidTr="00502103">
        <w:trPr>
          <w:trHeight w:hRule="exact" w:val="425"/>
        </w:trPr>
        <w:tc>
          <w:tcPr>
            <w:tcW w:w="4073" w:type="dxa"/>
            <w:tcBorders>
              <w:top w:val="single" w:sz="5" w:space="0" w:color="000000"/>
              <w:left w:val="single" w:sz="5" w:space="0" w:color="000000"/>
              <w:bottom w:val="single" w:sz="5" w:space="0" w:color="000000"/>
              <w:right w:val="single" w:sz="5" w:space="0" w:color="000000"/>
            </w:tcBorders>
            <w:vAlign w:val="center"/>
          </w:tcPr>
          <w:p w14:paraId="3D167591" w14:textId="77777777" w:rsidR="00A67E91" w:rsidRDefault="00636028">
            <w:pPr>
              <w:spacing w:line="260" w:lineRule="exact"/>
              <w:ind w:left="64"/>
              <w:rPr>
                <w:sz w:val="24"/>
                <w:szCs w:val="24"/>
              </w:rPr>
            </w:pPr>
            <w:proofErr w:type="spellStart"/>
            <w:r>
              <w:rPr>
                <w:sz w:val="24"/>
                <w:szCs w:val="24"/>
              </w:rPr>
              <w:t>İçindekiler</w:t>
            </w:r>
            <w:proofErr w:type="spellEnd"/>
          </w:p>
        </w:tc>
        <w:tc>
          <w:tcPr>
            <w:tcW w:w="2891" w:type="dxa"/>
            <w:tcBorders>
              <w:top w:val="single" w:sz="5" w:space="0" w:color="000000"/>
              <w:left w:val="single" w:sz="5" w:space="0" w:color="000000"/>
              <w:bottom w:val="single" w:sz="5" w:space="0" w:color="000000"/>
              <w:right w:val="single" w:sz="5" w:space="0" w:color="000000"/>
            </w:tcBorders>
            <w:vAlign w:val="center"/>
          </w:tcPr>
          <w:p w14:paraId="21A91D76" w14:textId="77777777" w:rsidR="00A67E91" w:rsidRDefault="00636028">
            <w:pPr>
              <w:spacing w:line="260" w:lineRule="exact"/>
              <w:ind w:left="1085" w:right="1085"/>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6FDBECEA" w14:textId="77777777" w:rsidR="00A67E91" w:rsidRDefault="00636028">
            <w:pPr>
              <w:spacing w:line="260" w:lineRule="exact"/>
              <w:ind w:left="517"/>
              <w:rPr>
                <w:sz w:val="24"/>
                <w:szCs w:val="24"/>
              </w:rPr>
            </w:pPr>
            <w:r>
              <w:rPr>
                <w:sz w:val="24"/>
                <w:szCs w:val="24"/>
              </w:rPr>
              <w:t>“       “</w:t>
            </w:r>
          </w:p>
        </w:tc>
      </w:tr>
      <w:tr w:rsidR="00A67E91" w14:paraId="2E4942B6"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60AEFCBF" w14:textId="77777777" w:rsidR="00A67E91" w:rsidRDefault="00636028">
            <w:pPr>
              <w:spacing w:line="260" w:lineRule="exact"/>
              <w:ind w:left="64"/>
              <w:rPr>
                <w:sz w:val="24"/>
                <w:szCs w:val="24"/>
              </w:rPr>
            </w:pPr>
            <w:proofErr w:type="spellStart"/>
            <w:r>
              <w:rPr>
                <w:sz w:val="24"/>
                <w:szCs w:val="24"/>
              </w:rPr>
              <w:t>Türkçe</w:t>
            </w:r>
            <w:proofErr w:type="spellEnd"/>
            <w:r>
              <w:rPr>
                <w:sz w:val="24"/>
                <w:szCs w:val="24"/>
              </w:rPr>
              <w:t xml:space="preserve"> </w:t>
            </w:r>
            <w:proofErr w:type="spellStart"/>
            <w:r>
              <w:rPr>
                <w:sz w:val="24"/>
                <w:szCs w:val="24"/>
              </w:rPr>
              <w:t>Özet</w:t>
            </w:r>
            <w:proofErr w:type="spellEnd"/>
          </w:p>
        </w:tc>
        <w:tc>
          <w:tcPr>
            <w:tcW w:w="2891" w:type="dxa"/>
            <w:tcBorders>
              <w:top w:val="single" w:sz="5" w:space="0" w:color="000000"/>
              <w:left w:val="single" w:sz="5" w:space="0" w:color="000000"/>
              <w:bottom w:val="single" w:sz="5" w:space="0" w:color="000000"/>
              <w:right w:val="single" w:sz="5" w:space="0" w:color="000000"/>
            </w:tcBorders>
            <w:vAlign w:val="center"/>
          </w:tcPr>
          <w:p w14:paraId="34230873" w14:textId="77777777" w:rsidR="00A67E91" w:rsidRDefault="00636028">
            <w:pPr>
              <w:spacing w:line="260" w:lineRule="exact"/>
              <w:ind w:left="1085" w:right="1085"/>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3F07EE2E" w14:textId="77777777" w:rsidR="00A67E91" w:rsidRDefault="00636028">
            <w:pPr>
              <w:spacing w:line="260" w:lineRule="exact"/>
              <w:ind w:left="517"/>
              <w:rPr>
                <w:sz w:val="24"/>
                <w:szCs w:val="24"/>
              </w:rPr>
            </w:pPr>
            <w:r>
              <w:rPr>
                <w:sz w:val="24"/>
                <w:szCs w:val="24"/>
              </w:rPr>
              <w:t>“       “</w:t>
            </w:r>
          </w:p>
        </w:tc>
      </w:tr>
      <w:tr w:rsidR="00A67E91" w14:paraId="531BF18D"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4B911E74" w14:textId="77777777" w:rsidR="00A67E91" w:rsidRDefault="00636028">
            <w:pPr>
              <w:spacing w:line="260" w:lineRule="exact"/>
              <w:ind w:left="64"/>
              <w:rPr>
                <w:sz w:val="24"/>
                <w:szCs w:val="24"/>
              </w:rPr>
            </w:pPr>
            <w:proofErr w:type="spellStart"/>
            <w:r>
              <w:rPr>
                <w:sz w:val="24"/>
                <w:szCs w:val="24"/>
              </w:rPr>
              <w:t>İngilizce</w:t>
            </w:r>
            <w:proofErr w:type="spellEnd"/>
            <w:r>
              <w:rPr>
                <w:sz w:val="24"/>
                <w:szCs w:val="24"/>
              </w:rPr>
              <w:t xml:space="preserve"> </w:t>
            </w:r>
            <w:proofErr w:type="spellStart"/>
            <w:r>
              <w:rPr>
                <w:sz w:val="24"/>
                <w:szCs w:val="24"/>
              </w:rPr>
              <w:t>Özet</w:t>
            </w:r>
            <w:proofErr w:type="spellEnd"/>
            <w:r>
              <w:rPr>
                <w:sz w:val="24"/>
                <w:szCs w:val="24"/>
              </w:rPr>
              <w:t xml:space="preserve"> (Abstract)</w:t>
            </w:r>
          </w:p>
        </w:tc>
        <w:tc>
          <w:tcPr>
            <w:tcW w:w="2891" w:type="dxa"/>
            <w:tcBorders>
              <w:top w:val="single" w:sz="5" w:space="0" w:color="000000"/>
              <w:left w:val="single" w:sz="5" w:space="0" w:color="000000"/>
              <w:bottom w:val="single" w:sz="5" w:space="0" w:color="000000"/>
              <w:right w:val="single" w:sz="5" w:space="0" w:color="000000"/>
            </w:tcBorders>
            <w:vAlign w:val="center"/>
          </w:tcPr>
          <w:p w14:paraId="194A15EB" w14:textId="77777777" w:rsidR="00A67E91" w:rsidRDefault="00636028">
            <w:pPr>
              <w:spacing w:line="260" w:lineRule="exact"/>
              <w:ind w:left="1086" w:right="1084"/>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4A37A0AD" w14:textId="77777777" w:rsidR="00A67E91" w:rsidRDefault="00636028">
            <w:pPr>
              <w:spacing w:line="260" w:lineRule="exact"/>
              <w:ind w:left="518"/>
              <w:rPr>
                <w:sz w:val="24"/>
                <w:szCs w:val="24"/>
              </w:rPr>
            </w:pPr>
            <w:r>
              <w:rPr>
                <w:sz w:val="24"/>
                <w:szCs w:val="24"/>
              </w:rPr>
              <w:t>“       “</w:t>
            </w:r>
          </w:p>
        </w:tc>
      </w:tr>
      <w:tr w:rsidR="00A67E91" w14:paraId="230C30A2"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720E8CDB" w14:textId="77777777" w:rsidR="00A67E91" w:rsidRDefault="00636028">
            <w:pPr>
              <w:spacing w:line="260" w:lineRule="exact"/>
              <w:ind w:left="64"/>
              <w:rPr>
                <w:sz w:val="24"/>
                <w:szCs w:val="24"/>
              </w:rPr>
            </w:pPr>
            <w:proofErr w:type="spellStart"/>
            <w:r>
              <w:rPr>
                <w:sz w:val="24"/>
                <w:szCs w:val="24"/>
              </w:rPr>
              <w:t>S</w:t>
            </w:r>
            <w:r>
              <w:rPr>
                <w:spacing w:val="1"/>
                <w:sz w:val="24"/>
                <w:szCs w:val="24"/>
              </w:rPr>
              <w:t>e</w:t>
            </w:r>
            <w:r>
              <w:rPr>
                <w:spacing w:val="-2"/>
                <w:sz w:val="24"/>
                <w:szCs w:val="24"/>
              </w:rPr>
              <w:t>m</w:t>
            </w:r>
            <w:r>
              <w:rPr>
                <w:sz w:val="24"/>
                <w:szCs w:val="24"/>
              </w:rPr>
              <w:t>boller</w:t>
            </w:r>
            <w:proofErr w:type="spellEnd"/>
            <w:r>
              <w:rPr>
                <w:sz w:val="24"/>
                <w:szCs w:val="24"/>
              </w:rPr>
              <w:t xml:space="preserve"> (Sy</w:t>
            </w:r>
            <w:r>
              <w:rPr>
                <w:spacing w:val="-2"/>
                <w:sz w:val="24"/>
                <w:szCs w:val="24"/>
              </w:rPr>
              <w:t>m</w:t>
            </w:r>
            <w:r>
              <w:rPr>
                <w:sz w:val="24"/>
                <w:szCs w:val="24"/>
              </w:rPr>
              <w:t>bols)</w:t>
            </w:r>
          </w:p>
        </w:tc>
        <w:tc>
          <w:tcPr>
            <w:tcW w:w="2891" w:type="dxa"/>
            <w:tcBorders>
              <w:top w:val="single" w:sz="5" w:space="0" w:color="000000"/>
              <w:left w:val="single" w:sz="5" w:space="0" w:color="000000"/>
              <w:bottom w:val="single" w:sz="5" w:space="0" w:color="000000"/>
              <w:right w:val="single" w:sz="5" w:space="0" w:color="000000"/>
            </w:tcBorders>
            <w:vAlign w:val="center"/>
          </w:tcPr>
          <w:p w14:paraId="333E9735" w14:textId="77777777" w:rsidR="00A67E91" w:rsidRDefault="00636028">
            <w:pPr>
              <w:spacing w:line="260" w:lineRule="exact"/>
              <w:ind w:left="1084" w:right="1086"/>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033BAA98" w14:textId="77777777" w:rsidR="00A67E91" w:rsidRDefault="00636028">
            <w:pPr>
              <w:spacing w:line="260" w:lineRule="exact"/>
              <w:ind w:left="516"/>
              <w:rPr>
                <w:sz w:val="24"/>
                <w:szCs w:val="24"/>
              </w:rPr>
            </w:pPr>
            <w:r>
              <w:rPr>
                <w:sz w:val="24"/>
                <w:szCs w:val="24"/>
              </w:rPr>
              <w:t>“       “</w:t>
            </w:r>
          </w:p>
        </w:tc>
      </w:tr>
      <w:tr w:rsidR="00A67E91" w14:paraId="5C47040B"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25B27F29" w14:textId="77777777" w:rsidR="00A67E91" w:rsidRDefault="00636028">
            <w:pPr>
              <w:spacing w:line="260" w:lineRule="exact"/>
              <w:ind w:left="64"/>
              <w:rPr>
                <w:sz w:val="24"/>
                <w:szCs w:val="24"/>
              </w:rPr>
            </w:pPr>
            <w:proofErr w:type="spellStart"/>
            <w:r>
              <w:rPr>
                <w:spacing w:val="-1"/>
                <w:sz w:val="24"/>
                <w:szCs w:val="24"/>
              </w:rPr>
              <w:t>K</w:t>
            </w:r>
            <w:r>
              <w:rPr>
                <w:spacing w:val="1"/>
                <w:sz w:val="24"/>
                <w:szCs w:val="24"/>
              </w:rPr>
              <w:t>ı</w:t>
            </w:r>
            <w:r>
              <w:rPr>
                <w:sz w:val="24"/>
                <w:szCs w:val="24"/>
              </w:rPr>
              <w:t>salt</w:t>
            </w:r>
            <w:r>
              <w:rPr>
                <w:spacing w:val="-2"/>
                <w:sz w:val="24"/>
                <w:szCs w:val="24"/>
              </w:rPr>
              <w:t>m</w:t>
            </w:r>
            <w:r>
              <w:rPr>
                <w:sz w:val="24"/>
                <w:szCs w:val="24"/>
              </w:rPr>
              <w:t>alar</w:t>
            </w:r>
            <w:proofErr w:type="spellEnd"/>
            <w:r>
              <w:rPr>
                <w:sz w:val="24"/>
                <w:szCs w:val="24"/>
              </w:rPr>
              <w:t xml:space="preserve"> (Abbreviations)</w:t>
            </w:r>
          </w:p>
        </w:tc>
        <w:tc>
          <w:tcPr>
            <w:tcW w:w="2891" w:type="dxa"/>
            <w:tcBorders>
              <w:top w:val="single" w:sz="5" w:space="0" w:color="000000"/>
              <w:left w:val="single" w:sz="5" w:space="0" w:color="000000"/>
              <w:bottom w:val="single" w:sz="5" w:space="0" w:color="000000"/>
              <w:right w:val="single" w:sz="5" w:space="0" w:color="000000"/>
            </w:tcBorders>
            <w:vAlign w:val="center"/>
          </w:tcPr>
          <w:p w14:paraId="4BC51D3D" w14:textId="77777777" w:rsidR="00A67E91" w:rsidRDefault="00636028">
            <w:pPr>
              <w:spacing w:line="260" w:lineRule="exact"/>
              <w:ind w:left="1085" w:right="1086"/>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63FF82BA" w14:textId="77777777" w:rsidR="00A67E91" w:rsidRDefault="00636028">
            <w:pPr>
              <w:spacing w:line="260" w:lineRule="exact"/>
              <w:ind w:left="516"/>
              <w:rPr>
                <w:sz w:val="24"/>
                <w:szCs w:val="24"/>
              </w:rPr>
            </w:pPr>
            <w:r>
              <w:rPr>
                <w:sz w:val="24"/>
                <w:szCs w:val="24"/>
              </w:rPr>
              <w:t>“       “</w:t>
            </w:r>
          </w:p>
        </w:tc>
      </w:tr>
      <w:tr w:rsidR="00A67E91" w14:paraId="3B4B0A7D"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2B72F81C" w14:textId="77777777" w:rsidR="00A67E91" w:rsidRDefault="00636028">
            <w:pPr>
              <w:spacing w:line="260" w:lineRule="exact"/>
              <w:ind w:left="64"/>
              <w:rPr>
                <w:sz w:val="24"/>
                <w:szCs w:val="24"/>
              </w:rPr>
            </w:pPr>
            <w:proofErr w:type="spellStart"/>
            <w:r>
              <w:rPr>
                <w:sz w:val="24"/>
                <w:szCs w:val="24"/>
              </w:rPr>
              <w:t>Şekil</w:t>
            </w:r>
            <w:proofErr w:type="spellEnd"/>
            <w:r>
              <w:rPr>
                <w:sz w:val="24"/>
                <w:szCs w:val="24"/>
              </w:rPr>
              <w:t xml:space="preserve"> </w:t>
            </w:r>
            <w:proofErr w:type="spellStart"/>
            <w:r>
              <w:rPr>
                <w:sz w:val="24"/>
                <w:szCs w:val="24"/>
              </w:rPr>
              <w:t>Listesi</w:t>
            </w:r>
            <w:proofErr w:type="spellEnd"/>
            <w:r>
              <w:rPr>
                <w:sz w:val="24"/>
                <w:szCs w:val="24"/>
              </w:rPr>
              <w:t xml:space="preserve"> (List of Figures)</w:t>
            </w:r>
          </w:p>
        </w:tc>
        <w:tc>
          <w:tcPr>
            <w:tcW w:w="2891" w:type="dxa"/>
            <w:tcBorders>
              <w:top w:val="single" w:sz="5" w:space="0" w:color="000000"/>
              <w:left w:val="single" w:sz="5" w:space="0" w:color="000000"/>
              <w:bottom w:val="single" w:sz="5" w:space="0" w:color="000000"/>
              <w:right w:val="single" w:sz="5" w:space="0" w:color="000000"/>
            </w:tcBorders>
            <w:vAlign w:val="center"/>
          </w:tcPr>
          <w:p w14:paraId="74A5030A" w14:textId="77777777" w:rsidR="00A67E91" w:rsidRDefault="00636028">
            <w:pPr>
              <w:spacing w:line="260" w:lineRule="exact"/>
              <w:ind w:left="1086" w:right="1084"/>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797291A9" w14:textId="77777777" w:rsidR="00A67E91" w:rsidRDefault="00636028">
            <w:pPr>
              <w:spacing w:line="260" w:lineRule="exact"/>
              <w:ind w:left="518"/>
              <w:rPr>
                <w:sz w:val="24"/>
                <w:szCs w:val="24"/>
              </w:rPr>
            </w:pPr>
            <w:r>
              <w:rPr>
                <w:sz w:val="24"/>
                <w:szCs w:val="24"/>
              </w:rPr>
              <w:t>“       “</w:t>
            </w:r>
          </w:p>
        </w:tc>
      </w:tr>
      <w:tr w:rsidR="00A67E91" w14:paraId="5BA8B784" w14:textId="77777777" w:rsidTr="00502103">
        <w:trPr>
          <w:trHeight w:hRule="exact" w:val="425"/>
        </w:trPr>
        <w:tc>
          <w:tcPr>
            <w:tcW w:w="4073" w:type="dxa"/>
            <w:tcBorders>
              <w:top w:val="single" w:sz="5" w:space="0" w:color="000000"/>
              <w:left w:val="single" w:sz="5" w:space="0" w:color="000000"/>
              <w:bottom w:val="single" w:sz="5" w:space="0" w:color="000000"/>
              <w:right w:val="single" w:sz="5" w:space="0" w:color="000000"/>
            </w:tcBorders>
            <w:vAlign w:val="center"/>
          </w:tcPr>
          <w:p w14:paraId="48DE2E42" w14:textId="77777777" w:rsidR="00A67E91" w:rsidRDefault="00636028">
            <w:pPr>
              <w:spacing w:line="260" w:lineRule="exact"/>
              <w:ind w:left="64"/>
              <w:rPr>
                <w:sz w:val="24"/>
                <w:szCs w:val="24"/>
              </w:rPr>
            </w:pPr>
            <w:proofErr w:type="spellStart"/>
            <w:r>
              <w:rPr>
                <w:sz w:val="24"/>
                <w:szCs w:val="24"/>
              </w:rPr>
              <w:t>Tablo</w:t>
            </w:r>
            <w:proofErr w:type="spellEnd"/>
            <w:r>
              <w:rPr>
                <w:sz w:val="24"/>
                <w:szCs w:val="24"/>
              </w:rPr>
              <w:t xml:space="preserve"> </w:t>
            </w:r>
            <w:proofErr w:type="spellStart"/>
            <w:r>
              <w:rPr>
                <w:sz w:val="24"/>
                <w:szCs w:val="24"/>
              </w:rPr>
              <w:t>Listesi</w:t>
            </w:r>
            <w:proofErr w:type="spellEnd"/>
            <w:r>
              <w:rPr>
                <w:sz w:val="24"/>
                <w:szCs w:val="24"/>
              </w:rPr>
              <w:t xml:space="preserve"> (List of Tables)</w:t>
            </w:r>
          </w:p>
        </w:tc>
        <w:tc>
          <w:tcPr>
            <w:tcW w:w="2891" w:type="dxa"/>
            <w:tcBorders>
              <w:top w:val="single" w:sz="5" w:space="0" w:color="000000"/>
              <w:left w:val="single" w:sz="5" w:space="0" w:color="000000"/>
              <w:bottom w:val="single" w:sz="5" w:space="0" w:color="000000"/>
              <w:right w:val="single" w:sz="5" w:space="0" w:color="000000"/>
            </w:tcBorders>
            <w:vAlign w:val="center"/>
          </w:tcPr>
          <w:p w14:paraId="0EA17372" w14:textId="77777777" w:rsidR="00A67E91" w:rsidRDefault="00636028">
            <w:pPr>
              <w:spacing w:line="260" w:lineRule="exact"/>
              <w:ind w:left="1086" w:right="1084"/>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62D68B3E" w14:textId="77777777" w:rsidR="00A67E91" w:rsidRDefault="00636028">
            <w:pPr>
              <w:spacing w:line="260" w:lineRule="exact"/>
              <w:ind w:left="517"/>
              <w:rPr>
                <w:sz w:val="24"/>
                <w:szCs w:val="24"/>
              </w:rPr>
            </w:pPr>
            <w:r>
              <w:rPr>
                <w:sz w:val="24"/>
                <w:szCs w:val="24"/>
              </w:rPr>
              <w:t>“       “</w:t>
            </w:r>
          </w:p>
        </w:tc>
      </w:tr>
      <w:tr w:rsidR="00A67E91" w14:paraId="17E426A1"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729535AA" w14:textId="39AACFB9" w:rsidR="00A67E91" w:rsidRDefault="00636028">
            <w:pPr>
              <w:spacing w:line="260" w:lineRule="exact"/>
              <w:ind w:left="64"/>
              <w:rPr>
                <w:sz w:val="24"/>
                <w:szCs w:val="24"/>
              </w:rPr>
            </w:pPr>
            <w:proofErr w:type="spellStart"/>
            <w:r>
              <w:rPr>
                <w:sz w:val="24"/>
                <w:szCs w:val="24"/>
              </w:rPr>
              <w:t>Bölüm</w:t>
            </w:r>
            <w:proofErr w:type="spellEnd"/>
            <w:r>
              <w:rPr>
                <w:spacing w:val="-2"/>
                <w:sz w:val="24"/>
                <w:szCs w:val="24"/>
              </w:rPr>
              <w:t xml:space="preserve"> </w:t>
            </w:r>
            <w:r>
              <w:rPr>
                <w:sz w:val="24"/>
                <w:szCs w:val="24"/>
              </w:rPr>
              <w:t>1</w:t>
            </w:r>
            <w:r w:rsidR="00ED0BE8">
              <w:rPr>
                <w:sz w:val="24"/>
                <w:szCs w:val="24"/>
              </w:rPr>
              <w:t xml:space="preserve"> </w:t>
            </w:r>
          </w:p>
        </w:tc>
        <w:tc>
          <w:tcPr>
            <w:tcW w:w="2891" w:type="dxa"/>
            <w:tcBorders>
              <w:top w:val="single" w:sz="5" w:space="0" w:color="000000"/>
              <w:left w:val="single" w:sz="5" w:space="0" w:color="000000"/>
              <w:bottom w:val="single" w:sz="5" w:space="0" w:color="000000"/>
              <w:right w:val="single" w:sz="5" w:space="0" w:color="000000"/>
            </w:tcBorders>
            <w:vAlign w:val="center"/>
          </w:tcPr>
          <w:p w14:paraId="6138BE7B" w14:textId="77777777" w:rsidR="00A67E91" w:rsidRDefault="00DF50E6" w:rsidP="00DF50E6">
            <w:pPr>
              <w:spacing w:line="260" w:lineRule="exact"/>
              <w:jc w:val="center"/>
              <w:rPr>
                <w:sz w:val="24"/>
                <w:szCs w:val="24"/>
              </w:rPr>
            </w:pPr>
            <w:proofErr w:type="spellStart"/>
            <w:r>
              <w:rPr>
                <w:sz w:val="24"/>
                <w:szCs w:val="24"/>
              </w:rPr>
              <w:t>R</w:t>
            </w:r>
            <w:r w:rsidR="00636028">
              <w:rPr>
                <w:sz w:val="24"/>
                <w:szCs w:val="24"/>
              </w:rPr>
              <w:t>aka</w:t>
            </w:r>
            <w:r w:rsidR="00636028">
              <w:rPr>
                <w:spacing w:val="-3"/>
                <w:sz w:val="24"/>
                <w:szCs w:val="24"/>
              </w:rPr>
              <w:t>m</w:t>
            </w:r>
            <w:proofErr w:type="spellEnd"/>
            <w:r>
              <w:rPr>
                <w:sz w:val="24"/>
                <w:szCs w:val="24"/>
              </w:rPr>
              <w:t xml:space="preserve"> </w:t>
            </w:r>
            <w:r w:rsidR="00636028">
              <w:rPr>
                <w:sz w:val="24"/>
                <w:szCs w:val="24"/>
              </w:rPr>
              <w:t xml:space="preserve"> (1,2,3 </w:t>
            </w:r>
            <w:proofErr w:type="spellStart"/>
            <w:r w:rsidR="00636028">
              <w:rPr>
                <w:sz w:val="24"/>
                <w:szCs w:val="24"/>
              </w:rPr>
              <w:t>gibi</w:t>
            </w:r>
            <w:proofErr w:type="spellEnd"/>
            <w:r w:rsidR="00636028">
              <w:rPr>
                <w:sz w:val="24"/>
                <w:szCs w:val="24"/>
              </w:rPr>
              <w:t>)</w:t>
            </w:r>
          </w:p>
        </w:tc>
        <w:tc>
          <w:tcPr>
            <w:tcW w:w="1680" w:type="dxa"/>
            <w:tcBorders>
              <w:top w:val="single" w:sz="5" w:space="0" w:color="000000"/>
              <w:left w:val="single" w:sz="5" w:space="0" w:color="000000"/>
              <w:bottom w:val="single" w:sz="5" w:space="0" w:color="000000"/>
              <w:right w:val="single" w:sz="5" w:space="0" w:color="000000"/>
            </w:tcBorders>
            <w:vAlign w:val="center"/>
          </w:tcPr>
          <w:p w14:paraId="58F05B1C" w14:textId="77777777" w:rsidR="00A67E91" w:rsidRDefault="00636028">
            <w:pPr>
              <w:spacing w:line="260" w:lineRule="exact"/>
              <w:ind w:left="517"/>
              <w:rPr>
                <w:sz w:val="24"/>
                <w:szCs w:val="24"/>
              </w:rPr>
            </w:pPr>
            <w:r>
              <w:rPr>
                <w:sz w:val="24"/>
                <w:szCs w:val="24"/>
              </w:rPr>
              <w:t>“       “</w:t>
            </w:r>
          </w:p>
        </w:tc>
      </w:tr>
      <w:tr w:rsidR="00A67E91" w14:paraId="15AEF76B"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26AA9FB8" w14:textId="77777777" w:rsidR="00A67E91" w:rsidRDefault="00636028">
            <w:pPr>
              <w:spacing w:line="260" w:lineRule="exact"/>
              <w:ind w:left="64"/>
              <w:rPr>
                <w:sz w:val="24"/>
                <w:szCs w:val="24"/>
              </w:rPr>
            </w:pPr>
            <w:proofErr w:type="spellStart"/>
            <w:r>
              <w:rPr>
                <w:sz w:val="24"/>
                <w:szCs w:val="24"/>
              </w:rPr>
              <w:t>Bölüm</w:t>
            </w:r>
            <w:proofErr w:type="spellEnd"/>
            <w:r>
              <w:rPr>
                <w:spacing w:val="-2"/>
                <w:sz w:val="24"/>
                <w:szCs w:val="24"/>
              </w:rPr>
              <w:t xml:space="preserve"> </w:t>
            </w:r>
            <w:r>
              <w:rPr>
                <w:sz w:val="24"/>
                <w:szCs w:val="24"/>
              </w:rPr>
              <w:t>2</w:t>
            </w:r>
          </w:p>
        </w:tc>
        <w:tc>
          <w:tcPr>
            <w:tcW w:w="2891" w:type="dxa"/>
            <w:tcBorders>
              <w:top w:val="single" w:sz="5" w:space="0" w:color="000000"/>
              <w:left w:val="single" w:sz="5" w:space="0" w:color="000000"/>
              <w:bottom w:val="single" w:sz="5" w:space="0" w:color="000000"/>
              <w:right w:val="single" w:sz="5" w:space="0" w:color="000000"/>
            </w:tcBorders>
            <w:vAlign w:val="center"/>
          </w:tcPr>
          <w:p w14:paraId="7ABE1647" w14:textId="77777777" w:rsidR="00A67E91" w:rsidRDefault="00636028">
            <w:pPr>
              <w:spacing w:line="260" w:lineRule="exact"/>
              <w:ind w:left="1083" w:right="1087"/>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6969AA16" w14:textId="77777777" w:rsidR="00A67E91" w:rsidRDefault="00636028">
            <w:pPr>
              <w:spacing w:line="260" w:lineRule="exact"/>
              <w:ind w:left="515"/>
              <w:rPr>
                <w:sz w:val="24"/>
                <w:szCs w:val="24"/>
              </w:rPr>
            </w:pPr>
            <w:r>
              <w:rPr>
                <w:sz w:val="24"/>
                <w:szCs w:val="24"/>
              </w:rPr>
              <w:t>“       “</w:t>
            </w:r>
          </w:p>
        </w:tc>
      </w:tr>
      <w:tr w:rsidR="00A67E91" w14:paraId="73382336" w14:textId="77777777" w:rsidTr="00502103">
        <w:trPr>
          <w:trHeight w:hRule="exact" w:val="425"/>
        </w:trPr>
        <w:tc>
          <w:tcPr>
            <w:tcW w:w="4073" w:type="dxa"/>
            <w:tcBorders>
              <w:top w:val="single" w:sz="5" w:space="0" w:color="000000"/>
              <w:left w:val="single" w:sz="5" w:space="0" w:color="000000"/>
              <w:bottom w:val="single" w:sz="5" w:space="0" w:color="000000"/>
              <w:right w:val="single" w:sz="5" w:space="0" w:color="000000"/>
            </w:tcBorders>
            <w:vAlign w:val="center"/>
          </w:tcPr>
          <w:p w14:paraId="74568D26" w14:textId="77777777" w:rsidR="00A67E91" w:rsidRDefault="00636028">
            <w:pPr>
              <w:spacing w:line="260" w:lineRule="exact"/>
              <w:ind w:left="64"/>
              <w:rPr>
                <w:sz w:val="24"/>
                <w:szCs w:val="24"/>
              </w:rPr>
            </w:pPr>
            <w:proofErr w:type="spellStart"/>
            <w:r>
              <w:rPr>
                <w:sz w:val="24"/>
                <w:szCs w:val="24"/>
              </w:rPr>
              <w:t>Bölüm</w:t>
            </w:r>
            <w:proofErr w:type="spellEnd"/>
            <w:r>
              <w:rPr>
                <w:spacing w:val="-2"/>
                <w:sz w:val="24"/>
                <w:szCs w:val="24"/>
              </w:rPr>
              <w:t xml:space="preserve"> </w:t>
            </w:r>
            <w:r>
              <w:rPr>
                <w:sz w:val="24"/>
                <w:szCs w:val="24"/>
              </w:rPr>
              <w:t>3</w:t>
            </w:r>
          </w:p>
        </w:tc>
        <w:tc>
          <w:tcPr>
            <w:tcW w:w="2891" w:type="dxa"/>
            <w:tcBorders>
              <w:top w:val="single" w:sz="5" w:space="0" w:color="000000"/>
              <w:left w:val="single" w:sz="5" w:space="0" w:color="000000"/>
              <w:bottom w:val="single" w:sz="5" w:space="0" w:color="000000"/>
              <w:right w:val="single" w:sz="5" w:space="0" w:color="000000"/>
            </w:tcBorders>
            <w:vAlign w:val="center"/>
          </w:tcPr>
          <w:p w14:paraId="3771DD5F" w14:textId="77777777" w:rsidR="00A67E91" w:rsidRDefault="00636028">
            <w:pPr>
              <w:spacing w:line="260" w:lineRule="exact"/>
              <w:ind w:left="1083" w:right="1086"/>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26465503" w14:textId="77777777" w:rsidR="00A67E91" w:rsidRDefault="00636028">
            <w:pPr>
              <w:spacing w:line="260" w:lineRule="exact"/>
              <w:ind w:left="516"/>
              <w:rPr>
                <w:sz w:val="24"/>
                <w:szCs w:val="24"/>
              </w:rPr>
            </w:pPr>
            <w:r>
              <w:rPr>
                <w:sz w:val="24"/>
                <w:szCs w:val="24"/>
              </w:rPr>
              <w:t>“       “</w:t>
            </w:r>
          </w:p>
        </w:tc>
      </w:tr>
      <w:tr w:rsidR="00A67E91" w14:paraId="0ADAAC21"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4BABC7A0" w14:textId="77777777" w:rsidR="00A67E91" w:rsidRDefault="00636028">
            <w:pPr>
              <w:spacing w:line="260" w:lineRule="exact"/>
              <w:ind w:left="64"/>
              <w:rPr>
                <w:sz w:val="24"/>
                <w:szCs w:val="24"/>
              </w:rPr>
            </w:pPr>
            <w:proofErr w:type="spellStart"/>
            <w:r>
              <w:rPr>
                <w:sz w:val="24"/>
                <w:szCs w:val="24"/>
              </w:rPr>
              <w:t>Bölüm</w:t>
            </w:r>
            <w:proofErr w:type="spellEnd"/>
            <w:r>
              <w:rPr>
                <w:spacing w:val="-2"/>
                <w:sz w:val="24"/>
                <w:szCs w:val="24"/>
              </w:rPr>
              <w:t xml:space="preserve"> </w:t>
            </w:r>
            <w:r>
              <w:rPr>
                <w:sz w:val="24"/>
                <w:szCs w:val="24"/>
              </w:rPr>
              <w:t>4</w:t>
            </w:r>
          </w:p>
        </w:tc>
        <w:tc>
          <w:tcPr>
            <w:tcW w:w="2891" w:type="dxa"/>
            <w:tcBorders>
              <w:top w:val="single" w:sz="5" w:space="0" w:color="000000"/>
              <w:left w:val="single" w:sz="5" w:space="0" w:color="000000"/>
              <w:bottom w:val="single" w:sz="5" w:space="0" w:color="000000"/>
              <w:right w:val="single" w:sz="5" w:space="0" w:color="000000"/>
            </w:tcBorders>
            <w:vAlign w:val="center"/>
          </w:tcPr>
          <w:p w14:paraId="18162C74" w14:textId="77777777" w:rsidR="00A67E91" w:rsidRDefault="00636028">
            <w:pPr>
              <w:spacing w:line="260" w:lineRule="exact"/>
              <w:ind w:left="1083" w:right="1087"/>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25B42420" w14:textId="77777777" w:rsidR="00A67E91" w:rsidRDefault="00636028">
            <w:pPr>
              <w:spacing w:line="260" w:lineRule="exact"/>
              <w:ind w:left="515"/>
              <w:rPr>
                <w:sz w:val="24"/>
                <w:szCs w:val="24"/>
              </w:rPr>
            </w:pPr>
            <w:r>
              <w:rPr>
                <w:sz w:val="24"/>
                <w:szCs w:val="24"/>
              </w:rPr>
              <w:t>“       “</w:t>
            </w:r>
          </w:p>
        </w:tc>
      </w:tr>
      <w:tr w:rsidR="009E5F1F" w14:paraId="3320554C"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6DD7B201" w14:textId="089CAD38" w:rsidR="009E5F1F" w:rsidRDefault="009E5F1F" w:rsidP="009E5F1F">
            <w:pPr>
              <w:spacing w:line="260" w:lineRule="exact"/>
              <w:ind w:left="64"/>
              <w:rPr>
                <w:sz w:val="24"/>
                <w:szCs w:val="24"/>
              </w:rPr>
            </w:pPr>
            <w:proofErr w:type="spellStart"/>
            <w:r>
              <w:rPr>
                <w:sz w:val="24"/>
                <w:szCs w:val="24"/>
              </w:rPr>
              <w:t>Bölüm</w:t>
            </w:r>
            <w:proofErr w:type="spellEnd"/>
            <w:r>
              <w:rPr>
                <w:spacing w:val="-2"/>
                <w:sz w:val="24"/>
                <w:szCs w:val="24"/>
              </w:rPr>
              <w:t xml:space="preserve"> </w:t>
            </w:r>
            <w:r>
              <w:rPr>
                <w:sz w:val="24"/>
                <w:szCs w:val="24"/>
              </w:rPr>
              <w:t>5</w:t>
            </w:r>
          </w:p>
        </w:tc>
        <w:tc>
          <w:tcPr>
            <w:tcW w:w="2891" w:type="dxa"/>
            <w:tcBorders>
              <w:top w:val="single" w:sz="5" w:space="0" w:color="000000"/>
              <w:left w:val="single" w:sz="5" w:space="0" w:color="000000"/>
              <w:bottom w:val="single" w:sz="5" w:space="0" w:color="000000"/>
              <w:right w:val="single" w:sz="5" w:space="0" w:color="000000"/>
            </w:tcBorders>
            <w:vAlign w:val="center"/>
          </w:tcPr>
          <w:p w14:paraId="06D4B140" w14:textId="760A5C2B" w:rsidR="009E5F1F" w:rsidRDefault="009E5F1F">
            <w:pPr>
              <w:spacing w:line="260" w:lineRule="exact"/>
              <w:ind w:left="1085" w:right="1085"/>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28A0927C" w14:textId="22592491" w:rsidR="009E5F1F" w:rsidRDefault="009E5F1F">
            <w:pPr>
              <w:spacing w:line="260" w:lineRule="exact"/>
              <w:ind w:left="517"/>
              <w:rPr>
                <w:sz w:val="24"/>
                <w:szCs w:val="24"/>
              </w:rPr>
            </w:pPr>
            <w:r>
              <w:rPr>
                <w:sz w:val="24"/>
                <w:szCs w:val="24"/>
              </w:rPr>
              <w:t>“       “</w:t>
            </w:r>
          </w:p>
        </w:tc>
      </w:tr>
      <w:tr w:rsidR="00B74608" w14:paraId="0B9D94A3"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2AE2F79C" w14:textId="4EB1D1B5" w:rsidR="00B74608" w:rsidRDefault="00B74608" w:rsidP="00B74608">
            <w:pPr>
              <w:spacing w:line="260" w:lineRule="exact"/>
              <w:ind w:left="64"/>
              <w:rPr>
                <w:sz w:val="24"/>
                <w:szCs w:val="24"/>
              </w:rPr>
            </w:pPr>
            <w:proofErr w:type="spellStart"/>
            <w:r>
              <w:rPr>
                <w:sz w:val="24"/>
                <w:szCs w:val="24"/>
              </w:rPr>
              <w:t>Bölüm</w:t>
            </w:r>
            <w:proofErr w:type="spellEnd"/>
            <w:r>
              <w:rPr>
                <w:sz w:val="24"/>
                <w:szCs w:val="24"/>
              </w:rPr>
              <w:t xml:space="preserve"> 6</w:t>
            </w:r>
          </w:p>
        </w:tc>
        <w:tc>
          <w:tcPr>
            <w:tcW w:w="2891" w:type="dxa"/>
            <w:tcBorders>
              <w:top w:val="single" w:sz="5" w:space="0" w:color="000000"/>
              <w:left w:val="single" w:sz="5" w:space="0" w:color="000000"/>
              <w:bottom w:val="single" w:sz="5" w:space="0" w:color="000000"/>
              <w:right w:val="single" w:sz="5" w:space="0" w:color="000000"/>
            </w:tcBorders>
            <w:vAlign w:val="center"/>
          </w:tcPr>
          <w:p w14:paraId="6041D55D" w14:textId="7376A48D" w:rsidR="00B74608" w:rsidRDefault="00B74608" w:rsidP="00B74608">
            <w:pPr>
              <w:spacing w:line="260" w:lineRule="exact"/>
              <w:ind w:left="1085" w:right="1085"/>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58A34BBE" w14:textId="2993BCB2" w:rsidR="00B74608" w:rsidRDefault="00B74608" w:rsidP="00B74608">
            <w:pPr>
              <w:spacing w:line="260" w:lineRule="exact"/>
              <w:ind w:left="517"/>
              <w:rPr>
                <w:sz w:val="24"/>
                <w:szCs w:val="24"/>
              </w:rPr>
            </w:pPr>
            <w:r>
              <w:rPr>
                <w:sz w:val="24"/>
                <w:szCs w:val="24"/>
              </w:rPr>
              <w:t>“       “</w:t>
            </w:r>
          </w:p>
        </w:tc>
      </w:tr>
      <w:tr w:rsidR="00B74608" w14:paraId="740EF12B" w14:textId="77777777" w:rsidTr="00502103">
        <w:trPr>
          <w:trHeight w:hRule="exact" w:val="424"/>
        </w:trPr>
        <w:tc>
          <w:tcPr>
            <w:tcW w:w="4073" w:type="dxa"/>
            <w:tcBorders>
              <w:top w:val="single" w:sz="5" w:space="0" w:color="000000"/>
              <w:left w:val="single" w:sz="5" w:space="0" w:color="000000"/>
              <w:bottom w:val="single" w:sz="5" w:space="0" w:color="000000"/>
              <w:right w:val="single" w:sz="5" w:space="0" w:color="000000"/>
            </w:tcBorders>
            <w:vAlign w:val="center"/>
          </w:tcPr>
          <w:p w14:paraId="020A32ED" w14:textId="0104AD94" w:rsidR="00B74608" w:rsidRDefault="00B74608" w:rsidP="00B74608">
            <w:pPr>
              <w:spacing w:line="260" w:lineRule="exact"/>
              <w:ind w:left="64"/>
              <w:rPr>
                <w:sz w:val="24"/>
                <w:szCs w:val="24"/>
              </w:rPr>
            </w:pPr>
            <w:proofErr w:type="spellStart"/>
            <w:r>
              <w:rPr>
                <w:sz w:val="24"/>
                <w:szCs w:val="24"/>
              </w:rPr>
              <w:t>Kaynaklar</w:t>
            </w:r>
            <w:proofErr w:type="spellEnd"/>
            <w:r>
              <w:rPr>
                <w:sz w:val="24"/>
                <w:szCs w:val="24"/>
              </w:rPr>
              <w:t xml:space="preserve"> (References)</w:t>
            </w:r>
          </w:p>
        </w:tc>
        <w:tc>
          <w:tcPr>
            <w:tcW w:w="2891" w:type="dxa"/>
            <w:tcBorders>
              <w:top w:val="single" w:sz="5" w:space="0" w:color="000000"/>
              <w:left w:val="single" w:sz="5" w:space="0" w:color="000000"/>
              <w:bottom w:val="single" w:sz="5" w:space="0" w:color="000000"/>
              <w:right w:val="single" w:sz="5" w:space="0" w:color="000000"/>
            </w:tcBorders>
            <w:vAlign w:val="center"/>
          </w:tcPr>
          <w:p w14:paraId="5C5065C5" w14:textId="77777777" w:rsidR="00B74608" w:rsidRDefault="00B74608" w:rsidP="00B74608">
            <w:pPr>
              <w:spacing w:line="260" w:lineRule="exact"/>
              <w:ind w:left="1085" w:right="1085"/>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135D0ED6" w14:textId="77777777" w:rsidR="00B74608" w:rsidRDefault="00B74608" w:rsidP="00B74608">
            <w:pPr>
              <w:spacing w:line="260" w:lineRule="exact"/>
              <w:ind w:left="517"/>
              <w:rPr>
                <w:sz w:val="24"/>
                <w:szCs w:val="24"/>
              </w:rPr>
            </w:pPr>
            <w:r>
              <w:rPr>
                <w:sz w:val="24"/>
                <w:szCs w:val="24"/>
              </w:rPr>
              <w:t>“       “</w:t>
            </w:r>
          </w:p>
        </w:tc>
      </w:tr>
      <w:tr w:rsidR="00B74608" w14:paraId="2208984C" w14:textId="77777777" w:rsidTr="00502103">
        <w:trPr>
          <w:trHeight w:hRule="exact" w:val="425"/>
        </w:trPr>
        <w:tc>
          <w:tcPr>
            <w:tcW w:w="4073" w:type="dxa"/>
            <w:tcBorders>
              <w:top w:val="single" w:sz="5" w:space="0" w:color="000000"/>
              <w:left w:val="single" w:sz="5" w:space="0" w:color="000000"/>
              <w:bottom w:val="single" w:sz="5" w:space="0" w:color="000000"/>
              <w:right w:val="single" w:sz="5" w:space="0" w:color="000000"/>
            </w:tcBorders>
            <w:vAlign w:val="center"/>
          </w:tcPr>
          <w:p w14:paraId="7C46FF1F" w14:textId="47E1F5E7" w:rsidR="00B74608" w:rsidRDefault="00B74608" w:rsidP="00B74608">
            <w:pPr>
              <w:spacing w:line="260" w:lineRule="exact"/>
              <w:ind w:left="64"/>
              <w:rPr>
                <w:sz w:val="24"/>
                <w:szCs w:val="24"/>
              </w:rPr>
            </w:pPr>
            <w:proofErr w:type="spellStart"/>
            <w:r>
              <w:rPr>
                <w:sz w:val="24"/>
                <w:szCs w:val="24"/>
              </w:rPr>
              <w:t>Ekler</w:t>
            </w:r>
            <w:proofErr w:type="spellEnd"/>
            <w:r>
              <w:rPr>
                <w:sz w:val="24"/>
                <w:szCs w:val="24"/>
              </w:rPr>
              <w:t xml:space="preserve"> </w:t>
            </w:r>
          </w:p>
        </w:tc>
        <w:tc>
          <w:tcPr>
            <w:tcW w:w="2891" w:type="dxa"/>
            <w:tcBorders>
              <w:top w:val="single" w:sz="5" w:space="0" w:color="000000"/>
              <w:left w:val="single" w:sz="5" w:space="0" w:color="000000"/>
              <w:bottom w:val="single" w:sz="5" w:space="0" w:color="000000"/>
              <w:right w:val="single" w:sz="5" w:space="0" w:color="000000"/>
            </w:tcBorders>
            <w:vAlign w:val="center"/>
          </w:tcPr>
          <w:p w14:paraId="4AB635E2" w14:textId="77777777" w:rsidR="00B74608" w:rsidRDefault="00B74608" w:rsidP="00B74608">
            <w:pPr>
              <w:spacing w:line="260" w:lineRule="exact"/>
              <w:ind w:left="1085" w:right="1085"/>
              <w:jc w:val="center"/>
              <w:rPr>
                <w:sz w:val="24"/>
                <w:szCs w:val="24"/>
              </w:rPr>
            </w:pPr>
            <w:r>
              <w:rPr>
                <w:sz w:val="24"/>
                <w:szCs w:val="24"/>
              </w:rPr>
              <w:t>“       “</w:t>
            </w:r>
          </w:p>
        </w:tc>
        <w:tc>
          <w:tcPr>
            <w:tcW w:w="1680" w:type="dxa"/>
            <w:tcBorders>
              <w:top w:val="single" w:sz="5" w:space="0" w:color="000000"/>
              <w:left w:val="single" w:sz="5" w:space="0" w:color="000000"/>
              <w:bottom w:val="single" w:sz="5" w:space="0" w:color="000000"/>
              <w:right w:val="single" w:sz="5" w:space="0" w:color="000000"/>
            </w:tcBorders>
            <w:vAlign w:val="center"/>
          </w:tcPr>
          <w:p w14:paraId="4B3DEF0D" w14:textId="77777777" w:rsidR="00B74608" w:rsidRDefault="00B74608" w:rsidP="00B74608">
            <w:pPr>
              <w:spacing w:line="260" w:lineRule="exact"/>
              <w:ind w:left="516"/>
              <w:rPr>
                <w:sz w:val="24"/>
                <w:szCs w:val="24"/>
              </w:rPr>
            </w:pPr>
            <w:r>
              <w:rPr>
                <w:sz w:val="24"/>
                <w:szCs w:val="24"/>
              </w:rPr>
              <w:t>“       “</w:t>
            </w:r>
          </w:p>
        </w:tc>
      </w:tr>
    </w:tbl>
    <w:p w14:paraId="49A621C7" w14:textId="77777777" w:rsidR="00A67E91" w:rsidRDefault="00A67E91">
      <w:pPr>
        <w:sectPr w:rsidR="00A67E91">
          <w:pgSz w:w="11900" w:h="16840"/>
          <w:pgMar w:top="1580" w:right="1500" w:bottom="280" w:left="1520" w:header="0" w:footer="759" w:gutter="0"/>
          <w:cols w:space="708"/>
        </w:sectPr>
      </w:pPr>
    </w:p>
    <w:p w14:paraId="63AF7A3B" w14:textId="304D473C" w:rsidR="00031EB1" w:rsidRPr="00F34E18" w:rsidRDefault="002F37C4" w:rsidP="00F34E18">
      <w:pPr>
        <w:pStyle w:val="ListParagraph"/>
        <w:numPr>
          <w:ilvl w:val="0"/>
          <w:numId w:val="7"/>
        </w:numPr>
        <w:spacing w:before="120" w:after="120" w:line="360" w:lineRule="auto"/>
        <w:ind w:left="426" w:hanging="426"/>
        <w:rPr>
          <w:b/>
          <w:sz w:val="28"/>
          <w:szCs w:val="28"/>
        </w:rPr>
      </w:pPr>
      <w:r w:rsidRPr="00F34E18">
        <w:rPr>
          <w:b/>
          <w:sz w:val="28"/>
          <w:szCs w:val="28"/>
        </w:rPr>
        <w:lastRenderedPageBreak/>
        <w:t>RAPORUN</w:t>
      </w:r>
      <w:r w:rsidR="00636028" w:rsidRPr="00F34E18">
        <w:rPr>
          <w:b/>
          <w:sz w:val="28"/>
          <w:szCs w:val="28"/>
        </w:rPr>
        <w:t xml:space="preserve"> İÇERİĞİ VE DÜZEN</w:t>
      </w:r>
      <w:r w:rsidR="00031EB1" w:rsidRPr="00F34E18">
        <w:rPr>
          <w:b/>
          <w:sz w:val="28"/>
          <w:szCs w:val="28"/>
        </w:rPr>
        <w:t>İ</w:t>
      </w:r>
    </w:p>
    <w:p w14:paraId="3251E6FE" w14:textId="2926650B" w:rsidR="00F34E18" w:rsidRDefault="00F34E18" w:rsidP="00F34E18">
      <w:pPr>
        <w:spacing w:before="120" w:after="120" w:line="360" w:lineRule="auto"/>
        <w:jc w:val="both"/>
        <w:rPr>
          <w:sz w:val="24"/>
          <w:szCs w:val="24"/>
        </w:rPr>
      </w:pPr>
      <w:r w:rsidRPr="00F34E18">
        <w:rPr>
          <w:sz w:val="24"/>
          <w:szCs w:val="24"/>
        </w:rPr>
        <w:t xml:space="preserve">Bu </w:t>
      </w:r>
      <w:proofErr w:type="spellStart"/>
      <w:r w:rsidRPr="00F34E18">
        <w:rPr>
          <w:sz w:val="24"/>
          <w:szCs w:val="24"/>
        </w:rPr>
        <w:t>bölümde</w:t>
      </w:r>
      <w:proofErr w:type="spellEnd"/>
      <w:r w:rsidRPr="00F34E18">
        <w:rPr>
          <w:sz w:val="24"/>
          <w:szCs w:val="24"/>
        </w:rPr>
        <w:t xml:space="preserve">, </w:t>
      </w:r>
      <w:proofErr w:type="spellStart"/>
      <w:r w:rsidRPr="00F34E18">
        <w:rPr>
          <w:sz w:val="24"/>
          <w:szCs w:val="24"/>
        </w:rPr>
        <w:t>projenin</w:t>
      </w:r>
      <w:proofErr w:type="spellEnd"/>
      <w:r w:rsidRPr="00F34E18">
        <w:rPr>
          <w:sz w:val="24"/>
          <w:szCs w:val="24"/>
        </w:rPr>
        <w:t xml:space="preserve"> </w:t>
      </w:r>
      <w:proofErr w:type="spellStart"/>
      <w:r w:rsidRPr="00F34E18">
        <w:rPr>
          <w:sz w:val="24"/>
          <w:szCs w:val="24"/>
        </w:rPr>
        <w:t>içeriğinin</w:t>
      </w:r>
      <w:proofErr w:type="spellEnd"/>
      <w:r w:rsidRPr="00F34E18">
        <w:rPr>
          <w:sz w:val="24"/>
          <w:szCs w:val="24"/>
        </w:rPr>
        <w:t xml:space="preserve"> </w:t>
      </w:r>
      <w:proofErr w:type="spellStart"/>
      <w:r w:rsidRPr="00F34E18">
        <w:rPr>
          <w:sz w:val="24"/>
          <w:szCs w:val="24"/>
        </w:rPr>
        <w:t>nasıl</w:t>
      </w:r>
      <w:proofErr w:type="spellEnd"/>
      <w:r w:rsidRPr="00F34E18">
        <w:rPr>
          <w:sz w:val="24"/>
          <w:szCs w:val="24"/>
        </w:rPr>
        <w:t xml:space="preserve"> </w:t>
      </w:r>
      <w:proofErr w:type="spellStart"/>
      <w:r w:rsidRPr="00F34E18">
        <w:rPr>
          <w:sz w:val="24"/>
          <w:szCs w:val="24"/>
        </w:rPr>
        <w:t>düzenlenmesinin</w:t>
      </w:r>
      <w:proofErr w:type="spellEnd"/>
      <w:r w:rsidRPr="00F34E18">
        <w:rPr>
          <w:sz w:val="24"/>
          <w:szCs w:val="24"/>
        </w:rPr>
        <w:t xml:space="preserve"> </w:t>
      </w:r>
      <w:proofErr w:type="spellStart"/>
      <w:r w:rsidRPr="00F34E18">
        <w:rPr>
          <w:sz w:val="24"/>
          <w:szCs w:val="24"/>
        </w:rPr>
        <w:t>gerektiği</w:t>
      </w:r>
      <w:proofErr w:type="spellEnd"/>
      <w:r w:rsidRPr="00F34E18">
        <w:rPr>
          <w:sz w:val="24"/>
          <w:szCs w:val="24"/>
        </w:rPr>
        <w:t xml:space="preserve"> </w:t>
      </w:r>
      <w:proofErr w:type="spellStart"/>
      <w:r w:rsidR="00FC0A3E">
        <w:rPr>
          <w:sz w:val="24"/>
          <w:szCs w:val="24"/>
        </w:rPr>
        <w:t>anlatılacaktır</w:t>
      </w:r>
      <w:proofErr w:type="spellEnd"/>
      <w:r w:rsidRPr="00F34E18">
        <w:rPr>
          <w:sz w:val="24"/>
          <w:szCs w:val="24"/>
        </w:rPr>
        <w:t xml:space="preserve">. Bu </w:t>
      </w:r>
      <w:proofErr w:type="spellStart"/>
      <w:r w:rsidRPr="00F34E18">
        <w:rPr>
          <w:sz w:val="24"/>
          <w:szCs w:val="24"/>
        </w:rPr>
        <w:t>bağlamda</w:t>
      </w:r>
      <w:proofErr w:type="spellEnd"/>
      <w:r w:rsidRPr="00F34E18">
        <w:rPr>
          <w:sz w:val="24"/>
          <w:szCs w:val="24"/>
        </w:rPr>
        <w:t xml:space="preserve"> </w:t>
      </w:r>
      <w:proofErr w:type="spellStart"/>
      <w:r w:rsidRPr="00F34E18">
        <w:rPr>
          <w:sz w:val="24"/>
          <w:szCs w:val="24"/>
        </w:rPr>
        <w:t>Kapaklar</w:t>
      </w:r>
      <w:proofErr w:type="spellEnd"/>
      <w:r w:rsidRPr="00F34E18">
        <w:rPr>
          <w:sz w:val="24"/>
          <w:szCs w:val="24"/>
        </w:rPr>
        <w:t xml:space="preserve">; </w:t>
      </w:r>
      <w:proofErr w:type="spellStart"/>
      <w:r w:rsidRPr="00F34E18">
        <w:rPr>
          <w:sz w:val="24"/>
          <w:szCs w:val="24"/>
        </w:rPr>
        <w:t>Önsöz</w:t>
      </w:r>
      <w:proofErr w:type="spellEnd"/>
      <w:r w:rsidRPr="00F34E18">
        <w:rPr>
          <w:sz w:val="24"/>
          <w:szCs w:val="24"/>
        </w:rPr>
        <w:t xml:space="preserve">; </w:t>
      </w:r>
      <w:proofErr w:type="spellStart"/>
      <w:r w:rsidRPr="00F34E18">
        <w:rPr>
          <w:sz w:val="24"/>
          <w:szCs w:val="24"/>
        </w:rPr>
        <w:t>Sembol</w:t>
      </w:r>
      <w:proofErr w:type="spellEnd"/>
      <w:r w:rsidRPr="00F34E18">
        <w:rPr>
          <w:sz w:val="24"/>
          <w:szCs w:val="24"/>
        </w:rPr>
        <w:t xml:space="preserve"> </w:t>
      </w:r>
      <w:proofErr w:type="spellStart"/>
      <w:r w:rsidRPr="00F34E18">
        <w:rPr>
          <w:sz w:val="24"/>
          <w:szCs w:val="24"/>
        </w:rPr>
        <w:t>ve</w:t>
      </w:r>
      <w:proofErr w:type="spellEnd"/>
      <w:r w:rsidRPr="00F34E18">
        <w:rPr>
          <w:sz w:val="24"/>
          <w:szCs w:val="24"/>
        </w:rPr>
        <w:t xml:space="preserve"> </w:t>
      </w:r>
      <w:proofErr w:type="spellStart"/>
      <w:r w:rsidRPr="00F34E18">
        <w:rPr>
          <w:sz w:val="24"/>
          <w:szCs w:val="24"/>
        </w:rPr>
        <w:t>Kısaltmalar</w:t>
      </w:r>
      <w:proofErr w:type="spellEnd"/>
      <w:r w:rsidRPr="00F34E18">
        <w:rPr>
          <w:sz w:val="24"/>
          <w:szCs w:val="24"/>
        </w:rPr>
        <w:t xml:space="preserve">; </w:t>
      </w:r>
      <w:proofErr w:type="spellStart"/>
      <w:r w:rsidRPr="00F34E18">
        <w:rPr>
          <w:sz w:val="24"/>
          <w:szCs w:val="24"/>
        </w:rPr>
        <w:t>Şekil</w:t>
      </w:r>
      <w:proofErr w:type="spellEnd"/>
      <w:r w:rsidRPr="00F34E18">
        <w:rPr>
          <w:sz w:val="24"/>
          <w:szCs w:val="24"/>
        </w:rPr>
        <w:t xml:space="preserve"> </w:t>
      </w:r>
      <w:proofErr w:type="spellStart"/>
      <w:r w:rsidRPr="00F34E18">
        <w:rPr>
          <w:sz w:val="24"/>
          <w:szCs w:val="24"/>
        </w:rPr>
        <w:t>ve</w:t>
      </w:r>
      <w:proofErr w:type="spellEnd"/>
      <w:r w:rsidRPr="00F34E18">
        <w:rPr>
          <w:sz w:val="24"/>
          <w:szCs w:val="24"/>
        </w:rPr>
        <w:t xml:space="preserve"> </w:t>
      </w:r>
      <w:proofErr w:type="spellStart"/>
      <w:r w:rsidRPr="00F34E18">
        <w:rPr>
          <w:sz w:val="24"/>
          <w:szCs w:val="24"/>
        </w:rPr>
        <w:t>Tablo</w:t>
      </w:r>
      <w:proofErr w:type="spellEnd"/>
      <w:r w:rsidRPr="00F34E18">
        <w:rPr>
          <w:sz w:val="24"/>
          <w:szCs w:val="24"/>
        </w:rPr>
        <w:t xml:space="preserve"> </w:t>
      </w:r>
      <w:proofErr w:type="spellStart"/>
      <w:r w:rsidRPr="00F34E18">
        <w:rPr>
          <w:sz w:val="24"/>
          <w:szCs w:val="24"/>
        </w:rPr>
        <w:t>Listeleri</w:t>
      </w:r>
      <w:proofErr w:type="spellEnd"/>
      <w:r w:rsidRPr="00F34E18">
        <w:rPr>
          <w:sz w:val="24"/>
          <w:szCs w:val="24"/>
        </w:rPr>
        <w:t xml:space="preserve">; </w:t>
      </w:r>
      <w:proofErr w:type="spellStart"/>
      <w:r w:rsidRPr="00F34E18">
        <w:rPr>
          <w:sz w:val="24"/>
          <w:szCs w:val="24"/>
        </w:rPr>
        <w:t>Türkçe</w:t>
      </w:r>
      <w:proofErr w:type="spellEnd"/>
      <w:r w:rsidRPr="00F34E18">
        <w:rPr>
          <w:sz w:val="24"/>
          <w:szCs w:val="24"/>
        </w:rPr>
        <w:t xml:space="preserve"> </w:t>
      </w:r>
      <w:proofErr w:type="spellStart"/>
      <w:r w:rsidRPr="00F34E18">
        <w:rPr>
          <w:sz w:val="24"/>
          <w:szCs w:val="24"/>
        </w:rPr>
        <w:t>Özet</w:t>
      </w:r>
      <w:proofErr w:type="spellEnd"/>
      <w:r w:rsidRPr="00F34E18">
        <w:rPr>
          <w:sz w:val="24"/>
          <w:szCs w:val="24"/>
        </w:rPr>
        <w:t xml:space="preserve"> </w:t>
      </w:r>
      <w:proofErr w:type="spellStart"/>
      <w:r w:rsidRPr="00F34E18">
        <w:rPr>
          <w:sz w:val="24"/>
          <w:szCs w:val="24"/>
        </w:rPr>
        <w:t>ve</w:t>
      </w:r>
      <w:proofErr w:type="spellEnd"/>
      <w:r w:rsidRPr="00F34E18">
        <w:rPr>
          <w:sz w:val="24"/>
          <w:szCs w:val="24"/>
        </w:rPr>
        <w:t xml:space="preserve"> </w:t>
      </w:r>
      <w:proofErr w:type="spellStart"/>
      <w:r w:rsidRPr="00F34E18">
        <w:rPr>
          <w:sz w:val="24"/>
          <w:szCs w:val="24"/>
        </w:rPr>
        <w:t>İngilizce</w:t>
      </w:r>
      <w:proofErr w:type="spellEnd"/>
      <w:r w:rsidRPr="00F34E18">
        <w:rPr>
          <w:sz w:val="24"/>
          <w:szCs w:val="24"/>
        </w:rPr>
        <w:t xml:space="preserve"> </w:t>
      </w:r>
      <w:proofErr w:type="spellStart"/>
      <w:r w:rsidRPr="00F34E18">
        <w:rPr>
          <w:sz w:val="24"/>
          <w:szCs w:val="24"/>
        </w:rPr>
        <w:t>Özet</w:t>
      </w:r>
      <w:proofErr w:type="spellEnd"/>
      <w:r w:rsidRPr="00F34E18">
        <w:rPr>
          <w:sz w:val="24"/>
          <w:szCs w:val="24"/>
        </w:rPr>
        <w:t xml:space="preserve">; </w:t>
      </w:r>
      <w:proofErr w:type="spellStart"/>
      <w:r w:rsidRPr="00F34E18">
        <w:rPr>
          <w:sz w:val="24"/>
          <w:szCs w:val="24"/>
        </w:rPr>
        <w:t>Metin</w:t>
      </w:r>
      <w:proofErr w:type="spellEnd"/>
      <w:r w:rsidRPr="00F34E18">
        <w:rPr>
          <w:sz w:val="24"/>
          <w:szCs w:val="24"/>
        </w:rPr>
        <w:t xml:space="preserve"> </w:t>
      </w:r>
      <w:proofErr w:type="spellStart"/>
      <w:r w:rsidRPr="00F34E18">
        <w:rPr>
          <w:sz w:val="24"/>
          <w:szCs w:val="24"/>
        </w:rPr>
        <w:t>Bölümleri</w:t>
      </w:r>
      <w:proofErr w:type="spellEnd"/>
      <w:r w:rsidRPr="00F34E18">
        <w:rPr>
          <w:sz w:val="24"/>
          <w:szCs w:val="24"/>
        </w:rPr>
        <w:t xml:space="preserve">: </w:t>
      </w:r>
      <w:r w:rsidR="00FC0A3E">
        <w:rPr>
          <w:sz w:val="24"/>
          <w:szCs w:val="24"/>
        </w:rPr>
        <w:t>1</w:t>
      </w:r>
      <w:r w:rsidR="009E5F1F">
        <w:rPr>
          <w:sz w:val="24"/>
          <w:szCs w:val="24"/>
        </w:rPr>
        <w:t xml:space="preserve"> </w:t>
      </w:r>
      <w:r w:rsidR="00FC0A3E">
        <w:rPr>
          <w:sz w:val="24"/>
          <w:szCs w:val="24"/>
        </w:rPr>
        <w:t>-</w:t>
      </w:r>
      <w:r w:rsidR="009E5F1F">
        <w:rPr>
          <w:sz w:val="24"/>
          <w:szCs w:val="24"/>
        </w:rPr>
        <w:t xml:space="preserve"> </w:t>
      </w:r>
      <w:proofErr w:type="spellStart"/>
      <w:r w:rsidR="009E5F1F" w:rsidRPr="00F34E18">
        <w:rPr>
          <w:sz w:val="24"/>
          <w:szCs w:val="24"/>
        </w:rPr>
        <w:t>Giriş</w:t>
      </w:r>
      <w:proofErr w:type="spellEnd"/>
      <w:r w:rsidR="009E5F1F" w:rsidRPr="00F34E18">
        <w:rPr>
          <w:sz w:val="24"/>
          <w:szCs w:val="24"/>
        </w:rPr>
        <w:t>;</w:t>
      </w:r>
      <w:r w:rsidRPr="00F34E18">
        <w:rPr>
          <w:sz w:val="24"/>
          <w:szCs w:val="24"/>
        </w:rPr>
        <w:t xml:space="preserve"> </w:t>
      </w:r>
      <w:r w:rsidR="00FC0A3E">
        <w:rPr>
          <w:sz w:val="24"/>
          <w:szCs w:val="24"/>
        </w:rPr>
        <w:t>2</w:t>
      </w:r>
      <w:r w:rsidR="009E5F1F">
        <w:rPr>
          <w:sz w:val="24"/>
          <w:szCs w:val="24"/>
        </w:rPr>
        <w:t xml:space="preserve"> </w:t>
      </w:r>
      <w:r w:rsidR="00FC0A3E">
        <w:rPr>
          <w:sz w:val="24"/>
          <w:szCs w:val="24"/>
        </w:rPr>
        <w:t xml:space="preserve">- </w:t>
      </w:r>
      <w:proofErr w:type="spellStart"/>
      <w:r w:rsidR="00FC0A3E" w:rsidRPr="00221B27">
        <w:rPr>
          <w:sz w:val="24"/>
          <w:szCs w:val="24"/>
        </w:rPr>
        <w:t>Materyal</w:t>
      </w:r>
      <w:proofErr w:type="spellEnd"/>
      <w:r w:rsidR="00FC0A3E" w:rsidRPr="00221B27">
        <w:rPr>
          <w:sz w:val="24"/>
          <w:szCs w:val="24"/>
        </w:rPr>
        <w:t xml:space="preserve"> </w:t>
      </w:r>
      <w:proofErr w:type="spellStart"/>
      <w:r w:rsidR="00FC0A3E" w:rsidRPr="00221B27">
        <w:rPr>
          <w:sz w:val="24"/>
          <w:szCs w:val="24"/>
        </w:rPr>
        <w:t>ve</w:t>
      </w:r>
      <w:proofErr w:type="spellEnd"/>
      <w:r w:rsidR="00FC0A3E" w:rsidRPr="00221B27">
        <w:rPr>
          <w:sz w:val="24"/>
          <w:szCs w:val="24"/>
        </w:rPr>
        <w:t xml:space="preserve"> </w:t>
      </w:r>
      <w:proofErr w:type="spellStart"/>
      <w:r w:rsidR="00FC0A3E" w:rsidRPr="00221B27">
        <w:rPr>
          <w:sz w:val="24"/>
          <w:szCs w:val="24"/>
        </w:rPr>
        <w:t>Yöntem</w:t>
      </w:r>
      <w:proofErr w:type="spellEnd"/>
      <w:r w:rsidRPr="00F34E18">
        <w:rPr>
          <w:sz w:val="24"/>
          <w:szCs w:val="24"/>
        </w:rPr>
        <w:t xml:space="preserve"> (</w:t>
      </w:r>
      <w:proofErr w:type="spellStart"/>
      <w:r w:rsidRPr="00F34E18">
        <w:rPr>
          <w:sz w:val="24"/>
          <w:szCs w:val="24"/>
        </w:rPr>
        <w:t>Genel</w:t>
      </w:r>
      <w:proofErr w:type="spellEnd"/>
      <w:r w:rsidRPr="00F34E18">
        <w:rPr>
          <w:sz w:val="24"/>
          <w:szCs w:val="24"/>
        </w:rPr>
        <w:t xml:space="preserve"> </w:t>
      </w:r>
      <w:proofErr w:type="spellStart"/>
      <w:r w:rsidRPr="00F34E18">
        <w:rPr>
          <w:sz w:val="24"/>
          <w:szCs w:val="24"/>
        </w:rPr>
        <w:t>Bilgiler</w:t>
      </w:r>
      <w:proofErr w:type="spellEnd"/>
      <w:r w:rsidRPr="00F34E18">
        <w:rPr>
          <w:sz w:val="24"/>
          <w:szCs w:val="24"/>
        </w:rPr>
        <w:t xml:space="preserve">, </w:t>
      </w:r>
      <w:proofErr w:type="spellStart"/>
      <w:r w:rsidRPr="00F34E18">
        <w:rPr>
          <w:sz w:val="24"/>
          <w:szCs w:val="24"/>
        </w:rPr>
        <w:t>Kaynak</w:t>
      </w:r>
      <w:proofErr w:type="spellEnd"/>
      <w:r w:rsidRPr="00F34E18">
        <w:rPr>
          <w:sz w:val="24"/>
          <w:szCs w:val="24"/>
        </w:rPr>
        <w:t xml:space="preserve"> </w:t>
      </w:r>
      <w:proofErr w:type="spellStart"/>
      <w:r w:rsidRPr="00F34E18">
        <w:rPr>
          <w:sz w:val="24"/>
          <w:szCs w:val="24"/>
        </w:rPr>
        <w:t>Bilgilerin</w:t>
      </w:r>
      <w:proofErr w:type="spellEnd"/>
      <w:r w:rsidRPr="00F34E18">
        <w:rPr>
          <w:sz w:val="24"/>
          <w:szCs w:val="24"/>
        </w:rPr>
        <w:t xml:space="preserve"> </w:t>
      </w:r>
      <w:proofErr w:type="spellStart"/>
      <w:r w:rsidRPr="00F34E18">
        <w:rPr>
          <w:sz w:val="24"/>
          <w:szCs w:val="24"/>
        </w:rPr>
        <w:t>İrdelenmesi</w:t>
      </w:r>
      <w:proofErr w:type="spellEnd"/>
      <w:r w:rsidRPr="00F34E18">
        <w:rPr>
          <w:sz w:val="24"/>
          <w:szCs w:val="24"/>
        </w:rPr>
        <w:t xml:space="preserve">); </w:t>
      </w:r>
      <w:r w:rsidR="009E5F1F">
        <w:rPr>
          <w:sz w:val="24"/>
          <w:szCs w:val="24"/>
        </w:rPr>
        <w:t xml:space="preserve">3 - </w:t>
      </w:r>
      <w:proofErr w:type="spellStart"/>
      <w:r w:rsidRPr="00F34E18">
        <w:rPr>
          <w:sz w:val="24"/>
          <w:szCs w:val="24"/>
        </w:rPr>
        <w:t>Proje</w:t>
      </w:r>
      <w:proofErr w:type="spellEnd"/>
      <w:r w:rsidRPr="00F34E18">
        <w:rPr>
          <w:sz w:val="24"/>
          <w:szCs w:val="24"/>
        </w:rPr>
        <w:t xml:space="preserve"> </w:t>
      </w:r>
      <w:proofErr w:type="spellStart"/>
      <w:r w:rsidRPr="00F34E18">
        <w:rPr>
          <w:sz w:val="24"/>
          <w:szCs w:val="24"/>
        </w:rPr>
        <w:t>Çalışmaları</w:t>
      </w:r>
      <w:proofErr w:type="spellEnd"/>
      <w:r w:rsidRPr="00F34E18">
        <w:rPr>
          <w:sz w:val="24"/>
          <w:szCs w:val="24"/>
        </w:rPr>
        <w:t xml:space="preserve"> (</w:t>
      </w:r>
      <w:proofErr w:type="spellStart"/>
      <w:r w:rsidRPr="00F34E18">
        <w:rPr>
          <w:sz w:val="24"/>
          <w:szCs w:val="24"/>
        </w:rPr>
        <w:t>Araştırma</w:t>
      </w:r>
      <w:proofErr w:type="spellEnd"/>
      <w:r w:rsidRPr="00F34E18">
        <w:rPr>
          <w:sz w:val="24"/>
          <w:szCs w:val="24"/>
        </w:rPr>
        <w:t xml:space="preserve"> </w:t>
      </w:r>
      <w:proofErr w:type="spellStart"/>
      <w:r w:rsidRPr="00F34E18">
        <w:rPr>
          <w:sz w:val="24"/>
          <w:szCs w:val="24"/>
        </w:rPr>
        <w:t>Yöntemi</w:t>
      </w:r>
      <w:proofErr w:type="spellEnd"/>
      <w:r w:rsidRPr="00F34E18">
        <w:rPr>
          <w:sz w:val="24"/>
          <w:szCs w:val="24"/>
        </w:rPr>
        <w:t xml:space="preserve">, </w:t>
      </w:r>
      <w:proofErr w:type="spellStart"/>
      <w:r w:rsidRPr="00F34E18">
        <w:rPr>
          <w:sz w:val="24"/>
          <w:szCs w:val="24"/>
        </w:rPr>
        <w:t>Araştırma</w:t>
      </w:r>
      <w:proofErr w:type="spellEnd"/>
      <w:r w:rsidRPr="00F34E18">
        <w:rPr>
          <w:sz w:val="24"/>
          <w:szCs w:val="24"/>
        </w:rPr>
        <w:t xml:space="preserve"> </w:t>
      </w:r>
      <w:proofErr w:type="spellStart"/>
      <w:r w:rsidRPr="00F34E18">
        <w:rPr>
          <w:sz w:val="24"/>
          <w:szCs w:val="24"/>
        </w:rPr>
        <w:t>Araçları</w:t>
      </w:r>
      <w:proofErr w:type="spellEnd"/>
      <w:r w:rsidRPr="00F34E18">
        <w:rPr>
          <w:sz w:val="24"/>
          <w:szCs w:val="24"/>
        </w:rPr>
        <w:t xml:space="preserve">, </w:t>
      </w:r>
      <w:proofErr w:type="spellStart"/>
      <w:r w:rsidRPr="00F34E18">
        <w:rPr>
          <w:sz w:val="24"/>
          <w:szCs w:val="24"/>
        </w:rPr>
        <w:t>Yapılan</w:t>
      </w:r>
      <w:proofErr w:type="spellEnd"/>
      <w:r w:rsidRPr="00F34E18">
        <w:rPr>
          <w:sz w:val="24"/>
          <w:szCs w:val="24"/>
        </w:rPr>
        <w:t xml:space="preserve"> </w:t>
      </w:r>
      <w:proofErr w:type="spellStart"/>
      <w:r w:rsidRPr="00F34E18">
        <w:rPr>
          <w:sz w:val="24"/>
          <w:szCs w:val="24"/>
        </w:rPr>
        <w:t>Çalışmalar</w:t>
      </w:r>
      <w:r w:rsidR="009E5F1F">
        <w:rPr>
          <w:sz w:val="24"/>
          <w:szCs w:val="24"/>
        </w:rPr>
        <w:t>ın</w:t>
      </w:r>
      <w:proofErr w:type="spellEnd"/>
      <w:r w:rsidR="009E5F1F">
        <w:rPr>
          <w:sz w:val="24"/>
          <w:szCs w:val="24"/>
        </w:rPr>
        <w:t xml:space="preserve"> </w:t>
      </w:r>
      <w:proofErr w:type="spellStart"/>
      <w:r w:rsidR="009E5F1F">
        <w:rPr>
          <w:sz w:val="24"/>
          <w:szCs w:val="24"/>
        </w:rPr>
        <w:t>Anlatılması</w:t>
      </w:r>
      <w:proofErr w:type="spellEnd"/>
      <w:r w:rsidRPr="00F34E18">
        <w:rPr>
          <w:sz w:val="24"/>
          <w:szCs w:val="24"/>
        </w:rPr>
        <w:t xml:space="preserve">); </w:t>
      </w:r>
      <w:r w:rsidR="009E5F1F">
        <w:rPr>
          <w:sz w:val="24"/>
          <w:szCs w:val="24"/>
        </w:rPr>
        <w:t xml:space="preserve">4 – </w:t>
      </w:r>
      <w:proofErr w:type="spellStart"/>
      <w:r w:rsidR="009E5F1F">
        <w:rPr>
          <w:sz w:val="24"/>
          <w:szCs w:val="24"/>
        </w:rPr>
        <w:t>Bulgular</w:t>
      </w:r>
      <w:proofErr w:type="spellEnd"/>
      <w:r w:rsidR="009E5F1F">
        <w:rPr>
          <w:sz w:val="24"/>
          <w:szCs w:val="24"/>
        </w:rPr>
        <w:t xml:space="preserve"> </w:t>
      </w:r>
      <w:proofErr w:type="spellStart"/>
      <w:r w:rsidR="009E5F1F">
        <w:rPr>
          <w:sz w:val="24"/>
          <w:szCs w:val="24"/>
        </w:rPr>
        <w:t>ve</w:t>
      </w:r>
      <w:proofErr w:type="spellEnd"/>
      <w:r w:rsidR="009E5F1F">
        <w:rPr>
          <w:sz w:val="24"/>
          <w:szCs w:val="24"/>
        </w:rPr>
        <w:t xml:space="preserve"> </w:t>
      </w:r>
      <w:proofErr w:type="spellStart"/>
      <w:r w:rsidR="009E5F1F">
        <w:rPr>
          <w:sz w:val="24"/>
          <w:szCs w:val="24"/>
        </w:rPr>
        <w:t>Tartışma</w:t>
      </w:r>
      <w:proofErr w:type="spellEnd"/>
      <w:r w:rsidR="009E5F1F">
        <w:rPr>
          <w:sz w:val="24"/>
          <w:szCs w:val="24"/>
        </w:rPr>
        <w:t xml:space="preserve"> (</w:t>
      </w:r>
      <w:proofErr w:type="spellStart"/>
      <w:r w:rsidR="009E5F1F">
        <w:rPr>
          <w:sz w:val="24"/>
          <w:szCs w:val="24"/>
        </w:rPr>
        <w:t>Yapılan</w:t>
      </w:r>
      <w:proofErr w:type="spellEnd"/>
      <w:r w:rsidR="009E5F1F">
        <w:rPr>
          <w:sz w:val="24"/>
          <w:szCs w:val="24"/>
        </w:rPr>
        <w:t xml:space="preserve"> </w:t>
      </w:r>
      <w:proofErr w:type="spellStart"/>
      <w:r w:rsidR="009E5F1F">
        <w:rPr>
          <w:sz w:val="24"/>
          <w:szCs w:val="24"/>
        </w:rPr>
        <w:t>çalışmaların</w:t>
      </w:r>
      <w:proofErr w:type="spellEnd"/>
      <w:r w:rsidR="009E5F1F">
        <w:rPr>
          <w:sz w:val="24"/>
          <w:szCs w:val="24"/>
        </w:rPr>
        <w:t xml:space="preserve"> </w:t>
      </w:r>
      <w:proofErr w:type="spellStart"/>
      <w:r w:rsidR="009E5F1F">
        <w:rPr>
          <w:sz w:val="24"/>
          <w:szCs w:val="24"/>
        </w:rPr>
        <w:t>değerlendirilmesi</w:t>
      </w:r>
      <w:proofErr w:type="spellEnd"/>
      <w:r w:rsidR="009E5F1F">
        <w:rPr>
          <w:sz w:val="24"/>
          <w:szCs w:val="24"/>
        </w:rPr>
        <w:t>)</w:t>
      </w:r>
      <w:r w:rsidRPr="00F34E18">
        <w:rPr>
          <w:sz w:val="24"/>
          <w:szCs w:val="24"/>
        </w:rPr>
        <w:t xml:space="preserve">; </w:t>
      </w:r>
      <w:r w:rsidR="009E5F1F">
        <w:rPr>
          <w:sz w:val="24"/>
          <w:szCs w:val="24"/>
        </w:rPr>
        <w:t>5 –</w:t>
      </w:r>
      <w:r w:rsidRPr="00F34E18">
        <w:rPr>
          <w:sz w:val="24"/>
          <w:szCs w:val="24"/>
        </w:rPr>
        <w:t xml:space="preserve"> </w:t>
      </w:r>
      <w:proofErr w:type="spellStart"/>
      <w:r w:rsidR="009E5F1F">
        <w:rPr>
          <w:sz w:val="24"/>
          <w:szCs w:val="24"/>
        </w:rPr>
        <w:t>Sonuçlar</w:t>
      </w:r>
      <w:proofErr w:type="spellEnd"/>
      <w:r w:rsidR="009E5F1F">
        <w:rPr>
          <w:sz w:val="24"/>
          <w:szCs w:val="24"/>
        </w:rPr>
        <w:t xml:space="preserve">; </w:t>
      </w:r>
      <w:proofErr w:type="spellStart"/>
      <w:r w:rsidRPr="00F34E18">
        <w:rPr>
          <w:sz w:val="24"/>
          <w:szCs w:val="24"/>
        </w:rPr>
        <w:t>Kaynaklar</w:t>
      </w:r>
      <w:proofErr w:type="spellEnd"/>
      <w:r w:rsidRPr="00F34E18">
        <w:rPr>
          <w:sz w:val="24"/>
          <w:szCs w:val="24"/>
        </w:rPr>
        <w:t xml:space="preserve"> </w:t>
      </w:r>
      <w:proofErr w:type="spellStart"/>
      <w:r w:rsidRPr="00F34E18">
        <w:rPr>
          <w:sz w:val="24"/>
          <w:szCs w:val="24"/>
        </w:rPr>
        <w:t>ve</w:t>
      </w:r>
      <w:proofErr w:type="spellEnd"/>
      <w:r w:rsidRPr="00F34E18">
        <w:rPr>
          <w:sz w:val="24"/>
          <w:szCs w:val="24"/>
        </w:rPr>
        <w:t xml:space="preserve"> </w:t>
      </w:r>
      <w:proofErr w:type="spellStart"/>
      <w:r w:rsidRPr="00F34E18">
        <w:rPr>
          <w:sz w:val="24"/>
          <w:szCs w:val="24"/>
        </w:rPr>
        <w:t>Ekler</w:t>
      </w:r>
      <w:proofErr w:type="spellEnd"/>
      <w:r w:rsidRPr="00F34E18">
        <w:rPr>
          <w:sz w:val="24"/>
          <w:szCs w:val="24"/>
        </w:rPr>
        <w:t xml:space="preserve"> </w:t>
      </w:r>
      <w:proofErr w:type="spellStart"/>
      <w:r w:rsidRPr="00F34E18">
        <w:rPr>
          <w:sz w:val="24"/>
          <w:szCs w:val="24"/>
        </w:rPr>
        <w:t>ele</w:t>
      </w:r>
      <w:proofErr w:type="spellEnd"/>
      <w:r w:rsidRPr="00F34E18">
        <w:rPr>
          <w:sz w:val="24"/>
          <w:szCs w:val="24"/>
        </w:rPr>
        <w:t xml:space="preserve"> </w:t>
      </w:r>
      <w:proofErr w:type="spellStart"/>
      <w:r w:rsidRPr="00F34E18">
        <w:rPr>
          <w:sz w:val="24"/>
          <w:szCs w:val="24"/>
        </w:rPr>
        <w:t>alınacaktır</w:t>
      </w:r>
      <w:proofErr w:type="spellEnd"/>
      <w:r w:rsidRPr="00F34E18">
        <w:rPr>
          <w:sz w:val="24"/>
          <w:szCs w:val="24"/>
        </w:rPr>
        <w:t>.</w:t>
      </w:r>
    </w:p>
    <w:p w14:paraId="14396B1B" w14:textId="463B14A5" w:rsidR="00F34E18" w:rsidRPr="00617392" w:rsidRDefault="00617392" w:rsidP="00617392">
      <w:pPr>
        <w:pStyle w:val="ListParagraph"/>
        <w:numPr>
          <w:ilvl w:val="1"/>
          <w:numId w:val="7"/>
        </w:numPr>
        <w:spacing w:before="120" w:after="120" w:line="360" w:lineRule="auto"/>
        <w:ind w:left="426" w:right="871" w:hanging="426"/>
        <w:jc w:val="both"/>
        <w:rPr>
          <w:b/>
          <w:sz w:val="24"/>
          <w:szCs w:val="24"/>
        </w:rPr>
      </w:pPr>
      <w:r w:rsidRPr="00617392">
        <w:rPr>
          <w:b/>
          <w:sz w:val="24"/>
          <w:szCs w:val="24"/>
        </w:rPr>
        <w:t xml:space="preserve"> K</w:t>
      </w:r>
      <w:r>
        <w:rPr>
          <w:b/>
          <w:sz w:val="24"/>
          <w:szCs w:val="24"/>
        </w:rPr>
        <w:t>APAKLAR</w:t>
      </w:r>
    </w:p>
    <w:p w14:paraId="5A018D1D" w14:textId="6AECE2D0" w:rsidR="00031EB1" w:rsidRDefault="00201E02" w:rsidP="00D04B4D">
      <w:pPr>
        <w:spacing w:before="120" w:after="120" w:line="360" w:lineRule="auto"/>
        <w:ind w:right="73"/>
        <w:jc w:val="both"/>
        <w:rPr>
          <w:sz w:val="24"/>
          <w:szCs w:val="24"/>
        </w:rPr>
      </w:pPr>
      <w:proofErr w:type="spellStart"/>
      <w:r>
        <w:rPr>
          <w:sz w:val="24"/>
          <w:szCs w:val="24"/>
        </w:rPr>
        <w:t>Birinci</w:t>
      </w:r>
      <w:proofErr w:type="spellEnd"/>
      <w:r>
        <w:rPr>
          <w:sz w:val="24"/>
          <w:szCs w:val="24"/>
        </w:rPr>
        <w:t xml:space="preserve"> </w:t>
      </w:r>
      <w:proofErr w:type="spellStart"/>
      <w:r>
        <w:rPr>
          <w:sz w:val="24"/>
          <w:szCs w:val="24"/>
        </w:rPr>
        <w:t>dönem</w:t>
      </w:r>
      <w:proofErr w:type="spellEnd"/>
      <w:r>
        <w:rPr>
          <w:sz w:val="24"/>
          <w:szCs w:val="24"/>
        </w:rPr>
        <w:t xml:space="preserve"> </w:t>
      </w:r>
      <w:proofErr w:type="spellStart"/>
      <w:r>
        <w:rPr>
          <w:sz w:val="24"/>
          <w:szCs w:val="24"/>
        </w:rPr>
        <w:t>sonunda</w:t>
      </w:r>
      <w:proofErr w:type="spellEnd"/>
      <w:r>
        <w:rPr>
          <w:sz w:val="24"/>
          <w:szCs w:val="24"/>
        </w:rPr>
        <w:t xml:space="preserve"> </w:t>
      </w:r>
      <w:proofErr w:type="spellStart"/>
      <w:r>
        <w:rPr>
          <w:sz w:val="24"/>
          <w:szCs w:val="24"/>
        </w:rPr>
        <w:t>sunulan</w:t>
      </w:r>
      <w:proofErr w:type="spellEnd"/>
      <w:r>
        <w:rPr>
          <w:sz w:val="24"/>
          <w:szCs w:val="24"/>
        </w:rPr>
        <w:t xml:space="preserve"> </w:t>
      </w:r>
      <w:r w:rsidR="00B74608">
        <w:rPr>
          <w:sz w:val="24"/>
          <w:szCs w:val="24"/>
        </w:rPr>
        <w:t xml:space="preserve">IE 4197 </w:t>
      </w:r>
      <w:r>
        <w:rPr>
          <w:sz w:val="24"/>
          <w:szCs w:val="24"/>
        </w:rPr>
        <w:t xml:space="preserve">final </w:t>
      </w:r>
      <w:proofErr w:type="spellStart"/>
      <w:r>
        <w:rPr>
          <w:sz w:val="24"/>
          <w:szCs w:val="24"/>
        </w:rPr>
        <w:t>r</w:t>
      </w:r>
      <w:r w:rsidR="00EC789A">
        <w:rPr>
          <w:sz w:val="24"/>
          <w:szCs w:val="24"/>
        </w:rPr>
        <w:t>apor</w:t>
      </w:r>
      <w:r>
        <w:rPr>
          <w:sz w:val="24"/>
          <w:szCs w:val="24"/>
        </w:rPr>
        <w:t>un</w:t>
      </w:r>
      <w:r w:rsidR="00EC789A">
        <w:rPr>
          <w:sz w:val="24"/>
          <w:szCs w:val="24"/>
        </w:rPr>
        <w:t>da</w:t>
      </w:r>
      <w:proofErr w:type="spellEnd"/>
      <w:r>
        <w:rPr>
          <w:sz w:val="24"/>
          <w:szCs w:val="24"/>
        </w:rPr>
        <w:t xml:space="preserve"> </w:t>
      </w:r>
      <w:proofErr w:type="spellStart"/>
      <w:r>
        <w:rPr>
          <w:sz w:val="24"/>
          <w:szCs w:val="24"/>
        </w:rPr>
        <w:t>yalnızca</w:t>
      </w:r>
      <w:proofErr w:type="spellEnd"/>
      <w:r>
        <w:rPr>
          <w:sz w:val="24"/>
          <w:szCs w:val="24"/>
        </w:rPr>
        <w:t xml:space="preserve"> </w:t>
      </w:r>
      <w:proofErr w:type="spellStart"/>
      <w:r w:rsidR="00636028">
        <w:rPr>
          <w:b/>
          <w:spacing w:val="-1"/>
          <w:sz w:val="24"/>
          <w:szCs w:val="24"/>
        </w:rPr>
        <w:t>Dı</w:t>
      </w:r>
      <w:r w:rsidR="00636028">
        <w:rPr>
          <w:b/>
          <w:sz w:val="24"/>
          <w:szCs w:val="24"/>
        </w:rPr>
        <w:t>ş</w:t>
      </w:r>
      <w:proofErr w:type="spellEnd"/>
      <w:r>
        <w:rPr>
          <w:b/>
          <w:sz w:val="24"/>
          <w:szCs w:val="24"/>
        </w:rPr>
        <w:t xml:space="preserve"> </w:t>
      </w:r>
      <w:proofErr w:type="spellStart"/>
      <w:r>
        <w:rPr>
          <w:b/>
          <w:sz w:val="24"/>
          <w:szCs w:val="24"/>
        </w:rPr>
        <w:t>Kapak</w:t>
      </w:r>
      <w:proofErr w:type="spellEnd"/>
      <w:r>
        <w:rPr>
          <w:b/>
          <w:sz w:val="24"/>
          <w:szCs w:val="24"/>
        </w:rPr>
        <w:t xml:space="preserve"> </w:t>
      </w:r>
      <w:proofErr w:type="spellStart"/>
      <w:r w:rsidRPr="00201E02">
        <w:rPr>
          <w:sz w:val="24"/>
          <w:szCs w:val="24"/>
        </w:rPr>
        <w:t>bulunurken</w:t>
      </w:r>
      <w:proofErr w:type="spellEnd"/>
      <w:r>
        <w:rPr>
          <w:b/>
          <w:sz w:val="24"/>
          <w:szCs w:val="24"/>
        </w:rPr>
        <w:t>,</w:t>
      </w:r>
      <w:r w:rsidR="00D04B4D">
        <w:rPr>
          <w:b/>
          <w:sz w:val="24"/>
          <w:szCs w:val="24"/>
        </w:rPr>
        <w:t xml:space="preserve"> </w:t>
      </w:r>
      <w:proofErr w:type="spellStart"/>
      <w:r w:rsidRPr="00201E02">
        <w:rPr>
          <w:sz w:val="24"/>
          <w:szCs w:val="24"/>
        </w:rPr>
        <w:t>ikinci</w:t>
      </w:r>
      <w:proofErr w:type="spellEnd"/>
      <w:r w:rsidRPr="00201E02">
        <w:rPr>
          <w:sz w:val="24"/>
          <w:szCs w:val="24"/>
        </w:rPr>
        <w:t xml:space="preserve"> </w:t>
      </w:r>
      <w:proofErr w:type="spellStart"/>
      <w:r w:rsidRPr="00201E02">
        <w:rPr>
          <w:sz w:val="24"/>
          <w:szCs w:val="24"/>
        </w:rPr>
        <w:t>dönem</w:t>
      </w:r>
      <w:proofErr w:type="spellEnd"/>
      <w:r w:rsidRPr="00201E02">
        <w:rPr>
          <w:sz w:val="24"/>
          <w:szCs w:val="24"/>
        </w:rPr>
        <w:t xml:space="preserve"> </w:t>
      </w:r>
      <w:proofErr w:type="spellStart"/>
      <w:r w:rsidRPr="00201E02">
        <w:rPr>
          <w:sz w:val="24"/>
          <w:szCs w:val="24"/>
        </w:rPr>
        <w:t>sonunda</w:t>
      </w:r>
      <w:proofErr w:type="spellEnd"/>
      <w:r w:rsidRPr="00201E02">
        <w:rPr>
          <w:sz w:val="24"/>
          <w:szCs w:val="24"/>
        </w:rPr>
        <w:t xml:space="preserve"> </w:t>
      </w:r>
      <w:proofErr w:type="spellStart"/>
      <w:r w:rsidRPr="00201E02">
        <w:rPr>
          <w:sz w:val="24"/>
          <w:szCs w:val="24"/>
        </w:rPr>
        <w:t>sunulan</w:t>
      </w:r>
      <w:proofErr w:type="spellEnd"/>
      <w:r w:rsidR="00B74608">
        <w:rPr>
          <w:sz w:val="24"/>
          <w:szCs w:val="24"/>
        </w:rPr>
        <w:t xml:space="preserve"> IE 4198</w:t>
      </w:r>
      <w:r w:rsidRPr="00201E02">
        <w:rPr>
          <w:sz w:val="24"/>
          <w:szCs w:val="24"/>
        </w:rPr>
        <w:t xml:space="preserve"> final </w:t>
      </w:r>
      <w:proofErr w:type="spellStart"/>
      <w:r w:rsidRPr="00201E02">
        <w:rPr>
          <w:sz w:val="24"/>
          <w:szCs w:val="24"/>
        </w:rPr>
        <w:t>raporunda</w:t>
      </w:r>
      <w:proofErr w:type="spellEnd"/>
      <w:r w:rsidR="00B44CAC">
        <w:rPr>
          <w:b/>
          <w:sz w:val="24"/>
          <w:szCs w:val="24"/>
        </w:rPr>
        <w:t xml:space="preserve"> </w:t>
      </w:r>
      <w:proofErr w:type="spellStart"/>
      <w:r w:rsidR="00B44CAC">
        <w:rPr>
          <w:b/>
          <w:sz w:val="24"/>
          <w:szCs w:val="24"/>
        </w:rPr>
        <w:t>Dış</w:t>
      </w:r>
      <w:proofErr w:type="spellEnd"/>
      <w:r w:rsidR="00B44CAC">
        <w:rPr>
          <w:b/>
          <w:sz w:val="24"/>
          <w:szCs w:val="24"/>
        </w:rPr>
        <w:t xml:space="preserve"> </w:t>
      </w:r>
      <w:proofErr w:type="spellStart"/>
      <w:r w:rsidR="00B44CAC">
        <w:rPr>
          <w:b/>
          <w:sz w:val="24"/>
          <w:szCs w:val="24"/>
        </w:rPr>
        <w:t>ve</w:t>
      </w:r>
      <w:proofErr w:type="spellEnd"/>
      <w:r>
        <w:rPr>
          <w:b/>
          <w:sz w:val="24"/>
          <w:szCs w:val="24"/>
        </w:rPr>
        <w:t xml:space="preserve"> </w:t>
      </w:r>
      <w:proofErr w:type="spellStart"/>
      <w:r>
        <w:rPr>
          <w:b/>
          <w:sz w:val="24"/>
          <w:szCs w:val="24"/>
        </w:rPr>
        <w:t>İç</w:t>
      </w:r>
      <w:proofErr w:type="spellEnd"/>
      <w:r>
        <w:rPr>
          <w:b/>
          <w:sz w:val="24"/>
          <w:szCs w:val="24"/>
        </w:rPr>
        <w:t xml:space="preserve"> </w:t>
      </w:r>
      <w:proofErr w:type="spellStart"/>
      <w:r>
        <w:rPr>
          <w:b/>
          <w:sz w:val="24"/>
          <w:szCs w:val="24"/>
        </w:rPr>
        <w:t>Kapak</w:t>
      </w:r>
      <w:proofErr w:type="spellEnd"/>
      <w:r>
        <w:rPr>
          <w:b/>
          <w:sz w:val="24"/>
          <w:szCs w:val="24"/>
        </w:rPr>
        <w:t xml:space="preserve"> </w:t>
      </w:r>
      <w:r w:rsidR="00B44CAC">
        <w:rPr>
          <w:b/>
          <w:sz w:val="24"/>
          <w:szCs w:val="24"/>
        </w:rPr>
        <w:t>(</w:t>
      </w:r>
      <w:r w:rsidR="00636028">
        <w:rPr>
          <w:b/>
          <w:sz w:val="24"/>
          <w:szCs w:val="24"/>
        </w:rPr>
        <w:t>Ka</w:t>
      </w:r>
      <w:r w:rsidR="00636028">
        <w:rPr>
          <w:b/>
          <w:spacing w:val="-1"/>
          <w:sz w:val="24"/>
          <w:szCs w:val="24"/>
        </w:rPr>
        <w:t>b</w:t>
      </w:r>
      <w:r w:rsidR="00636028">
        <w:rPr>
          <w:b/>
          <w:sz w:val="24"/>
          <w:szCs w:val="24"/>
        </w:rPr>
        <w:t xml:space="preserve">ul </w:t>
      </w:r>
      <w:proofErr w:type="spellStart"/>
      <w:r w:rsidR="00636028">
        <w:rPr>
          <w:b/>
          <w:sz w:val="24"/>
          <w:szCs w:val="24"/>
        </w:rPr>
        <w:t>ve</w:t>
      </w:r>
      <w:proofErr w:type="spellEnd"/>
      <w:r w:rsidR="00636028">
        <w:rPr>
          <w:b/>
          <w:sz w:val="24"/>
          <w:szCs w:val="24"/>
        </w:rPr>
        <w:t xml:space="preserve"> </w:t>
      </w:r>
      <w:proofErr w:type="spellStart"/>
      <w:r w:rsidR="00636028">
        <w:rPr>
          <w:b/>
          <w:sz w:val="24"/>
          <w:szCs w:val="24"/>
        </w:rPr>
        <w:t>Onay</w:t>
      </w:r>
      <w:proofErr w:type="spellEnd"/>
      <w:r w:rsidR="00D04B4D">
        <w:rPr>
          <w:b/>
          <w:sz w:val="24"/>
          <w:szCs w:val="24"/>
        </w:rPr>
        <w:t xml:space="preserve"> </w:t>
      </w:r>
      <w:proofErr w:type="spellStart"/>
      <w:r w:rsidR="00636028">
        <w:rPr>
          <w:b/>
          <w:sz w:val="24"/>
          <w:szCs w:val="24"/>
        </w:rPr>
        <w:t>Belgesi</w:t>
      </w:r>
      <w:proofErr w:type="spellEnd"/>
      <w:r w:rsidR="00B44CAC">
        <w:rPr>
          <w:b/>
          <w:sz w:val="24"/>
          <w:szCs w:val="24"/>
        </w:rPr>
        <w:t>)</w:t>
      </w:r>
      <w:r w:rsidR="00636028">
        <w:rPr>
          <w:b/>
          <w:sz w:val="24"/>
          <w:szCs w:val="24"/>
        </w:rPr>
        <w:t xml:space="preserve"> </w:t>
      </w:r>
      <w:proofErr w:type="spellStart"/>
      <w:r w:rsidR="00636028">
        <w:rPr>
          <w:sz w:val="24"/>
          <w:szCs w:val="24"/>
        </w:rPr>
        <w:t>olmak</w:t>
      </w:r>
      <w:proofErr w:type="spellEnd"/>
      <w:r w:rsidR="00636028">
        <w:rPr>
          <w:sz w:val="24"/>
          <w:szCs w:val="24"/>
        </w:rPr>
        <w:t xml:space="preserve"> </w:t>
      </w:r>
      <w:proofErr w:type="spellStart"/>
      <w:r w:rsidR="00636028">
        <w:rPr>
          <w:sz w:val="24"/>
          <w:szCs w:val="24"/>
        </w:rPr>
        <w:t>üzere</w:t>
      </w:r>
      <w:proofErr w:type="spellEnd"/>
      <w:r w:rsidR="00636028">
        <w:rPr>
          <w:sz w:val="24"/>
          <w:szCs w:val="24"/>
        </w:rPr>
        <w:t xml:space="preserve"> </w:t>
      </w:r>
      <w:proofErr w:type="spellStart"/>
      <w:r w:rsidR="00B44CAC">
        <w:rPr>
          <w:sz w:val="24"/>
          <w:szCs w:val="24"/>
        </w:rPr>
        <w:t>iki</w:t>
      </w:r>
      <w:proofErr w:type="spellEnd"/>
      <w:r w:rsidR="00636028">
        <w:rPr>
          <w:sz w:val="24"/>
          <w:szCs w:val="24"/>
        </w:rPr>
        <w:t xml:space="preserve"> </w:t>
      </w:r>
      <w:proofErr w:type="spellStart"/>
      <w:r w:rsidR="00636028">
        <w:rPr>
          <w:sz w:val="24"/>
          <w:szCs w:val="24"/>
        </w:rPr>
        <w:t>tane</w:t>
      </w:r>
      <w:proofErr w:type="spellEnd"/>
      <w:r w:rsidR="00636028">
        <w:rPr>
          <w:sz w:val="24"/>
          <w:szCs w:val="24"/>
        </w:rPr>
        <w:t xml:space="preserve"> </w:t>
      </w:r>
      <w:proofErr w:type="spellStart"/>
      <w:r w:rsidR="00636028">
        <w:rPr>
          <w:sz w:val="24"/>
          <w:szCs w:val="24"/>
        </w:rPr>
        <w:t>kapak</w:t>
      </w:r>
      <w:proofErr w:type="spellEnd"/>
      <w:r w:rsidR="00636028">
        <w:rPr>
          <w:sz w:val="24"/>
          <w:szCs w:val="24"/>
        </w:rPr>
        <w:t xml:space="preserve"> </w:t>
      </w:r>
      <w:proofErr w:type="spellStart"/>
      <w:r w:rsidR="00636028">
        <w:rPr>
          <w:sz w:val="24"/>
          <w:szCs w:val="24"/>
        </w:rPr>
        <w:t>bulunur</w:t>
      </w:r>
      <w:proofErr w:type="spellEnd"/>
      <w:r w:rsidR="00636028">
        <w:rPr>
          <w:sz w:val="24"/>
          <w:szCs w:val="24"/>
        </w:rPr>
        <w:t>.</w:t>
      </w:r>
      <w:r w:rsidR="00840D1B">
        <w:rPr>
          <w:sz w:val="24"/>
          <w:szCs w:val="24"/>
        </w:rPr>
        <w:t xml:space="preserve"> </w:t>
      </w:r>
      <w:proofErr w:type="spellStart"/>
      <w:r w:rsidR="00840D1B">
        <w:rPr>
          <w:sz w:val="24"/>
          <w:szCs w:val="24"/>
        </w:rPr>
        <w:t>Ek’te</w:t>
      </w:r>
      <w:proofErr w:type="spellEnd"/>
      <w:r w:rsidR="00840D1B">
        <w:rPr>
          <w:sz w:val="24"/>
          <w:szCs w:val="24"/>
        </w:rPr>
        <w:t xml:space="preserve"> </w:t>
      </w:r>
      <w:proofErr w:type="spellStart"/>
      <w:r w:rsidR="00B44CAC">
        <w:rPr>
          <w:sz w:val="24"/>
          <w:szCs w:val="24"/>
        </w:rPr>
        <w:t>sunula</w:t>
      </w:r>
      <w:r w:rsidR="00840D1B">
        <w:rPr>
          <w:sz w:val="24"/>
          <w:szCs w:val="24"/>
        </w:rPr>
        <w:t>n</w:t>
      </w:r>
      <w:proofErr w:type="spellEnd"/>
      <w:r w:rsidR="00B44CAC">
        <w:rPr>
          <w:sz w:val="24"/>
          <w:szCs w:val="24"/>
        </w:rPr>
        <w:t xml:space="preserve"> </w:t>
      </w:r>
      <w:proofErr w:type="spellStart"/>
      <w:r w:rsidR="00B74608">
        <w:rPr>
          <w:sz w:val="24"/>
          <w:szCs w:val="24"/>
        </w:rPr>
        <w:t>ilgili</w:t>
      </w:r>
      <w:proofErr w:type="spellEnd"/>
      <w:r w:rsidR="00B74608">
        <w:rPr>
          <w:sz w:val="24"/>
          <w:szCs w:val="24"/>
        </w:rPr>
        <w:t xml:space="preserve"> </w:t>
      </w:r>
      <w:proofErr w:type="spellStart"/>
      <w:r w:rsidR="00B44CAC">
        <w:rPr>
          <w:sz w:val="24"/>
          <w:szCs w:val="24"/>
        </w:rPr>
        <w:t>şablon</w:t>
      </w:r>
      <w:proofErr w:type="spellEnd"/>
      <w:r w:rsidR="00B44CAC">
        <w:rPr>
          <w:sz w:val="24"/>
          <w:szCs w:val="24"/>
        </w:rPr>
        <w:t xml:space="preserve"> </w:t>
      </w:r>
      <w:proofErr w:type="spellStart"/>
      <w:r w:rsidR="00B44CAC">
        <w:rPr>
          <w:sz w:val="24"/>
          <w:szCs w:val="24"/>
        </w:rPr>
        <w:t>kapaklar</w:t>
      </w:r>
      <w:proofErr w:type="spellEnd"/>
      <w:r w:rsidR="00B44CAC">
        <w:rPr>
          <w:sz w:val="24"/>
          <w:szCs w:val="24"/>
        </w:rPr>
        <w:t xml:space="preserve"> </w:t>
      </w:r>
      <w:proofErr w:type="spellStart"/>
      <w:r w:rsidR="00B44CAC">
        <w:rPr>
          <w:sz w:val="24"/>
          <w:szCs w:val="24"/>
        </w:rPr>
        <w:t>kullanılabilir</w:t>
      </w:r>
      <w:proofErr w:type="spellEnd"/>
      <w:r w:rsidR="00B44CAC">
        <w:rPr>
          <w:sz w:val="24"/>
          <w:szCs w:val="24"/>
        </w:rPr>
        <w:t>.</w:t>
      </w:r>
      <w:r w:rsidR="002725A1">
        <w:rPr>
          <w:sz w:val="24"/>
          <w:szCs w:val="24"/>
        </w:rPr>
        <w:t xml:space="preserve"> </w:t>
      </w:r>
    </w:p>
    <w:p w14:paraId="19FBFFA9" w14:textId="4E78FA3D" w:rsidR="00A67E91" w:rsidRPr="00637B35" w:rsidRDefault="00636028" w:rsidP="00637B35">
      <w:pPr>
        <w:pStyle w:val="ListParagraph"/>
        <w:numPr>
          <w:ilvl w:val="2"/>
          <w:numId w:val="7"/>
        </w:numPr>
        <w:spacing w:before="120" w:after="120" w:line="360" w:lineRule="auto"/>
        <w:ind w:left="426" w:right="871" w:hanging="426"/>
        <w:jc w:val="both"/>
        <w:rPr>
          <w:sz w:val="24"/>
          <w:szCs w:val="24"/>
        </w:rPr>
      </w:pPr>
      <w:proofErr w:type="spellStart"/>
      <w:r w:rsidRPr="00637B35">
        <w:rPr>
          <w:b/>
          <w:spacing w:val="-1"/>
          <w:sz w:val="24"/>
          <w:szCs w:val="24"/>
        </w:rPr>
        <w:t>D</w:t>
      </w:r>
      <w:r w:rsidRPr="00637B35">
        <w:rPr>
          <w:b/>
          <w:spacing w:val="1"/>
          <w:sz w:val="24"/>
          <w:szCs w:val="24"/>
        </w:rPr>
        <w:t>ı</w:t>
      </w:r>
      <w:r w:rsidRPr="00637B35">
        <w:rPr>
          <w:b/>
          <w:sz w:val="24"/>
          <w:szCs w:val="24"/>
        </w:rPr>
        <w:t>ş</w:t>
      </w:r>
      <w:proofErr w:type="spellEnd"/>
      <w:r w:rsidRPr="00637B35">
        <w:rPr>
          <w:b/>
          <w:sz w:val="24"/>
          <w:szCs w:val="24"/>
        </w:rPr>
        <w:t xml:space="preserve"> </w:t>
      </w:r>
      <w:proofErr w:type="spellStart"/>
      <w:r w:rsidRPr="00637B35">
        <w:rPr>
          <w:b/>
          <w:sz w:val="24"/>
          <w:szCs w:val="24"/>
        </w:rPr>
        <w:t>Kapak</w:t>
      </w:r>
      <w:proofErr w:type="spellEnd"/>
    </w:p>
    <w:p w14:paraId="7EF4DBD8" w14:textId="60D9E036" w:rsidR="00A67E91" w:rsidRPr="00BE1591" w:rsidRDefault="00475551" w:rsidP="00B44CAC">
      <w:pPr>
        <w:spacing w:before="120" w:after="120" w:line="360" w:lineRule="auto"/>
        <w:ind w:right="71"/>
        <w:jc w:val="both"/>
        <w:rPr>
          <w:b/>
          <w:sz w:val="24"/>
          <w:szCs w:val="24"/>
        </w:rPr>
      </w:pPr>
      <w:proofErr w:type="spellStart"/>
      <w:r>
        <w:rPr>
          <w:sz w:val="24"/>
          <w:szCs w:val="24"/>
        </w:rPr>
        <w:t>Raporun</w:t>
      </w:r>
      <w:proofErr w:type="spellEnd"/>
      <w:r w:rsidR="00636028">
        <w:rPr>
          <w:spacing w:val="1"/>
          <w:sz w:val="24"/>
          <w:szCs w:val="24"/>
        </w:rPr>
        <w:t xml:space="preserve"> </w:t>
      </w:r>
      <w:proofErr w:type="spellStart"/>
      <w:r w:rsidR="00636028">
        <w:rPr>
          <w:sz w:val="24"/>
          <w:szCs w:val="24"/>
        </w:rPr>
        <w:t>en</w:t>
      </w:r>
      <w:proofErr w:type="spellEnd"/>
      <w:r w:rsidR="00636028">
        <w:rPr>
          <w:spacing w:val="1"/>
          <w:sz w:val="24"/>
          <w:szCs w:val="24"/>
        </w:rPr>
        <w:t xml:space="preserve"> </w:t>
      </w:r>
      <w:proofErr w:type="spellStart"/>
      <w:r w:rsidR="00636028">
        <w:rPr>
          <w:sz w:val="24"/>
          <w:szCs w:val="24"/>
        </w:rPr>
        <w:t>d</w:t>
      </w:r>
      <w:r w:rsidR="00636028">
        <w:rPr>
          <w:spacing w:val="-1"/>
          <w:sz w:val="24"/>
          <w:szCs w:val="24"/>
        </w:rPr>
        <w:t>ı</w:t>
      </w:r>
      <w:r w:rsidR="00636028">
        <w:rPr>
          <w:sz w:val="24"/>
          <w:szCs w:val="24"/>
        </w:rPr>
        <w:t>ş</w:t>
      </w:r>
      <w:r w:rsidR="00636028">
        <w:rPr>
          <w:spacing w:val="1"/>
          <w:sz w:val="24"/>
          <w:szCs w:val="24"/>
        </w:rPr>
        <w:t>ı</w:t>
      </w:r>
      <w:r w:rsidR="00636028">
        <w:rPr>
          <w:sz w:val="24"/>
          <w:szCs w:val="24"/>
        </w:rPr>
        <w:t>ndaki</w:t>
      </w:r>
      <w:proofErr w:type="spellEnd"/>
      <w:r w:rsidR="00636028">
        <w:rPr>
          <w:spacing w:val="1"/>
          <w:sz w:val="24"/>
          <w:szCs w:val="24"/>
        </w:rPr>
        <w:t xml:space="preserve"> </w:t>
      </w:r>
      <w:proofErr w:type="spellStart"/>
      <w:r w:rsidR="00636028">
        <w:rPr>
          <w:sz w:val="24"/>
          <w:szCs w:val="24"/>
        </w:rPr>
        <w:t>kapak</w:t>
      </w:r>
      <w:proofErr w:type="spellEnd"/>
      <w:r w:rsidR="00636028">
        <w:rPr>
          <w:spacing w:val="1"/>
          <w:sz w:val="24"/>
          <w:szCs w:val="24"/>
        </w:rPr>
        <w:t xml:space="preserve"> </w:t>
      </w:r>
      <w:proofErr w:type="spellStart"/>
      <w:r w:rsidR="00636028">
        <w:rPr>
          <w:sz w:val="24"/>
          <w:szCs w:val="24"/>
        </w:rPr>
        <w:t>olup</w:t>
      </w:r>
      <w:proofErr w:type="spellEnd"/>
      <w:r w:rsidR="00636028">
        <w:rPr>
          <w:spacing w:val="1"/>
          <w:sz w:val="24"/>
          <w:szCs w:val="24"/>
        </w:rPr>
        <w:t xml:space="preserve"> </w:t>
      </w:r>
      <w:proofErr w:type="spellStart"/>
      <w:r w:rsidR="00585CE2">
        <w:rPr>
          <w:spacing w:val="1"/>
          <w:sz w:val="24"/>
          <w:szCs w:val="24"/>
        </w:rPr>
        <w:t>beyaz</w:t>
      </w:r>
      <w:proofErr w:type="spellEnd"/>
      <w:r w:rsidR="00585CE2">
        <w:rPr>
          <w:spacing w:val="1"/>
          <w:sz w:val="24"/>
          <w:szCs w:val="24"/>
        </w:rPr>
        <w:t xml:space="preserve"> </w:t>
      </w:r>
      <w:proofErr w:type="spellStart"/>
      <w:r w:rsidR="00585CE2">
        <w:rPr>
          <w:spacing w:val="1"/>
          <w:sz w:val="24"/>
          <w:szCs w:val="24"/>
        </w:rPr>
        <w:t>Amerikan</w:t>
      </w:r>
      <w:proofErr w:type="spellEnd"/>
      <w:r w:rsidR="00585CE2">
        <w:rPr>
          <w:spacing w:val="1"/>
          <w:sz w:val="24"/>
          <w:szCs w:val="24"/>
        </w:rPr>
        <w:t xml:space="preserve"> Bristol </w:t>
      </w:r>
      <w:proofErr w:type="spellStart"/>
      <w:r w:rsidR="00585CE2">
        <w:rPr>
          <w:spacing w:val="1"/>
          <w:sz w:val="24"/>
          <w:szCs w:val="24"/>
        </w:rPr>
        <w:t>karton</w:t>
      </w:r>
      <w:proofErr w:type="spellEnd"/>
      <w:r w:rsidR="00585CE2">
        <w:rPr>
          <w:spacing w:val="1"/>
          <w:sz w:val="24"/>
          <w:szCs w:val="24"/>
        </w:rPr>
        <w:t xml:space="preserve"> </w:t>
      </w:r>
      <w:proofErr w:type="spellStart"/>
      <w:r w:rsidR="00585CE2">
        <w:rPr>
          <w:spacing w:val="1"/>
          <w:sz w:val="24"/>
          <w:szCs w:val="24"/>
        </w:rPr>
        <w:t>ciltlidir</w:t>
      </w:r>
      <w:proofErr w:type="spellEnd"/>
      <w:r w:rsidR="00201E02" w:rsidRPr="00201E02">
        <w:rPr>
          <w:spacing w:val="1"/>
          <w:sz w:val="24"/>
          <w:szCs w:val="24"/>
        </w:rPr>
        <w:t xml:space="preserve"> (≈ 240 g /m2)</w:t>
      </w:r>
      <w:r w:rsidR="00636028">
        <w:rPr>
          <w:sz w:val="24"/>
          <w:szCs w:val="24"/>
        </w:rPr>
        <w:t xml:space="preserve">. </w:t>
      </w:r>
      <w:proofErr w:type="spellStart"/>
      <w:r w:rsidR="00636028">
        <w:rPr>
          <w:spacing w:val="-1"/>
          <w:sz w:val="24"/>
          <w:szCs w:val="24"/>
        </w:rPr>
        <w:t>D</w:t>
      </w:r>
      <w:r w:rsidR="00636028">
        <w:rPr>
          <w:spacing w:val="1"/>
          <w:sz w:val="24"/>
          <w:szCs w:val="24"/>
        </w:rPr>
        <w:t>ı</w:t>
      </w:r>
      <w:r w:rsidR="00636028">
        <w:rPr>
          <w:sz w:val="24"/>
          <w:szCs w:val="24"/>
        </w:rPr>
        <w:t>ş</w:t>
      </w:r>
      <w:proofErr w:type="spellEnd"/>
      <w:r w:rsidR="00636028">
        <w:rPr>
          <w:sz w:val="24"/>
          <w:szCs w:val="24"/>
        </w:rPr>
        <w:t xml:space="preserve"> </w:t>
      </w:r>
      <w:proofErr w:type="spellStart"/>
      <w:r w:rsidR="00636028">
        <w:rPr>
          <w:sz w:val="24"/>
          <w:szCs w:val="24"/>
        </w:rPr>
        <w:t>kapak</w:t>
      </w:r>
      <w:proofErr w:type="spellEnd"/>
      <w:r w:rsidR="00636028">
        <w:rPr>
          <w:sz w:val="24"/>
          <w:szCs w:val="24"/>
        </w:rPr>
        <w:t>,</w:t>
      </w:r>
      <w:r w:rsidR="00636028">
        <w:rPr>
          <w:spacing w:val="1"/>
          <w:sz w:val="24"/>
          <w:szCs w:val="24"/>
        </w:rPr>
        <w:t xml:space="preserve"> </w:t>
      </w:r>
      <w:r w:rsidR="00201E02" w:rsidRPr="00201E02">
        <w:rPr>
          <w:b/>
          <w:spacing w:val="1"/>
          <w:sz w:val="24"/>
          <w:szCs w:val="24"/>
        </w:rPr>
        <w:t>Ek-1</w:t>
      </w:r>
      <w:r w:rsidR="00010388">
        <w:rPr>
          <w:b/>
          <w:spacing w:val="1"/>
          <w:sz w:val="24"/>
          <w:szCs w:val="24"/>
        </w:rPr>
        <w:t xml:space="preserve"> </w:t>
      </w:r>
      <w:r w:rsidR="00201E02">
        <w:rPr>
          <w:spacing w:val="1"/>
          <w:sz w:val="24"/>
          <w:szCs w:val="24"/>
        </w:rPr>
        <w:t>de</w:t>
      </w:r>
      <w:r w:rsidR="00585CE2">
        <w:rPr>
          <w:spacing w:val="1"/>
          <w:sz w:val="24"/>
          <w:szCs w:val="24"/>
        </w:rPr>
        <w:t xml:space="preserve"> ki </w:t>
      </w:r>
      <w:proofErr w:type="spellStart"/>
      <w:r w:rsidR="00EC789A">
        <w:rPr>
          <w:sz w:val="24"/>
          <w:szCs w:val="24"/>
        </w:rPr>
        <w:t>rapor</w:t>
      </w:r>
      <w:proofErr w:type="spellEnd"/>
      <w:r w:rsidR="00636028">
        <w:rPr>
          <w:sz w:val="24"/>
          <w:szCs w:val="24"/>
        </w:rPr>
        <w:t xml:space="preserve"> </w:t>
      </w:r>
      <w:proofErr w:type="spellStart"/>
      <w:r w:rsidR="00636028">
        <w:rPr>
          <w:spacing w:val="-1"/>
          <w:sz w:val="24"/>
          <w:szCs w:val="24"/>
        </w:rPr>
        <w:t>ş</w:t>
      </w:r>
      <w:r w:rsidR="00636028">
        <w:rPr>
          <w:sz w:val="24"/>
          <w:szCs w:val="24"/>
        </w:rPr>
        <w:t>ablonunda</w:t>
      </w:r>
      <w:proofErr w:type="spellEnd"/>
      <w:r w:rsidR="00636028">
        <w:rPr>
          <w:spacing w:val="1"/>
          <w:sz w:val="24"/>
          <w:szCs w:val="24"/>
        </w:rPr>
        <w:t xml:space="preserve"> </w:t>
      </w:r>
      <w:proofErr w:type="spellStart"/>
      <w:r w:rsidR="00636028">
        <w:rPr>
          <w:sz w:val="24"/>
          <w:szCs w:val="24"/>
        </w:rPr>
        <w:t>görüldüğü</w:t>
      </w:r>
      <w:proofErr w:type="spellEnd"/>
      <w:r w:rsidR="00636028">
        <w:rPr>
          <w:sz w:val="24"/>
          <w:szCs w:val="24"/>
        </w:rPr>
        <w:t xml:space="preserve"> </w:t>
      </w:r>
      <w:proofErr w:type="spellStart"/>
      <w:r w:rsidR="00636028">
        <w:rPr>
          <w:sz w:val="24"/>
          <w:szCs w:val="24"/>
        </w:rPr>
        <w:t>gibi</w:t>
      </w:r>
      <w:proofErr w:type="spellEnd"/>
      <w:r w:rsidR="00636028">
        <w:rPr>
          <w:sz w:val="24"/>
          <w:szCs w:val="24"/>
        </w:rPr>
        <w:t xml:space="preserve"> </w:t>
      </w:r>
      <w:proofErr w:type="spellStart"/>
      <w:r w:rsidR="00636028">
        <w:rPr>
          <w:sz w:val="24"/>
          <w:szCs w:val="24"/>
        </w:rPr>
        <w:t>düzenlenir</w:t>
      </w:r>
      <w:proofErr w:type="spellEnd"/>
      <w:r w:rsidR="00636028">
        <w:rPr>
          <w:sz w:val="24"/>
          <w:szCs w:val="24"/>
        </w:rPr>
        <w:t>.</w:t>
      </w:r>
      <w:r w:rsidR="00636028">
        <w:rPr>
          <w:spacing w:val="1"/>
          <w:sz w:val="24"/>
          <w:szCs w:val="24"/>
        </w:rPr>
        <w:t xml:space="preserve"> </w:t>
      </w:r>
      <w:proofErr w:type="spellStart"/>
      <w:r w:rsidR="00BE1591">
        <w:rPr>
          <w:spacing w:val="1"/>
          <w:sz w:val="24"/>
          <w:szCs w:val="24"/>
        </w:rPr>
        <w:t>Karton</w:t>
      </w:r>
      <w:proofErr w:type="spellEnd"/>
      <w:r w:rsidR="00BE1591">
        <w:rPr>
          <w:spacing w:val="1"/>
          <w:sz w:val="24"/>
          <w:szCs w:val="24"/>
        </w:rPr>
        <w:t xml:space="preserve"> </w:t>
      </w:r>
      <w:proofErr w:type="spellStart"/>
      <w:r w:rsidR="00BE1591">
        <w:rPr>
          <w:spacing w:val="1"/>
          <w:sz w:val="24"/>
          <w:szCs w:val="24"/>
        </w:rPr>
        <w:t>cilt</w:t>
      </w:r>
      <w:proofErr w:type="spellEnd"/>
      <w:r w:rsidR="00BE1591">
        <w:rPr>
          <w:spacing w:val="1"/>
          <w:sz w:val="24"/>
          <w:szCs w:val="24"/>
        </w:rPr>
        <w:t xml:space="preserve"> </w:t>
      </w:r>
      <w:proofErr w:type="spellStart"/>
      <w:r w:rsidR="00BE1591">
        <w:rPr>
          <w:spacing w:val="1"/>
          <w:sz w:val="24"/>
          <w:szCs w:val="24"/>
        </w:rPr>
        <w:t>d</w:t>
      </w:r>
      <w:r w:rsidR="007773DE" w:rsidRPr="009737FF">
        <w:rPr>
          <w:sz w:val="24"/>
          <w:szCs w:val="24"/>
        </w:rPr>
        <w:t>ış</w:t>
      </w:r>
      <w:proofErr w:type="spellEnd"/>
      <w:r w:rsidR="007773DE" w:rsidRPr="009737FF">
        <w:rPr>
          <w:sz w:val="24"/>
          <w:szCs w:val="24"/>
        </w:rPr>
        <w:t xml:space="preserve"> </w:t>
      </w:r>
      <w:proofErr w:type="spellStart"/>
      <w:r w:rsidR="007773DE" w:rsidRPr="009737FF">
        <w:rPr>
          <w:sz w:val="24"/>
          <w:szCs w:val="24"/>
        </w:rPr>
        <w:t>kapak</w:t>
      </w:r>
      <w:proofErr w:type="spellEnd"/>
      <w:r w:rsidR="007773DE" w:rsidRPr="009737FF">
        <w:rPr>
          <w:sz w:val="24"/>
          <w:szCs w:val="24"/>
        </w:rPr>
        <w:t xml:space="preserve"> </w:t>
      </w:r>
      <w:proofErr w:type="spellStart"/>
      <w:r w:rsidR="007773DE" w:rsidRPr="009737FF">
        <w:rPr>
          <w:sz w:val="24"/>
          <w:szCs w:val="24"/>
        </w:rPr>
        <w:t>sırtına</w:t>
      </w:r>
      <w:proofErr w:type="spellEnd"/>
      <w:r w:rsidR="007773DE" w:rsidRPr="009737FF">
        <w:rPr>
          <w:sz w:val="24"/>
          <w:szCs w:val="24"/>
        </w:rPr>
        <w:t xml:space="preserve">, </w:t>
      </w:r>
      <w:proofErr w:type="spellStart"/>
      <w:r w:rsidR="007773DE" w:rsidRPr="009737FF">
        <w:rPr>
          <w:sz w:val="24"/>
          <w:szCs w:val="24"/>
        </w:rPr>
        <w:t>en</w:t>
      </w:r>
      <w:proofErr w:type="spellEnd"/>
      <w:r w:rsidR="007773DE" w:rsidRPr="009737FF">
        <w:rPr>
          <w:sz w:val="24"/>
          <w:szCs w:val="24"/>
        </w:rPr>
        <w:t xml:space="preserve"> </w:t>
      </w:r>
      <w:proofErr w:type="spellStart"/>
      <w:r w:rsidR="007773DE" w:rsidRPr="009737FF">
        <w:rPr>
          <w:sz w:val="24"/>
          <w:szCs w:val="24"/>
        </w:rPr>
        <w:t>üste</w:t>
      </w:r>
      <w:proofErr w:type="spellEnd"/>
      <w:r w:rsidR="007773DE" w:rsidRPr="009737FF">
        <w:rPr>
          <w:sz w:val="24"/>
          <w:szCs w:val="24"/>
        </w:rPr>
        <w:t xml:space="preserve"> </w:t>
      </w:r>
      <w:proofErr w:type="spellStart"/>
      <w:r w:rsidR="00B44CAC">
        <w:rPr>
          <w:sz w:val="24"/>
          <w:szCs w:val="24"/>
        </w:rPr>
        <w:t>projenin</w:t>
      </w:r>
      <w:proofErr w:type="spellEnd"/>
      <w:r w:rsidR="00B44CAC" w:rsidRPr="009737FF">
        <w:rPr>
          <w:sz w:val="24"/>
          <w:szCs w:val="24"/>
        </w:rPr>
        <w:t xml:space="preserve"> </w:t>
      </w:r>
      <w:proofErr w:type="spellStart"/>
      <w:r w:rsidR="00B44CAC" w:rsidRPr="009737FF">
        <w:rPr>
          <w:sz w:val="24"/>
          <w:szCs w:val="24"/>
        </w:rPr>
        <w:t>adı</w:t>
      </w:r>
      <w:proofErr w:type="spellEnd"/>
      <w:r w:rsidR="00B44CAC">
        <w:rPr>
          <w:sz w:val="24"/>
          <w:szCs w:val="24"/>
        </w:rPr>
        <w:t xml:space="preserve"> </w:t>
      </w:r>
      <w:proofErr w:type="spellStart"/>
      <w:r w:rsidR="00B44CAC">
        <w:rPr>
          <w:sz w:val="24"/>
          <w:szCs w:val="24"/>
        </w:rPr>
        <w:t>sonra</w:t>
      </w:r>
      <w:proofErr w:type="spellEnd"/>
      <w:r w:rsidR="00B44CAC" w:rsidRPr="009737FF">
        <w:rPr>
          <w:sz w:val="24"/>
          <w:szCs w:val="24"/>
        </w:rPr>
        <w:t xml:space="preserve"> </w:t>
      </w:r>
      <w:proofErr w:type="spellStart"/>
      <w:r w:rsidR="00B44CAC">
        <w:rPr>
          <w:sz w:val="24"/>
          <w:szCs w:val="24"/>
        </w:rPr>
        <w:t>proje</w:t>
      </w:r>
      <w:proofErr w:type="spellEnd"/>
      <w:r w:rsidR="00B44CAC">
        <w:rPr>
          <w:sz w:val="24"/>
          <w:szCs w:val="24"/>
        </w:rPr>
        <w:t xml:space="preserve"> </w:t>
      </w:r>
      <w:proofErr w:type="spellStart"/>
      <w:r w:rsidR="00B44CAC">
        <w:rPr>
          <w:sz w:val="24"/>
          <w:szCs w:val="24"/>
        </w:rPr>
        <w:t>grubu</w:t>
      </w:r>
      <w:proofErr w:type="spellEnd"/>
      <w:r w:rsidR="00B44CAC">
        <w:rPr>
          <w:sz w:val="24"/>
          <w:szCs w:val="24"/>
        </w:rPr>
        <w:t xml:space="preserve"> </w:t>
      </w:r>
      <w:proofErr w:type="spellStart"/>
      <w:r w:rsidR="007773DE" w:rsidRPr="009737FF">
        <w:rPr>
          <w:sz w:val="24"/>
          <w:szCs w:val="24"/>
        </w:rPr>
        <w:t>öğrenci</w:t>
      </w:r>
      <w:r w:rsidR="00B44CAC">
        <w:rPr>
          <w:sz w:val="24"/>
          <w:szCs w:val="24"/>
        </w:rPr>
        <w:t>lerin</w:t>
      </w:r>
      <w:proofErr w:type="spellEnd"/>
      <w:r w:rsidR="007773DE" w:rsidRPr="009737FF">
        <w:rPr>
          <w:sz w:val="24"/>
          <w:szCs w:val="24"/>
        </w:rPr>
        <w:t xml:space="preserve"> </w:t>
      </w:r>
      <w:proofErr w:type="spellStart"/>
      <w:r w:rsidR="007773DE" w:rsidRPr="009737FF">
        <w:rPr>
          <w:sz w:val="24"/>
          <w:szCs w:val="24"/>
        </w:rPr>
        <w:t>adı</w:t>
      </w:r>
      <w:proofErr w:type="spellEnd"/>
      <w:r w:rsidR="007773DE" w:rsidRPr="009737FF">
        <w:rPr>
          <w:sz w:val="24"/>
          <w:szCs w:val="24"/>
        </w:rPr>
        <w:t xml:space="preserve"> </w:t>
      </w:r>
      <w:proofErr w:type="spellStart"/>
      <w:r w:rsidR="007773DE" w:rsidRPr="009737FF">
        <w:rPr>
          <w:sz w:val="24"/>
          <w:szCs w:val="24"/>
        </w:rPr>
        <w:t>soyadı</w:t>
      </w:r>
      <w:proofErr w:type="spellEnd"/>
      <w:r w:rsidR="00B44CAC">
        <w:rPr>
          <w:sz w:val="24"/>
          <w:szCs w:val="24"/>
        </w:rPr>
        <w:t xml:space="preserve"> </w:t>
      </w:r>
      <w:proofErr w:type="spellStart"/>
      <w:r w:rsidR="00B44CAC">
        <w:rPr>
          <w:sz w:val="24"/>
          <w:szCs w:val="24"/>
        </w:rPr>
        <w:t>numarası</w:t>
      </w:r>
      <w:proofErr w:type="spellEnd"/>
      <w:r w:rsidR="00B44CAC">
        <w:rPr>
          <w:sz w:val="24"/>
          <w:szCs w:val="24"/>
        </w:rPr>
        <w:t>,</w:t>
      </w:r>
      <w:r w:rsidR="007773DE" w:rsidRPr="009737FF">
        <w:rPr>
          <w:sz w:val="24"/>
          <w:szCs w:val="24"/>
        </w:rPr>
        <w:t xml:space="preserve"> </w:t>
      </w:r>
      <w:proofErr w:type="spellStart"/>
      <w:r w:rsidR="007773DE" w:rsidRPr="009737FF">
        <w:rPr>
          <w:sz w:val="24"/>
          <w:szCs w:val="24"/>
        </w:rPr>
        <w:t>altına</w:t>
      </w:r>
      <w:proofErr w:type="spellEnd"/>
      <w:r w:rsidR="007773DE" w:rsidRPr="009737FF">
        <w:rPr>
          <w:sz w:val="24"/>
          <w:szCs w:val="24"/>
        </w:rPr>
        <w:t xml:space="preserve"> </w:t>
      </w:r>
      <w:proofErr w:type="spellStart"/>
      <w:r w:rsidR="00B44CAC">
        <w:rPr>
          <w:sz w:val="24"/>
          <w:szCs w:val="24"/>
        </w:rPr>
        <w:t>diğer</w:t>
      </w:r>
      <w:proofErr w:type="spellEnd"/>
      <w:r w:rsidR="00B44CAC">
        <w:rPr>
          <w:sz w:val="24"/>
          <w:szCs w:val="24"/>
        </w:rPr>
        <w:t xml:space="preserve"> </w:t>
      </w:r>
      <w:proofErr w:type="spellStart"/>
      <w:r w:rsidR="00B44CAC">
        <w:rPr>
          <w:sz w:val="24"/>
          <w:szCs w:val="24"/>
        </w:rPr>
        <w:t>bilgiler</w:t>
      </w:r>
      <w:proofErr w:type="spellEnd"/>
      <w:r w:rsidR="007773DE" w:rsidRPr="009737FF">
        <w:rPr>
          <w:sz w:val="24"/>
          <w:szCs w:val="24"/>
        </w:rPr>
        <w:t xml:space="preserve"> </w:t>
      </w:r>
      <w:proofErr w:type="spellStart"/>
      <w:r w:rsidR="007773DE" w:rsidRPr="009737FF">
        <w:rPr>
          <w:sz w:val="24"/>
          <w:szCs w:val="24"/>
        </w:rPr>
        <w:t>yukarıdan</w:t>
      </w:r>
      <w:proofErr w:type="spellEnd"/>
      <w:r w:rsidR="007773DE" w:rsidRPr="009737FF">
        <w:rPr>
          <w:sz w:val="24"/>
          <w:szCs w:val="24"/>
        </w:rPr>
        <w:t xml:space="preserve"> </w:t>
      </w:r>
      <w:proofErr w:type="spellStart"/>
      <w:r w:rsidR="007773DE" w:rsidRPr="009737FF">
        <w:rPr>
          <w:sz w:val="24"/>
          <w:szCs w:val="24"/>
        </w:rPr>
        <w:t>aşağıya</w:t>
      </w:r>
      <w:proofErr w:type="spellEnd"/>
      <w:r w:rsidR="007773DE" w:rsidRPr="009737FF">
        <w:rPr>
          <w:sz w:val="24"/>
          <w:szCs w:val="24"/>
        </w:rPr>
        <w:t xml:space="preserve"> </w:t>
      </w:r>
      <w:proofErr w:type="spellStart"/>
      <w:r w:rsidR="007773DE" w:rsidRPr="009737FF">
        <w:rPr>
          <w:sz w:val="24"/>
          <w:szCs w:val="24"/>
        </w:rPr>
        <w:t>yazılır</w:t>
      </w:r>
      <w:proofErr w:type="spellEnd"/>
      <w:r w:rsidR="007773DE" w:rsidRPr="009737FF">
        <w:rPr>
          <w:sz w:val="24"/>
          <w:szCs w:val="24"/>
        </w:rPr>
        <w:t>.</w:t>
      </w:r>
      <w:r w:rsidR="00585CE2">
        <w:rPr>
          <w:sz w:val="24"/>
          <w:szCs w:val="24"/>
        </w:rPr>
        <w:t xml:space="preserve"> (</w:t>
      </w:r>
      <w:proofErr w:type="spellStart"/>
      <w:r w:rsidR="00585CE2">
        <w:rPr>
          <w:sz w:val="24"/>
          <w:szCs w:val="24"/>
        </w:rPr>
        <w:t>Birinci</w:t>
      </w:r>
      <w:proofErr w:type="spellEnd"/>
      <w:r w:rsidR="00585CE2">
        <w:rPr>
          <w:sz w:val="24"/>
          <w:szCs w:val="24"/>
        </w:rPr>
        <w:t xml:space="preserve"> </w:t>
      </w:r>
      <w:proofErr w:type="spellStart"/>
      <w:r w:rsidR="00585CE2">
        <w:rPr>
          <w:sz w:val="24"/>
          <w:szCs w:val="24"/>
        </w:rPr>
        <w:t>dönem</w:t>
      </w:r>
      <w:proofErr w:type="spellEnd"/>
      <w:r w:rsidR="00585CE2">
        <w:rPr>
          <w:sz w:val="24"/>
          <w:szCs w:val="24"/>
        </w:rPr>
        <w:t xml:space="preserve"> </w:t>
      </w:r>
      <w:proofErr w:type="spellStart"/>
      <w:r w:rsidR="00585CE2">
        <w:rPr>
          <w:sz w:val="24"/>
          <w:szCs w:val="24"/>
        </w:rPr>
        <w:t>sonunda</w:t>
      </w:r>
      <w:proofErr w:type="spellEnd"/>
      <w:r w:rsidR="00585CE2">
        <w:rPr>
          <w:sz w:val="24"/>
          <w:szCs w:val="24"/>
        </w:rPr>
        <w:t xml:space="preserve"> </w:t>
      </w:r>
      <w:proofErr w:type="spellStart"/>
      <w:r w:rsidR="00585CE2">
        <w:rPr>
          <w:sz w:val="24"/>
          <w:szCs w:val="24"/>
        </w:rPr>
        <w:t>sunulan</w:t>
      </w:r>
      <w:proofErr w:type="spellEnd"/>
      <w:r w:rsidR="00585CE2">
        <w:rPr>
          <w:sz w:val="24"/>
          <w:szCs w:val="24"/>
        </w:rPr>
        <w:t xml:space="preserve"> final </w:t>
      </w:r>
      <w:proofErr w:type="spellStart"/>
      <w:r w:rsidR="00585CE2">
        <w:rPr>
          <w:sz w:val="24"/>
          <w:szCs w:val="24"/>
        </w:rPr>
        <w:t>raporu</w:t>
      </w:r>
      <w:proofErr w:type="spellEnd"/>
      <w:r w:rsidR="00585CE2">
        <w:rPr>
          <w:sz w:val="24"/>
          <w:szCs w:val="24"/>
        </w:rPr>
        <w:t xml:space="preserve"> </w:t>
      </w:r>
      <w:proofErr w:type="spellStart"/>
      <w:r w:rsidR="00585CE2">
        <w:rPr>
          <w:sz w:val="24"/>
          <w:szCs w:val="24"/>
        </w:rPr>
        <w:t>kapağı</w:t>
      </w:r>
      <w:proofErr w:type="spellEnd"/>
      <w:r w:rsidR="00585CE2">
        <w:rPr>
          <w:sz w:val="24"/>
          <w:szCs w:val="24"/>
        </w:rPr>
        <w:t xml:space="preserve"> </w:t>
      </w:r>
      <w:proofErr w:type="spellStart"/>
      <w:r w:rsidR="00585CE2">
        <w:rPr>
          <w:sz w:val="24"/>
          <w:szCs w:val="24"/>
        </w:rPr>
        <w:t>cilt</w:t>
      </w:r>
      <w:proofErr w:type="spellEnd"/>
      <w:r w:rsidR="00585CE2">
        <w:rPr>
          <w:sz w:val="24"/>
          <w:szCs w:val="24"/>
        </w:rPr>
        <w:t xml:space="preserve"> </w:t>
      </w:r>
      <w:proofErr w:type="spellStart"/>
      <w:r w:rsidR="00585CE2">
        <w:rPr>
          <w:sz w:val="24"/>
          <w:szCs w:val="24"/>
        </w:rPr>
        <w:t>yapılmaz</w:t>
      </w:r>
      <w:proofErr w:type="spellEnd"/>
      <w:r w:rsidR="00585CE2">
        <w:rPr>
          <w:sz w:val="24"/>
          <w:szCs w:val="24"/>
        </w:rPr>
        <w:t xml:space="preserve">, </w:t>
      </w:r>
      <w:proofErr w:type="spellStart"/>
      <w:r w:rsidR="00585CE2">
        <w:rPr>
          <w:sz w:val="24"/>
          <w:szCs w:val="24"/>
        </w:rPr>
        <w:t>plastik</w:t>
      </w:r>
      <w:proofErr w:type="spellEnd"/>
      <w:r w:rsidR="00585CE2">
        <w:rPr>
          <w:sz w:val="24"/>
          <w:szCs w:val="24"/>
        </w:rPr>
        <w:t xml:space="preserve"> </w:t>
      </w:r>
      <w:proofErr w:type="spellStart"/>
      <w:r w:rsidR="00585CE2">
        <w:rPr>
          <w:sz w:val="24"/>
          <w:szCs w:val="24"/>
        </w:rPr>
        <w:t>halka</w:t>
      </w:r>
      <w:proofErr w:type="spellEnd"/>
      <w:r w:rsidR="00585CE2">
        <w:rPr>
          <w:sz w:val="24"/>
          <w:szCs w:val="24"/>
        </w:rPr>
        <w:t xml:space="preserve"> spiral </w:t>
      </w:r>
      <w:proofErr w:type="spellStart"/>
      <w:r w:rsidR="00585CE2">
        <w:rPr>
          <w:sz w:val="24"/>
          <w:szCs w:val="24"/>
        </w:rPr>
        <w:t>kullanılır</w:t>
      </w:r>
      <w:proofErr w:type="spellEnd"/>
      <w:r w:rsidR="00585CE2">
        <w:rPr>
          <w:sz w:val="24"/>
          <w:szCs w:val="24"/>
        </w:rPr>
        <w:t xml:space="preserve">). </w:t>
      </w:r>
      <w:r w:rsidR="00201E02">
        <w:rPr>
          <w:sz w:val="24"/>
          <w:szCs w:val="24"/>
        </w:rPr>
        <w:t xml:space="preserve"> </w:t>
      </w:r>
      <w:r w:rsidR="00B44CAC">
        <w:rPr>
          <w:sz w:val="24"/>
          <w:szCs w:val="24"/>
        </w:rPr>
        <w:t xml:space="preserve">2. </w:t>
      </w:r>
      <w:proofErr w:type="spellStart"/>
      <w:r w:rsidR="00B44CAC">
        <w:rPr>
          <w:sz w:val="24"/>
          <w:szCs w:val="24"/>
        </w:rPr>
        <w:t>dönem</w:t>
      </w:r>
      <w:proofErr w:type="spellEnd"/>
      <w:r w:rsidR="00B44CAC">
        <w:rPr>
          <w:sz w:val="24"/>
          <w:szCs w:val="24"/>
        </w:rPr>
        <w:t xml:space="preserve"> </w:t>
      </w:r>
      <w:proofErr w:type="spellStart"/>
      <w:r w:rsidR="00B44CAC">
        <w:rPr>
          <w:sz w:val="24"/>
          <w:szCs w:val="24"/>
        </w:rPr>
        <w:t>hazırlanan</w:t>
      </w:r>
      <w:proofErr w:type="spellEnd"/>
      <w:r w:rsidR="00B44CAC">
        <w:rPr>
          <w:sz w:val="24"/>
          <w:szCs w:val="24"/>
        </w:rPr>
        <w:t xml:space="preserve"> final </w:t>
      </w:r>
      <w:proofErr w:type="spellStart"/>
      <w:r w:rsidR="00B44CAC">
        <w:rPr>
          <w:sz w:val="24"/>
          <w:szCs w:val="24"/>
        </w:rPr>
        <w:t>raporu</w:t>
      </w:r>
      <w:proofErr w:type="spellEnd"/>
      <w:r w:rsidR="00B44CAC">
        <w:rPr>
          <w:sz w:val="24"/>
          <w:szCs w:val="24"/>
        </w:rPr>
        <w:t xml:space="preserve"> </w:t>
      </w:r>
      <w:proofErr w:type="spellStart"/>
      <w:r w:rsidR="00B44CAC">
        <w:rPr>
          <w:sz w:val="24"/>
          <w:szCs w:val="24"/>
        </w:rPr>
        <w:t>kapağı</w:t>
      </w:r>
      <w:proofErr w:type="spellEnd"/>
      <w:r w:rsidR="00B44CAC">
        <w:rPr>
          <w:sz w:val="24"/>
          <w:szCs w:val="24"/>
        </w:rPr>
        <w:t xml:space="preserve"> </w:t>
      </w:r>
      <w:proofErr w:type="spellStart"/>
      <w:r w:rsidR="00B44CAC">
        <w:rPr>
          <w:sz w:val="24"/>
          <w:szCs w:val="24"/>
        </w:rPr>
        <w:t>karton</w:t>
      </w:r>
      <w:proofErr w:type="spellEnd"/>
      <w:r w:rsidR="00B44CAC">
        <w:rPr>
          <w:sz w:val="24"/>
          <w:szCs w:val="24"/>
        </w:rPr>
        <w:t xml:space="preserve"> </w:t>
      </w:r>
      <w:proofErr w:type="spellStart"/>
      <w:r w:rsidR="00B44CAC">
        <w:rPr>
          <w:sz w:val="24"/>
          <w:szCs w:val="24"/>
        </w:rPr>
        <w:t>ciltin</w:t>
      </w:r>
      <w:proofErr w:type="spellEnd"/>
      <w:r w:rsidR="00B44CAC">
        <w:rPr>
          <w:sz w:val="24"/>
          <w:szCs w:val="24"/>
        </w:rPr>
        <w:t xml:space="preserve"> </w:t>
      </w:r>
      <w:proofErr w:type="spellStart"/>
      <w:r w:rsidR="00B44CAC">
        <w:rPr>
          <w:sz w:val="24"/>
          <w:szCs w:val="24"/>
        </w:rPr>
        <w:t>sırt</w:t>
      </w:r>
      <w:proofErr w:type="spellEnd"/>
      <w:r w:rsidR="00B44CAC">
        <w:rPr>
          <w:sz w:val="24"/>
          <w:szCs w:val="24"/>
        </w:rPr>
        <w:t xml:space="preserve"> </w:t>
      </w:r>
      <w:proofErr w:type="spellStart"/>
      <w:r w:rsidR="00B44CAC">
        <w:rPr>
          <w:sz w:val="24"/>
          <w:szCs w:val="24"/>
        </w:rPr>
        <w:t>kısmı</w:t>
      </w:r>
      <w:proofErr w:type="spellEnd"/>
      <w:r w:rsidR="00B44CAC">
        <w:rPr>
          <w:sz w:val="24"/>
          <w:szCs w:val="24"/>
        </w:rPr>
        <w:t xml:space="preserve"> </w:t>
      </w:r>
      <w:proofErr w:type="spellStart"/>
      <w:r w:rsidR="00B44CAC">
        <w:rPr>
          <w:sz w:val="24"/>
          <w:szCs w:val="24"/>
        </w:rPr>
        <w:t>yeterli</w:t>
      </w:r>
      <w:proofErr w:type="spellEnd"/>
      <w:r w:rsidR="00B44CAC">
        <w:rPr>
          <w:sz w:val="24"/>
          <w:szCs w:val="24"/>
        </w:rPr>
        <w:t xml:space="preserve"> </w:t>
      </w:r>
      <w:proofErr w:type="spellStart"/>
      <w:r w:rsidR="00B44CAC">
        <w:rPr>
          <w:sz w:val="24"/>
          <w:szCs w:val="24"/>
        </w:rPr>
        <w:t>alan</w:t>
      </w:r>
      <w:proofErr w:type="spellEnd"/>
      <w:r w:rsidR="00B44CAC">
        <w:rPr>
          <w:sz w:val="24"/>
          <w:szCs w:val="24"/>
        </w:rPr>
        <w:t xml:space="preserve"> </w:t>
      </w:r>
      <w:proofErr w:type="spellStart"/>
      <w:r w:rsidR="00B44CAC">
        <w:rPr>
          <w:sz w:val="24"/>
          <w:szCs w:val="24"/>
        </w:rPr>
        <w:t>olması</w:t>
      </w:r>
      <w:proofErr w:type="spellEnd"/>
      <w:r w:rsidR="00B44CAC">
        <w:rPr>
          <w:sz w:val="24"/>
          <w:szCs w:val="24"/>
        </w:rPr>
        <w:t xml:space="preserve"> </w:t>
      </w:r>
      <w:proofErr w:type="spellStart"/>
      <w:r w:rsidR="00B44CAC">
        <w:rPr>
          <w:sz w:val="24"/>
          <w:szCs w:val="24"/>
        </w:rPr>
        <w:t>durumunda</w:t>
      </w:r>
      <w:proofErr w:type="spellEnd"/>
      <w:r w:rsidR="00B44CAC">
        <w:rPr>
          <w:sz w:val="24"/>
          <w:szCs w:val="24"/>
        </w:rPr>
        <w:t xml:space="preserve"> </w:t>
      </w:r>
      <w:proofErr w:type="spellStart"/>
      <w:r w:rsidR="00B44CAC">
        <w:rPr>
          <w:sz w:val="24"/>
          <w:szCs w:val="24"/>
        </w:rPr>
        <w:t>aşağıdaki</w:t>
      </w:r>
      <w:proofErr w:type="spellEnd"/>
      <w:r w:rsidR="00B44CAC">
        <w:rPr>
          <w:sz w:val="24"/>
          <w:szCs w:val="24"/>
        </w:rPr>
        <w:t xml:space="preserve"> </w:t>
      </w:r>
      <w:proofErr w:type="spellStart"/>
      <w:r w:rsidR="00B44CAC">
        <w:rPr>
          <w:sz w:val="24"/>
          <w:szCs w:val="24"/>
        </w:rPr>
        <w:t>şekilde</w:t>
      </w:r>
      <w:proofErr w:type="spellEnd"/>
      <w:r w:rsidR="00B44CAC">
        <w:rPr>
          <w:sz w:val="24"/>
          <w:szCs w:val="24"/>
        </w:rPr>
        <w:t xml:space="preserve"> </w:t>
      </w:r>
      <w:proofErr w:type="spellStart"/>
      <w:r w:rsidR="00B44CAC">
        <w:rPr>
          <w:sz w:val="24"/>
          <w:szCs w:val="24"/>
        </w:rPr>
        <w:t>görülen</w:t>
      </w:r>
      <w:proofErr w:type="spellEnd"/>
      <w:r w:rsidR="00B44CAC">
        <w:rPr>
          <w:sz w:val="24"/>
          <w:szCs w:val="24"/>
        </w:rPr>
        <w:t xml:space="preserve"> </w:t>
      </w:r>
      <w:proofErr w:type="spellStart"/>
      <w:r w:rsidR="00B44CAC">
        <w:rPr>
          <w:sz w:val="24"/>
          <w:szCs w:val="24"/>
        </w:rPr>
        <w:t>bilgiler</w:t>
      </w:r>
      <w:proofErr w:type="spellEnd"/>
      <w:r w:rsidR="00B44CAC">
        <w:rPr>
          <w:sz w:val="24"/>
          <w:szCs w:val="24"/>
        </w:rPr>
        <w:t xml:space="preserve"> </w:t>
      </w:r>
      <w:proofErr w:type="spellStart"/>
      <w:r w:rsidR="00B44CAC">
        <w:rPr>
          <w:sz w:val="24"/>
          <w:szCs w:val="24"/>
        </w:rPr>
        <w:t>yazılmalıdır</w:t>
      </w:r>
      <w:proofErr w:type="spellEnd"/>
      <w:r w:rsidR="00B44CAC">
        <w:rPr>
          <w:sz w:val="24"/>
          <w:szCs w:val="24"/>
        </w:rPr>
        <w:t>.</w:t>
      </w:r>
    </w:p>
    <w:p w14:paraId="12A2DB04" w14:textId="77777777" w:rsidR="00A67E91" w:rsidRDefault="00A67E91">
      <w:pPr>
        <w:spacing w:before="5" w:line="100" w:lineRule="exact"/>
        <w:rPr>
          <w:sz w:val="10"/>
          <w:szCs w:val="10"/>
        </w:rPr>
      </w:pPr>
    </w:p>
    <w:tbl>
      <w:tblPr>
        <w:tblW w:w="9640" w:type="dxa"/>
        <w:tblInd w:w="-473" w:type="dxa"/>
        <w:tblBorders>
          <w:top w:val="dashed" w:sz="4" w:space="0" w:color="808080"/>
          <w:left w:val="dashed" w:sz="4" w:space="0" w:color="808080"/>
          <w:bottom w:val="dashed" w:sz="4" w:space="0" w:color="808080"/>
          <w:right w:val="dashed" w:sz="4" w:space="0" w:color="808080"/>
        </w:tblBorders>
        <w:tblCellMar>
          <w:left w:w="70" w:type="dxa"/>
          <w:right w:w="70" w:type="dxa"/>
        </w:tblCellMar>
        <w:tblLook w:val="0000" w:firstRow="0" w:lastRow="0" w:firstColumn="0" w:lastColumn="0" w:noHBand="0" w:noVBand="0"/>
      </w:tblPr>
      <w:tblGrid>
        <w:gridCol w:w="2187"/>
        <w:gridCol w:w="5664"/>
        <w:gridCol w:w="1789"/>
      </w:tblGrid>
      <w:tr w:rsidR="00ED0BE8" w:rsidRPr="009737FF" w14:paraId="2A38BD00" w14:textId="77777777" w:rsidTr="007773DE">
        <w:trPr>
          <w:trHeight w:val="623"/>
        </w:trPr>
        <w:tc>
          <w:tcPr>
            <w:tcW w:w="2187" w:type="dxa"/>
            <w:vAlign w:val="center"/>
          </w:tcPr>
          <w:p w14:paraId="17FCFDD4" w14:textId="7A5887A2" w:rsidR="00ED0BE8" w:rsidRPr="00DA3BF5" w:rsidRDefault="00E10819" w:rsidP="00426A11">
            <w:pPr>
              <w:jc w:val="center"/>
              <w:rPr>
                <w:b/>
              </w:rPr>
            </w:pPr>
            <w:proofErr w:type="spellStart"/>
            <w:r w:rsidRPr="00DA3BF5">
              <w:rPr>
                <w:b/>
              </w:rPr>
              <w:t>Batuhan</w:t>
            </w:r>
            <w:proofErr w:type="spellEnd"/>
            <w:r w:rsidRPr="00DA3BF5">
              <w:rPr>
                <w:b/>
              </w:rPr>
              <w:t xml:space="preserve"> </w:t>
            </w:r>
            <w:proofErr w:type="spellStart"/>
            <w:r w:rsidRPr="00DA3BF5">
              <w:rPr>
                <w:b/>
              </w:rPr>
              <w:t>Ayhan</w:t>
            </w:r>
            <w:proofErr w:type="spellEnd"/>
          </w:p>
        </w:tc>
        <w:tc>
          <w:tcPr>
            <w:tcW w:w="5664" w:type="dxa"/>
            <w:vAlign w:val="center"/>
          </w:tcPr>
          <w:p w14:paraId="5FA2732C" w14:textId="77777777" w:rsidR="00ED0BE8" w:rsidRPr="00DA3BF5" w:rsidRDefault="00ED0BE8" w:rsidP="00426A11">
            <w:pPr>
              <w:jc w:val="center"/>
              <w:rPr>
                <w:b/>
              </w:rPr>
            </w:pPr>
            <w:r w:rsidRPr="00DA3BF5">
              <w:rPr>
                <w:b/>
              </w:rPr>
              <w:t>ANALYZING AND EVALUATING PRIORITY RULES FOR JOB SHOP SCHEDULING PROBLEMS</w:t>
            </w:r>
          </w:p>
        </w:tc>
        <w:tc>
          <w:tcPr>
            <w:tcW w:w="1789" w:type="dxa"/>
            <w:vAlign w:val="center"/>
          </w:tcPr>
          <w:p w14:paraId="762951EC" w14:textId="77777777" w:rsidR="00ED0BE8" w:rsidRPr="00DA3BF5" w:rsidRDefault="00ED0BE8" w:rsidP="00426A11">
            <w:pPr>
              <w:jc w:val="center"/>
              <w:rPr>
                <w:b/>
              </w:rPr>
            </w:pPr>
            <w:r w:rsidRPr="00DA3BF5">
              <w:rPr>
                <w:b/>
              </w:rPr>
              <w:t>2017 - BSc</w:t>
            </w:r>
          </w:p>
        </w:tc>
      </w:tr>
    </w:tbl>
    <w:p w14:paraId="2E15E5E3" w14:textId="77777777" w:rsidR="00A67E91" w:rsidRDefault="00A67E91">
      <w:pPr>
        <w:spacing w:line="200" w:lineRule="exact"/>
      </w:pPr>
    </w:p>
    <w:p w14:paraId="19211141" w14:textId="0D58C96C" w:rsidR="00A67E91" w:rsidRDefault="00636028" w:rsidP="00ED0BE8">
      <w:pPr>
        <w:ind w:left="-142" w:right="-352"/>
        <w:jc w:val="center"/>
        <w:rPr>
          <w:sz w:val="24"/>
          <w:szCs w:val="24"/>
        </w:rPr>
      </w:pPr>
      <w:proofErr w:type="spellStart"/>
      <w:r>
        <w:rPr>
          <w:b/>
          <w:spacing w:val="-1"/>
          <w:sz w:val="24"/>
          <w:szCs w:val="24"/>
        </w:rPr>
        <w:t>Ü</w:t>
      </w:r>
      <w:r>
        <w:rPr>
          <w:b/>
          <w:sz w:val="24"/>
          <w:szCs w:val="24"/>
        </w:rPr>
        <w:t>st</w:t>
      </w:r>
      <w:proofErr w:type="spellEnd"/>
      <w:r>
        <w:rPr>
          <w:b/>
          <w:sz w:val="24"/>
          <w:szCs w:val="24"/>
        </w:rPr>
        <w:t xml:space="preserve">                                                                                                 </w:t>
      </w:r>
      <w:r>
        <w:rPr>
          <w:b/>
          <w:spacing w:val="10"/>
          <w:sz w:val="24"/>
          <w:szCs w:val="24"/>
        </w:rPr>
        <w:t xml:space="preserve"> </w:t>
      </w:r>
      <w:r>
        <w:rPr>
          <w:b/>
          <w:spacing w:val="-1"/>
          <w:sz w:val="24"/>
          <w:szCs w:val="24"/>
        </w:rPr>
        <w:t>A</w:t>
      </w:r>
      <w:r>
        <w:rPr>
          <w:b/>
          <w:spacing w:val="1"/>
          <w:sz w:val="24"/>
          <w:szCs w:val="24"/>
        </w:rPr>
        <w:t>l</w:t>
      </w:r>
      <w:r>
        <w:rPr>
          <w:b/>
          <w:sz w:val="24"/>
          <w:szCs w:val="24"/>
        </w:rPr>
        <w:t>t</w:t>
      </w:r>
    </w:p>
    <w:p w14:paraId="249FB1A6" w14:textId="77777777" w:rsidR="00A67E91" w:rsidRDefault="00A67E91">
      <w:pPr>
        <w:spacing w:before="2" w:line="140" w:lineRule="exact"/>
        <w:rPr>
          <w:sz w:val="15"/>
          <w:szCs w:val="15"/>
        </w:rPr>
      </w:pPr>
    </w:p>
    <w:p w14:paraId="66861E39" w14:textId="77777777" w:rsidR="00637B35" w:rsidRDefault="00637B35" w:rsidP="00637B35">
      <w:pPr>
        <w:ind w:right="7061"/>
        <w:jc w:val="both"/>
      </w:pPr>
    </w:p>
    <w:p w14:paraId="7E900EF8" w14:textId="0C5E4C22" w:rsidR="00A67E91" w:rsidRPr="00637B35" w:rsidRDefault="00636028" w:rsidP="00637B35">
      <w:pPr>
        <w:pStyle w:val="ListParagraph"/>
        <w:numPr>
          <w:ilvl w:val="2"/>
          <w:numId w:val="7"/>
        </w:numPr>
        <w:spacing w:before="120" w:after="120" w:line="360" w:lineRule="auto"/>
        <w:ind w:left="426" w:right="871" w:hanging="426"/>
        <w:jc w:val="both"/>
        <w:rPr>
          <w:b/>
          <w:spacing w:val="-1"/>
          <w:sz w:val="24"/>
          <w:szCs w:val="24"/>
        </w:rPr>
      </w:pPr>
      <w:proofErr w:type="spellStart"/>
      <w:r w:rsidRPr="00637B35">
        <w:rPr>
          <w:b/>
          <w:spacing w:val="-1"/>
          <w:sz w:val="24"/>
          <w:szCs w:val="24"/>
        </w:rPr>
        <w:t>İç</w:t>
      </w:r>
      <w:proofErr w:type="spellEnd"/>
      <w:r w:rsidRPr="00637B35">
        <w:rPr>
          <w:b/>
          <w:spacing w:val="-1"/>
          <w:sz w:val="24"/>
          <w:szCs w:val="24"/>
        </w:rPr>
        <w:t xml:space="preserve"> </w:t>
      </w:r>
      <w:proofErr w:type="spellStart"/>
      <w:r w:rsidRPr="00637B35">
        <w:rPr>
          <w:b/>
          <w:spacing w:val="-1"/>
          <w:sz w:val="24"/>
          <w:szCs w:val="24"/>
        </w:rPr>
        <w:t>Kapak</w:t>
      </w:r>
      <w:proofErr w:type="spellEnd"/>
      <w:r w:rsidR="00DB4621">
        <w:rPr>
          <w:b/>
          <w:spacing w:val="-1"/>
          <w:sz w:val="24"/>
          <w:szCs w:val="24"/>
        </w:rPr>
        <w:t xml:space="preserve"> (Kabul </w:t>
      </w:r>
      <w:proofErr w:type="spellStart"/>
      <w:r w:rsidR="00DB4621">
        <w:rPr>
          <w:b/>
          <w:spacing w:val="-1"/>
          <w:sz w:val="24"/>
          <w:szCs w:val="24"/>
        </w:rPr>
        <w:t>ve</w:t>
      </w:r>
      <w:proofErr w:type="spellEnd"/>
      <w:r w:rsidR="00DB4621">
        <w:rPr>
          <w:b/>
          <w:spacing w:val="-1"/>
          <w:sz w:val="24"/>
          <w:szCs w:val="24"/>
        </w:rPr>
        <w:t xml:space="preserve"> </w:t>
      </w:r>
      <w:proofErr w:type="spellStart"/>
      <w:r w:rsidR="00DB4621">
        <w:rPr>
          <w:b/>
          <w:spacing w:val="-1"/>
          <w:sz w:val="24"/>
          <w:szCs w:val="24"/>
        </w:rPr>
        <w:t>Onay</w:t>
      </w:r>
      <w:proofErr w:type="spellEnd"/>
      <w:r w:rsidR="00DB4621">
        <w:rPr>
          <w:b/>
          <w:spacing w:val="-1"/>
          <w:sz w:val="24"/>
          <w:szCs w:val="24"/>
        </w:rPr>
        <w:t xml:space="preserve"> </w:t>
      </w:r>
      <w:proofErr w:type="spellStart"/>
      <w:r w:rsidR="00DB4621">
        <w:rPr>
          <w:b/>
          <w:spacing w:val="-1"/>
          <w:sz w:val="24"/>
          <w:szCs w:val="24"/>
        </w:rPr>
        <w:t>Belgesi</w:t>
      </w:r>
      <w:proofErr w:type="spellEnd"/>
      <w:r w:rsidR="00DB4621">
        <w:rPr>
          <w:b/>
          <w:spacing w:val="-1"/>
          <w:sz w:val="24"/>
          <w:szCs w:val="24"/>
        </w:rPr>
        <w:t>)</w:t>
      </w:r>
    </w:p>
    <w:p w14:paraId="6271E03E" w14:textId="37DA1372" w:rsidR="00F84896" w:rsidRDefault="00636028" w:rsidP="00DB4621">
      <w:pPr>
        <w:spacing w:before="120" w:after="120" w:line="360" w:lineRule="auto"/>
        <w:ind w:right="70"/>
        <w:jc w:val="both"/>
        <w:rPr>
          <w:sz w:val="24"/>
          <w:szCs w:val="24"/>
        </w:rPr>
      </w:pPr>
      <w:proofErr w:type="spellStart"/>
      <w:r>
        <w:rPr>
          <w:sz w:val="24"/>
          <w:szCs w:val="24"/>
        </w:rPr>
        <w:t>İç</w:t>
      </w:r>
      <w:proofErr w:type="spellEnd"/>
      <w:r>
        <w:rPr>
          <w:spacing w:val="21"/>
          <w:sz w:val="24"/>
          <w:szCs w:val="24"/>
        </w:rPr>
        <w:t xml:space="preserve"> </w:t>
      </w:r>
      <w:proofErr w:type="spellStart"/>
      <w:r>
        <w:rPr>
          <w:sz w:val="24"/>
          <w:szCs w:val="24"/>
        </w:rPr>
        <w:t>kapak</w:t>
      </w:r>
      <w:proofErr w:type="spellEnd"/>
      <w:r>
        <w:rPr>
          <w:sz w:val="24"/>
          <w:szCs w:val="24"/>
        </w:rPr>
        <w:t>,</w:t>
      </w:r>
      <w:r>
        <w:rPr>
          <w:spacing w:val="21"/>
          <w:sz w:val="24"/>
          <w:szCs w:val="24"/>
        </w:rPr>
        <w:t xml:space="preserve"> </w:t>
      </w:r>
      <w:proofErr w:type="spellStart"/>
      <w:r>
        <w:rPr>
          <w:sz w:val="24"/>
          <w:szCs w:val="24"/>
        </w:rPr>
        <w:t>d</w:t>
      </w:r>
      <w:r>
        <w:rPr>
          <w:spacing w:val="-1"/>
          <w:sz w:val="24"/>
          <w:szCs w:val="24"/>
        </w:rPr>
        <w:t>ı</w:t>
      </w:r>
      <w:r>
        <w:rPr>
          <w:sz w:val="24"/>
          <w:szCs w:val="24"/>
        </w:rPr>
        <w:t>ş</w:t>
      </w:r>
      <w:proofErr w:type="spellEnd"/>
      <w:r>
        <w:rPr>
          <w:spacing w:val="21"/>
          <w:sz w:val="24"/>
          <w:szCs w:val="24"/>
        </w:rPr>
        <w:t xml:space="preserve"> </w:t>
      </w:r>
      <w:proofErr w:type="spellStart"/>
      <w:r>
        <w:rPr>
          <w:sz w:val="24"/>
          <w:szCs w:val="24"/>
        </w:rPr>
        <w:t>kapaktan</w:t>
      </w:r>
      <w:proofErr w:type="spellEnd"/>
      <w:r>
        <w:rPr>
          <w:spacing w:val="21"/>
          <w:sz w:val="24"/>
          <w:szCs w:val="24"/>
        </w:rPr>
        <w:t xml:space="preserve"> </w:t>
      </w:r>
      <w:proofErr w:type="spellStart"/>
      <w:r>
        <w:rPr>
          <w:sz w:val="24"/>
          <w:szCs w:val="24"/>
        </w:rPr>
        <w:t>sonra</w:t>
      </w:r>
      <w:proofErr w:type="spellEnd"/>
      <w:r>
        <w:rPr>
          <w:spacing w:val="21"/>
          <w:sz w:val="24"/>
          <w:szCs w:val="24"/>
        </w:rPr>
        <w:t xml:space="preserve"> </w:t>
      </w:r>
      <w:proofErr w:type="spellStart"/>
      <w:r>
        <w:rPr>
          <w:sz w:val="24"/>
          <w:szCs w:val="24"/>
        </w:rPr>
        <w:t>gelir</w:t>
      </w:r>
      <w:proofErr w:type="spellEnd"/>
      <w:r>
        <w:rPr>
          <w:spacing w:val="21"/>
          <w:sz w:val="24"/>
          <w:szCs w:val="24"/>
        </w:rPr>
        <w:t xml:space="preserve"> </w:t>
      </w:r>
      <w:proofErr w:type="spellStart"/>
      <w:r>
        <w:rPr>
          <w:sz w:val="24"/>
          <w:szCs w:val="24"/>
        </w:rPr>
        <w:t>ve</w:t>
      </w:r>
      <w:proofErr w:type="spellEnd"/>
      <w:r>
        <w:rPr>
          <w:spacing w:val="21"/>
          <w:sz w:val="24"/>
          <w:szCs w:val="24"/>
        </w:rPr>
        <w:t xml:space="preserve"> </w:t>
      </w:r>
      <w:r>
        <w:rPr>
          <w:sz w:val="24"/>
          <w:szCs w:val="24"/>
        </w:rPr>
        <w:t>nor</w:t>
      </w:r>
      <w:r>
        <w:rPr>
          <w:spacing w:val="-2"/>
          <w:sz w:val="24"/>
          <w:szCs w:val="24"/>
        </w:rPr>
        <w:t>m</w:t>
      </w:r>
      <w:r>
        <w:rPr>
          <w:sz w:val="24"/>
          <w:szCs w:val="24"/>
        </w:rPr>
        <w:t>al</w:t>
      </w:r>
      <w:r>
        <w:rPr>
          <w:spacing w:val="21"/>
          <w:sz w:val="24"/>
          <w:szCs w:val="24"/>
        </w:rPr>
        <w:t xml:space="preserve"> </w:t>
      </w:r>
      <w:r w:rsidR="002D4986">
        <w:rPr>
          <w:sz w:val="24"/>
          <w:szCs w:val="24"/>
        </w:rPr>
        <w:t xml:space="preserve">1. </w:t>
      </w:r>
      <w:proofErr w:type="spellStart"/>
      <w:r w:rsidR="002D4986">
        <w:rPr>
          <w:sz w:val="24"/>
          <w:szCs w:val="24"/>
        </w:rPr>
        <w:t>inci</w:t>
      </w:r>
      <w:proofErr w:type="spellEnd"/>
      <w:r>
        <w:rPr>
          <w:spacing w:val="21"/>
          <w:sz w:val="24"/>
          <w:szCs w:val="24"/>
        </w:rPr>
        <w:t xml:space="preserve"> </w:t>
      </w:r>
      <w:proofErr w:type="spellStart"/>
      <w:r>
        <w:rPr>
          <w:sz w:val="24"/>
          <w:szCs w:val="24"/>
        </w:rPr>
        <w:t>ha</w:t>
      </w:r>
      <w:r>
        <w:rPr>
          <w:spacing w:val="-2"/>
          <w:sz w:val="24"/>
          <w:szCs w:val="24"/>
        </w:rPr>
        <w:t>m</w:t>
      </w:r>
      <w:r>
        <w:rPr>
          <w:sz w:val="24"/>
          <w:szCs w:val="24"/>
        </w:rPr>
        <w:t>ur</w:t>
      </w:r>
      <w:proofErr w:type="spellEnd"/>
      <w:r>
        <w:rPr>
          <w:spacing w:val="21"/>
          <w:sz w:val="24"/>
          <w:szCs w:val="24"/>
        </w:rPr>
        <w:t xml:space="preserve"> </w:t>
      </w:r>
      <w:r>
        <w:rPr>
          <w:sz w:val="24"/>
          <w:szCs w:val="24"/>
        </w:rPr>
        <w:t>90</w:t>
      </w:r>
      <w:r>
        <w:rPr>
          <w:spacing w:val="21"/>
          <w:sz w:val="24"/>
          <w:szCs w:val="24"/>
        </w:rPr>
        <w:t xml:space="preserve"> </w:t>
      </w:r>
      <w:r>
        <w:rPr>
          <w:sz w:val="24"/>
          <w:szCs w:val="24"/>
        </w:rPr>
        <w:t>g/</w:t>
      </w:r>
      <w:r>
        <w:rPr>
          <w:spacing w:val="-4"/>
          <w:sz w:val="24"/>
          <w:szCs w:val="24"/>
        </w:rPr>
        <w:t>m</w:t>
      </w:r>
      <w:r>
        <w:rPr>
          <w:position w:val="11"/>
          <w:sz w:val="16"/>
          <w:szCs w:val="16"/>
        </w:rPr>
        <w:t xml:space="preserve">2 </w:t>
      </w:r>
      <w:proofErr w:type="spellStart"/>
      <w:r>
        <w:rPr>
          <w:sz w:val="24"/>
          <w:szCs w:val="24"/>
        </w:rPr>
        <w:t>kağ</w:t>
      </w:r>
      <w:r>
        <w:rPr>
          <w:spacing w:val="1"/>
          <w:sz w:val="24"/>
          <w:szCs w:val="24"/>
        </w:rPr>
        <w:t>ıttı</w:t>
      </w:r>
      <w:r>
        <w:rPr>
          <w:sz w:val="24"/>
          <w:szCs w:val="24"/>
        </w:rPr>
        <w:t>r</w:t>
      </w:r>
      <w:proofErr w:type="spellEnd"/>
      <w:r>
        <w:rPr>
          <w:sz w:val="24"/>
          <w:szCs w:val="24"/>
        </w:rPr>
        <w:t xml:space="preserve">. </w:t>
      </w:r>
      <w:r>
        <w:rPr>
          <w:spacing w:val="-41"/>
          <w:sz w:val="24"/>
          <w:szCs w:val="24"/>
        </w:rPr>
        <w:t xml:space="preserve"> </w:t>
      </w:r>
      <w:proofErr w:type="spellStart"/>
      <w:r>
        <w:rPr>
          <w:sz w:val="24"/>
          <w:szCs w:val="24"/>
          <w:u w:val="single" w:color="000000"/>
        </w:rPr>
        <w:t>İç</w:t>
      </w:r>
      <w:proofErr w:type="spellEnd"/>
      <w:r>
        <w:rPr>
          <w:spacing w:val="21"/>
          <w:sz w:val="24"/>
          <w:szCs w:val="24"/>
          <w:u w:val="single" w:color="000000"/>
        </w:rPr>
        <w:t xml:space="preserve"> </w:t>
      </w:r>
      <w:proofErr w:type="spellStart"/>
      <w:r>
        <w:rPr>
          <w:sz w:val="24"/>
          <w:szCs w:val="24"/>
          <w:u w:val="single" w:color="000000"/>
        </w:rPr>
        <w:t>kapa</w:t>
      </w:r>
      <w:r>
        <w:rPr>
          <w:spacing w:val="-1"/>
          <w:sz w:val="24"/>
          <w:szCs w:val="24"/>
          <w:u w:val="single" w:color="000000"/>
        </w:rPr>
        <w:t>ğ</w:t>
      </w:r>
      <w:r>
        <w:rPr>
          <w:spacing w:val="1"/>
          <w:sz w:val="24"/>
          <w:szCs w:val="24"/>
          <w:u w:val="single" w:color="000000"/>
        </w:rPr>
        <w:t>ı</w:t>
      </w:r>
      <w:r>
        <w:rPr>
          <w:sz w:val="24"/>
          <w:szCs w:val="24"/>
          <w:u w:val="single" w:color="000000"/>
        </w:rPr>
        <w:t>n</w:t>
      </w:r>
      <w:proofErr w:type="spellEnd"/>
      <w:r>
        <w:rPr>
          <w:sz w:val="24"/>
          <w:szCs w:val="24"/>
        </w:rPr>
        <w:t xml:space="preserve"> </w:t>
      </w:r>
      <w:proofErr w:type="spellStart"/>
      <w:r>
        <w:rPr>
          <w:sz w:val="24"/>
          <w:szCs w:val="24"/>
          <w:u w:val="single" w:color="000000"/>
        </w:rPr>
        <w:t>d</w:t>
      </w:r>
      <w:r>
        <w:rPr>
          <w:spacing w:val="1"/>
          <w:sz w:val="24"/>
          <w:szCs w:val="24"/>
          <w:u w:val="single" w:color="000000"/>
        </w:rPr>
        <w:t>ı</w:t>
      </w:r>
      <w:r>
        <w:rPr>
          <w:sz w:val="24"/>
          <w:szCs w:val="24"/>
          <w:u w:val="single" w:color="000000"/>
        </w:rPr>
        <w:t>ş</w:t>
      </w:r>
      <w:proofErr w:type="spellEnd"/>
      <w:r>
        <w:rPr>
          <w:spacing w:val="2"/>
          <w:sz w:val="24"/>
          <w:szCs w:val="24"/>
          <w:u w:val="single" w:color="000000"/>
        </w:rPr>
        <w:t xml:space="preserve"> </w:t>
      </w:r>
      <w:proofErr w:type="spellStart"/>
      <w:r>
        <w:rPr>
          <w:sz w:val="24"/>
          <w:szCs w:val="24"/>
          <w:u w:val="single" w:color="000000"/>
        </w:rPr>
        <w:t>kapaktan</w:t>
      </w:r>
      <w:proofErr w:type="spellEnd"/>
      <w:r>
        <w:rPr>
          <w:spacing w:val="2"/>
          <w:sz w:val="24"/>
          <w:szCs w:val="24"/>
          <w:u w:val="single" w:color="000000"/>
        </w:rPr>
        <w:t xml:space="preserve"> </w:t>
      </w:r>
      <w:proofErr w:type="spellStart"/>
      <w:r>
        <w:rPr>
          <w:sz w:val="24"/>
          <w:szCs w:val="24"/>
          <w:u w:val="single" w:color="000000"/>
        </w:rPr>
        <w:t>farkı</w:t>
      </w:r>
      <w:proofErr w:type="spellEnd"/>
      <w:r>
        <w:rPr>
          <w:spacing w:val="3"/>
          <w:sz w:val="24"/>
          <w:szCs w:val="24"/>
        </w:rPr>
        <w:t xml:space="preserve"> </w:t>
      </w:r>
      <w:proofErr w:type="spellStart"/>
      <w:r w:rsidR="00DB4621">
        <w:rPr>
          <w:spacing w:val="3"/>
          <w:sz w:val="24"/>
          <w:szCs w:val="24"/>
        </w:rPr>
        <w:t>proje</w:t>
      </w:r>
      <w:proofErr w:type="spellEnd"/>
      <w:r w:rsidR="00DB4621">
        <w:rPr>
          <w:spacing w:val="3"/>
          <w:sz w:val="24"/>
          <w:szCs w:val="24"/>
        </w:rPr>
        <w:t xml:space="preserve"> </w:t>
      </w:r>
      <w:proofErr w:type="spellStart"/>
      <w:r w:rsidR="00DB4621">
        <w:rPr>
          <w:spacing w:val="3"/>
          <w:sz w:val="24"/>
          <w:szCs w:val="24"/>
        </w:rPr>
        <w:t>ve</w:t>
      </w:r>
      <w:proofErr w:type="spellEnd"/>
      <w:r w:rsidR="00DB4621">
        <w:rPr>
          <w:spacing w:val="3"/>
          <w:sz w:val="24"/>
          <w:szCs w:val="24"/>
        </w:rPr>
        <w:t xml:space="preserve"> </w:t>
      </w:r>
      <w:proofErr w:type="spellStart"/>
      <w:r>
        <w:rPr>
          <w:sz w:val="24"/>
          <w:szCs w:val="24"/>
        </w:rPr>
        <w:t>ö</w:t>
      </w:r>
      <w:r>
        <w:rPr>
          <w:spacing w:val="-1"/>
          <w:sz w:val="24"/>
          <w:szCs w:val="24"/>
        </w:rPr>
        <w:t>ğ</w:t>
      </w:r>
      <w:r>
        <w:rPr>
          <w:sz w:val="24"/>
          <w:szCs w:val="24"/>
        </w:rPr>
        <w:t>renci</w:t>
      </w:r>
      <w:proofErr w:type="spellEnd"/>
      <w:r>
        <w:rPr>
          <w:spacing w:val="2"/>
          <w:sz w:val="24"/>
          <w:szCs w:val="24"/>
        </w:rPr>
        <w:t xml:space="preserve"> </w:t>
      </w:r>
      <w:proofErr w:type="spellStart"/>
      <w:r w:rsidR="00DB4621">
        <w:rPr>
          <w:spacing w:val="2"/>
          <w:sz w:val="24"/>
          <w:szCs w:val="24"/>
        </w:rPr>
        <w:t>bilgileri</w:t>
      </w:r>
      <w:proofErr w:type="spellEnd"/>
      <w:r w:rsidR="00DB4621">
        <w:rPr>
          <w:spacing w:val="2"/>
          <w:sz w:val="24"/>
          <w:szCs w:val="24"/>
        </w:rPr>
        <w:t xml:space="preserve"> </w:t>
      </w:r>
      <w:proofErr w:type="spellStart"/>
      <w:r w:rsidR="00DB4621">
        <w:rPr>
          <w:spacing w:val="2"/>
          <w:sz w:val="24"/>
          <w:szCs w:val="24"/>
        </w:rPr>
        <w:t>dışında</w:t>
      </w:r>
      <w:proofErr w:type="spellEnd"/>
      <w:r w:rsidR="00DB4621">
        <w:rPr>
          <w:spacing w:val="2"/>
          <w:sz w:val="24"/>
          <w:szCs w:val="24"/>
        </w:rPr>
        <w:t xml:space="preserve"> </w:t>
      </w:r>
      <w:proofErr w:type="spellStart"/>
      <w:r w:rsidR="00DB4621">
        <w:rPr>
          <w:spacing w:val="2"/>
          <w:sz w:val="24"/>
          <w:szCs w:val="24"/>
        </w:rPr>
        <w:t>p</w:t>
      </w:r>
      <w:r w:rsidR="00705A8F">
        <w:rPr>
          <w:sz w:val="24"/>
          <w:szCs w:val="24"/>
        </w:rPr>
        <w:t>roje</w:t>
      </w:r>
      <w:proofErr w:type="spellEnd"/>
      <w:r>
        <w:rPr>
          <w:sz w:val="24"/>
          <w:szCs w:val="24"/>
        </w:rPr>
        <w:t xml:space="preserve"> </w:t>
      </w:r>
      <w:proofErr w:type="spellStart"/>
      <w:r w:rsidR="00705A8F">
        <w:rPr>
          <w:sz w:val="24"/>
          <w:szCs w:val="24"/>
        </w:rPr>
        <w:t>sunulup</w:t>
      </w:r>
      <w:proofErr w:type="spellEnd"/>
      <w:r>
        <w:rPr>
          <w:sz w:val="24"/>
          <w:szCs w:val="24"/>
        </w:rPr>
        <w:t xml:space="preserve"> </w:t>
      </w:r>
      <w:proofErr w:type="spellStart"/>
      <w:r w:rsidR="003924A1">
        <w:rPr>
          <w:sz w:val="24"/>
          <w:szCs w:val="24"/>
        </w:rPr>
        <w:t>raporla</w:t>
      </w:r>
      <w:proofErr w:type="spellEnd"/>
      <w:r>
        <w:rPr>
          <w:spacing w:val="1"/>
          <w:sz w:val="24"/>
          <w:szCs w:val="24"/>
        </w:rPr>
        <w:t xml:space="preserve"> </w:t>
      </w:r>
      <w:proofErr w:type="spellStart"/>
      <w:r>
        <w:rPr>
          <w:sz w:val="24"/>
          <w:szCs w:val="24"/>
        </w:rPr>
        <w:t>ilgili</w:t>
      </w:r>
      <w:proofErr w:type="spellEnd"/>
      <w:r>
        <w:rPr>
          <w:spacing w:val="1"/>
          <w:sz w:val="24"/>
          <w:szCs w:val="24"/>
        </w:rPr>
        <w:t xml:space="preserve"> </w:t>
      </w:r>
      <w:proofErr w:type="spellStart"/>
      <w:r>
        <w:rPr>
          <w:sz w:val="24"/>
          <w:szCs w:val="24"/>
        </w:rPr>
        <w:t>bütün</w:t>
      </w:r>
      <w:proofErr w:type="spellEnd"/>
      <w:r>
        <w:rPr>
          <w:sz w:val="24"/>
          <w:szCs w:val="24"/>
        </w:rPr>
        <w:t xml:space="preserve"> </w:t>
      </w:r>
      <w:proofErr w:type="spellStart"/>
      <w:r>
        <w:rPr>
          <w:spacing w:val="-2"/>
          <w:sz w:val="24"/>
          <w:szCs w:val="24"/>
        </w:rPr>
        <w:t>i</w:t>
      </w:r>
      <w:r>
        <w:rPr>
          <w:sz w:val="24"/>
          <w:szCs w:val="24"/>
        </w:rPr>
        <w:t>şle</w:t>
      </w:r>
      <w:r>
        <w:rPr>
          <w:spacing w:val="-2"/>
          <w:sz w:val="24"/>
          <w:szCs w:val="24"/>
        </w:rPr>
        <w:t>m</w:t>
      </w:r>
      <w:r>
        <w:rPr>
          <w:spacing w:val="1"/>
          <w:sz w:val="24"/>
          <w:szCs w:val="24"/>
        </w:rPr>
        <w:t>l</w:t>
      </w:r>
      <w:r>
        <w:rPr>
          <w:sz w:val="24"/>
          <w:szCs w:val="24"/>
        </w:rPr>
        <w:t>er</w:t>
      </w:r>
      <w:proofErr w:type="spellEnd"/>
      <w:r>
        <w:rPr>
          <w:sz w:val="24"/>
          <w:szCs w:val="24"/>
        </w:rPr>
        <w:t xml:space="preserve"> </w:t>
      </w:r>
      <w:proofErr w:type="spellStart"/>
      <w:r>
        <w:rPr>
          <w:sz w:val="24"/>
          <w:szCs w:val="24"/>
        </w:rPr>
        <w:t>bittikten</w:t>
      </w:r>
      <w:proofErr w:type="spellEnd"/>
      <w:r>
        <w:rPr>
          <w:sz w:val="24"/>
          <w:szCs w:val="24"/>
        </w:rPr>
        <w:t xml:space="preserve"> </w:t>
      </w:r>
      <w:proofErr w:type="spellStart"/>
      <w:r>
        <w:rPr>
          <w:sz w:val="24"/>
          <w:szCs w:val="24"/>
        </w:rPr>
        <w:t>sonra</w:t>
      </w:r>
      <w:proofErr w:type="spellEnd"/>
      <w:r>
        <w:rPr>
          <w:sz w:val="24"/>
          <w:szCs w:val="24"/>
        </w:rPr>
        <w:t xml:space="preserve"> </w:t>
      </w:r>
      <w:proofErr w:type="spellStart"/>
      <w:r w:rsidR="003924A1">
        <w:rPr>
          <w:sz w:val="24"/>
          <w:szCs w:val="24"/>
        </w:rPr>
        <w:t>proje</w:t>
      </w:r>
      <w:proofErr w:type="spellEnd"/>
      <w:r w:rsidR="00705A8F">
        <w:rPr>
          <w:sz w:val="24"/>
          <w:szCs w:val="24"/>
        </w:rPr>
        <w:t xml:space="preserve"> </w:t>
      </w:r>
      <w:proofErr w:type="spellStart"/>
      <w:r w:rsidR="00705A8F">
        <w:rPr>
          <w:sz w:val="24"/>
          <w:szCs w:val="24"/>
        </w:rPr>
        <w:t>danışmanı</w:t>
      </w:r>
      <w:proofErr w:type="spellEnd"/>
      <w:r w:rsidR="00705A8F">
        <w:rPr>
          <w:sz w:val="24"/>
          <w:szCs w:val="24"/>
        </w:rPr>
        <w:t xml:space="preserve"> </w:t>
      </w:r>
      <w:proofErr w:type="spellStart"/>
      <w:r w:rsidR="00705A8F">
        <w:rPr>
          <w:sz w:val="24"/>
          <w:szCs w:val="24"/>
        </w:rPr>
        <w:t>ve</w:t>
      </w:r>
      <w:proofErr w:type="spellEnd"/>
      <w:r w:rsidR="00705A8F">
        <w:rPr>
          <w:sz w:val="24"/>
          <w:szCs w:val="24"/>
        </w:rPr>
        <w:t xml:space="preserve"> </w:t>
      </w:r>
      <w:proofErr w:type="spellStart"/>
      <w:r w:rsidR="00DB4621">
        <w:rPr>
          <w:sz w:val="24"/>
          <w:szCs w:val="24"/>
        </w:rPr>
        <w:t>iki</w:t>
      </w:r>
      <w:proofErr w:type="spellEnd"/>
      <w:r w:rsidR="00DB4621">
        <w:rPr>
          <w:sz w:val="24"/>
          <w:szCs w:val="24"/>
        </w:rPr>
        <w:t xml:space="preserve"> </w:t>
      </w:r>
      <w:proofErr w:type="spellStart"/>
      <w:r w:rsidR="00F84896">
        <w:rPr>
          <w:sz w:val="24"/>
          <w:szCs w:val="24"/>
        </w:rPr>
        <w:t>jüri</w:t>
      </w:r>
      <w:proofErr w:type="spellEnd"/>
      <w:r w:rsidR="00F84896">
        <w:rPr>
          <w:sz w:val="24"/>
          <w:szCs w:val="24"/>
        </w:rPr>
        <w:t xml:space="preserve"> </w:t>
      </w:r>
      <w:proofErr w:type="spellStart"/>
      <w:r w:rsidR="00F84896">
        <w:rPr>
          <w:sz w:val="24"/>
          <w:szCs w:val="24"/>
        </w:rPr>
        <w:t>üye</w:t>
      </w:r>
      <w:r w:rsidR="00DB4621">
        <w:rPr>
          <w:sz w:val="24"/>
          <w:szCs w:val="24"/>
        </w:rPr>
        <w:t>sinin</w:t>
      </w:r>
      <w:proofErr w:type="spellEnd"/>
      <w:r w:rsidR="00705A8F">
        <w:rPr>
          <w:sz w:val="24"/>
          <w:szCs w:val="24"/>
        </w:rPr>
        <w:t xml:space="preserve"> </w:t>
      </w:r>
      <w:proofErr w:type="spellStart"/>
      <w:r w:rsidR="00705A8F">
        <w:rPr>
          <w:sz w:val="24"/>
          <w:szCs w:val="24"/>
        </w:rPr>
        <w:t>onayını</w:t>
      </w:r>
      <w:proofErr w:type="spellEnd"/>
      <w:r w:rsidR="00705A8F">
        <w:rPr>
          <w:sz w:val="24"/>
          <w:szCs w:val="24"/>
        </w:rPr>
        <w:t xml:space="preserve"> </w:t>
      </w:r>
      <w:proofErr w:type="spellStart"/>
      <w:r>
        <w:rPr>
          <w:sz w:val="24"/>
          <w:szCs w:val="24"/>
        </w:rPr>
        <w:t>gösteren</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sayfa</w:t>
      </w:r>
      <w:proofErr w:type="spellEnd"/>
      <w:r>
        <w:rPr>
          <w:sz w:val="24"/>
          <w:szCs w:val="24"/>
        </w:rPr>
        <w:t xml:space="preserve"> </w:t>
      </w:r>
      <w:proofErr w:type="spellStart"/>
      <w:r>
        <w:rPr>
          <w:sz w:val="24"/>
          <w:szCs w:val="24"/>
        </w:rPr>
        <w:t>olarak</w:t>
      </w:r>
      <w:proofErr w:type="spellEnd"/>
      <w:r>
        <w:rPr>
          <w:sz w:val="24"/>
          <w:szCs w:val="24"/>
        </w:rPr>
        <w:t xml:space="preserve"> </w:t>
      </w:r>
      <w:r w:rsidR="00F84896" w:rsidRPr="00585CE2">
        <w:rPr>
          <w:b/>
          <w:sz w:val="24"/>
          <w:szCs w:val="24"/>
        </w:rPr>
        <w:t>Ek</w:t>
      </w:r>
      <w:r w:rsidR="00585CE2" w:rsidRPr="00585CE2">
        <w:rPr>
          <w:b/>
          <w:sz w:val="24"/>
          <w:szCs w:val="24"/>
        </w:rPr>
        <w:t>-2</w:t>
      </w:r>
      <w:r w:rsidR="00F84896">
        <w:rPr>
          <w:sz w:val="24"/>
          <w:szCs w:val="24"/>
        </w:rPr>
        <w:t xml:space="preserve"> </w:t>
      </w:r>
      <w:r w:rsidR="00010388">
        <w:rPr>
          <w:sz w:val="24"/>
          <w:szCs w:val="24"/>
        </w:rPr>
        <w:t xml:space="preserve">de </w:t>
      </w:r>
      <w:r w:rsidR="00F84896">
        <w:rPr>
          <w:sz w:val="24"/>
          <w:szCs w:val="24"/>
        </w:rPr>
        <w:t xml:space="preserve">ki </w:t>
      </w:r>
      <w:proofErr w:type="spellStart"/>
      <w:r w:rsidR="003924A1">
        <w:rPr>
          <w:sz w:val="24"/>
          <w:szCs w:val="24"/>
        </w:rPr>
        <w:t>rapor</w:t>
      </w:r>
      <w:proofErr w:type="spellEnd"/>
      <w:r w:rsidR="00F84896">
        <w:rPr>
          <w:sz w:val="24"/>
          <w:szCs w:val="24"/>
        </w:rPr>
        <w:t xml:space="preserve"> </w:t>
      </w:r>
      <w:proofErr w:type="spellStart"/>
      <w:r w:rsidR="00F84896">
        <w:rPr>
          <w:sz w:val="24"/>
          <w:szCs w:val="24"/>
        </w:rPr>
        <w:t>şablonu</w:t>
      </w:r>
      <w:proofErr w:type="spellEnd"/>
      <w:r w:rsidR="00F84896">
        <w:rPr>
          <w:sz w:val="24"/>
          <w:szCs w:val="24"/>
        </w:rPr>
        <w:t xml:space="preserve"> </w:t>
      </w:r>
      <w:proofErr w:type="spellStart"/>
      <w:r w:rsidR="00F84896">
        <w:rPr>
          <w:sz w:val="24"/>
          <w:szCs w:val="24"/>
        </w:rPr>
        <w:t>gibi</w:t>
      </w:r>
      <w:proofErr w:type="spellEnd"/>
      <w:r>
        <w:rPr>
          <w:sz w:val="24"/>
          <w:szCs w:val="24"/>
        </w:rPr>
        <w:t xml:space="preserve"> </w:t>
      </w:r>
      <w:proofErr w:type="spellStart"/>
      <w:r>
        <w:rPr>
          <w:sz w:val="24"/>
          <w:szCs w:val="24"/>
        </w:rPr>
        <w:t>düzenle</w:t>
      </w:r>
      <w:r>
        <w:rPr>
          <w:spacing w:val="-1"/>
          <w:sz w:val="24"/>
          <w:szCs w:val="24"/>
        </w:rPr>
        <w:t>n</w:t>
      </w:r>
      <w:r>
        <w:rPr>
          <w:spacing w:val="1"/>
          <w:sz w:val="24"/>
          <w:szCs w:val="24"/>
        </w:rPr>
        <w:t>i</w:t>
      </w:r>
      <w:r>
        <w:rPr>
          <w:sz w:val="24"/>
          <w:szCs w:val="24"/>
        </w:rPr>
        <w:t>r</w:t>
      </w:r>
      <w:proofErr w:type="spellEnd"/>
      <w:r>
        <w:rPr>
          <w:sz w:val="24"/>
          <w:szCs w:val="24"/>
        </w:rPr>
        <w:t>.</w:t>
      </w:r>
      <w:r w:rsidR="00F84896">
        <w:rPr>
          <w:sz w:val="24"/>
          <w:szCs w:val="24"/>
        </w:rPr>
        <w:t xml:space="preserve"> </w:t>
      </w:r>
    </w:p>
    <w:p w14:paraId="7B374A51" w14:textId="2318F1E6" w:rsidR="00A67E91" w:rsidRDefault="00F84896" w:rsidP="008A70AB">
      <w:pPr>
        <w:spacing w:before="120" w:after="120" w:line="359" w:lineRule="auto"/>
        <w:ind w:right="72"/>
        <w:jc w:val="both"/>
        <w:rPr>
          <w:sz w:val="22"/>
          <w:szCs w:val="22"/>
        </w:rPr>
      </w:pPr>
      <w:proofErr w:type="spellStart"/>
      <w:r w:rsidRPr="00F84896">
        <w:rPr>
          <w:sz w:val="24"/>
          <w:szCs w:val="24"/>
        </w:rPr>
        <w:t>Jüri</w:t>
      </w:r>
      <w:proofErr w:type="spellEnd"/>
      <w:r w:rsidRPr="00F84896">
        <w:rPr>
          <w:sz w:val="24"/>
          <w:szCs w:val="24"/>
        </w:rPr>
        <w:t xml:space="preserve"> </w:t>
      </w:r>
      <w:proofErr w:type="spellStart"/>
      <w:r w:rsidRPr="00F84896">
        <w:rPr>
          <w:sz w:val="24"/>
          <w:szCs w:val="24"/>
        </w:rPr>
        <w:t>üyeleri</w:t>
      </w:r>
      <w:proofErr w:type="spellEnd"/>
      <w:r w:rsidRPr="00F84896">
        <w:rPr>
          <w:sz w:val="24"/>
          <w:szCs w:val="24"/>
        </w:rPr>
        <w:t xml:space="preserve">; </w:t>
      </w:r>
      <w:proofErr w:type="spellStart"/>
      <w:r w:rsidR="00DB4621">
        <w:rPr>
          <w:sz w:val="24"/>
          <w:szCs w:val="24"/>
        </w:rPr>
        <w:t>bitirme</w:t>
      </w:r>
      <w:proofErr w:type="spellEnd"/>
      <w:r w:rsidR="00DB4621">
        <w:rPr>
          <w:sz w:val="24"/>
          <w:szCs w:val="24"/>
        </w:rPr>
        <w:t xml:space="preserve"> </w:t>
      </w:r>
      <w:proofErr w:type="spellStart"/>
      <w:r w:rsidR="00DB4621">
        <w:rPr>
          <w:sz w:val="24"/>
          <w:szCs w:val="24"/>
        </w:rPr>
        <w:t>projesi</w:t>
      </w:r>
      <w:proofErr w:type="spellEnd"/>
      <w:r w:rsidR="00DB4621">
        <w:rPr>
          <w:sz w:val="24"/>
          <w:szCs w:val="24"/>
        </w:rPr>
        <w:t xml:space="preserve"> final </w:t>
      </w:r>
      <w:proofErr w:type="spellStart"/>
      <w:r w:rsidR="00DB4621">
        <w:rPr>
          <w:sz w:val="24"/>
          <w:szCs w:val="24"/>
        </w:rPr>
        <w:t>raporunu</w:t>
      </w:r>
      <w:proofErr w:type="spellEnd"/>
      <w:r w:rsidR="00DB4621">
        <w:rPr>
          <w:sz w:val="24"/>
          <w:szCs w:val="24"/>
        </w:rPr>
        <w:t xml:space="preserve"> </w:t>
      </w:r>
      <w:proofErr w:type="spellStart"/>
      <w:r w:rsidR="00DB4621">
        <w:rPr>
          <w:sz w:val="24"/>
          <w:szCs w:val="24"/>
        </w:rPr>
        <w:t>inceledikten</w:t>
      </w:r>
      <w:proofErr w:type="spellEnd"/>
      <w:r w:rsidR="00DB4621">
        <w:rPr>
          <w:sz w:val="24"/>
          <w:szCs w:val="24"/>
        </w:rPr>
        <w:t xml:space="preserve"> </w:t>
      </w:r>
      <w:proofErr w:type="spellStart"/>
      <w:r w:rsidR="00DB4621">
        <w:rPr>
          <w:sz w:val="24"/>
          <w:szCs w:val="24"/>
        </w:rPr>
        <w:t>sonra</w:t>
      </w:r>
      <w:proofErr w:type="spellEnd"/>
      <w:r w:rsidR="00DB4621">
        <w:rPr>
          <w:sz w:val="24"/>
          <w:szCs w:val="24"/>
        </w:rPr>
        <w:t xml:space="preserve"> </w:t>
      </w:r>
      <w:proofErr w:type="spellStart"/>
      <w:r w:rsidR="00DB4621">
        <w:rPr>
          <w:sz w:val="24"/>
          <w:szCs w:val="24"/>
        </w:rPr>
        <w:t>varsa</w:t>
      </w:r>
      <w:proofErr w:type="spellEnd"/>
      <w:r w:rsidR="00DB4621">
        <w:rPr>
          <w:sz w:val="24"/>
          <w:szCs w:val="24"/>
        </w:rPr>
        <w:t xml:space="preserve"> </w:t>
      </w:r>
      <w:proofErr w:type="spellStart"/>
      <w:r w:rsidRPr="00F84896">
        <w:rPr>
          <w:sz w:val="24"/>
          <w:szCs w:val="24"/>
        </w:rPr>
        <w:t>bütün</w:t>
      </w:r>
      <w:proofErr w:type="spellEnd"/>
      <w:r w:rsidRPr="00F84896">
        <w:rPr>
          <w:sz w:val="24"/>
          <w:szCs w:val="24"/>
        </w:rPr>
        <w:t xml:space="preserve"> </w:t>
      </w:r>
      <w:proofErr w:type="spellStart"/>
      <w:r w:rsidRPr="00F84896">
        <w:rPr>
          <w:sz w:val="24"/>
          <w:szCs w:val="24"/>
        </w:rPr>
        <w:t>düzeltmeler</w:t>
      </w:r>
      <w:proofErr w:type="spellEnd"/>
      <w:r w:rsidRPr="00F84896">
        <w:rPr>
          <w:sz w:val="24"/>
          <w:szCs w:val="24"/>
        </w:rPr>
        <w:t xml:space="preserve"> </w:t>
      </w:r>
      <w:proofErr w:type="spellStart"/>
      <w:r w:rsidRPr="00F84896">
        <w:rPr>
          <w:sz w:val="24"/>
          <w:szCs w:val="24"/>
        </w:rPr>
        <w:t>tamamlanıp</w:t>
      </w:r>
      <w:proofErr w:type="spellEnd"/>
      <w:r w:rsidRPr="00F84896">
        <w:rPr>
          <w:sz w:val="24"/>
          <w:szCs w:val="24"/>
        </w:rPr>
        <w:t xml:space="preserve"> </w:t>
      </w:r>
      <w:r w:rsidR="00DB4621">
        <w:rPr>
          <w:sz w:val="24"/>
          <w:szCs w:val="24"/>
        </w:rPr>
        <w:t xml:space="preserve">final </w:t>
      </w:r>
      <w:proofErr w:type="spellStart"/>
      <w:r w:rsidR="00DB4621">
        <w:rPr>
          <w:sz w:val="24"/>
          <w:szCs w:val="24"/>
        </w:rPr>
        <w:t>raporu</w:t>
      </w:r>
      <w:proofErr w:type="spellEnd"/>
      <w:r w:rsidRPr="00F84896">
        <w:rPr>
          <w:sz w:val="24"/>
          <w:szCs w:val="24"/>
        </w:rPr>
        <w:t xml:space="preserve"> son </w:t>
      </w:r>
      <w:proofErr w:type="spellStart"/>
      <w:r w:rsidRPr="00F84896">
        <w:rPr>
          <w:sz w:val="24"/>
          <w:szCs w:val="24"/>
        </w:rPr>
        <w:t>şeklini</w:t>
      </w:r>
      <w:proofErr w:type="spellEnd"/>
      <w:r w:rsidRPr="00F84896">
        <w:rPr>
          <w:sz w:val="24"/>
          <w:szCs w:val="24"/>
        </w:rPr>
        <w:t xml:space="preserve"> </w:t>
      </w:r>
      <w:proofErr w:type="spellStart"/>
      <w:r w:rsidRPr="00F84896">
        <w:rPr>
          <w:sz w:val="24"/>
          <w:szCs w:val="24"/>
        </w:rPr>
        <w:t>aldıktan</w:t>
      </w:r>
      <w:proofErr w:type="spellEnd"/>
      <w:r w:rsidRPr="00F84896">
        <w:rPr>
          <w:sz w:val="24"/>
          <w:szCs w:val="24"/>
        </w:rPr>
        <w:t xml:space="preserve"> </w:t>
      </w:r>
      <w:proofErr w:type="spellStart"/>
      <w:r w:rsidRPr="00F84896">
        <w:rPr>
          <w:sz w:val="24"/>
          <w:szCs w:val="24"/>
        </w:rPr>
        <w:t>sonra</w:t>
      </w:r>
      <w:proofErr w:type="spellEnd"/>
      <w:r w:rsidRPr="00F84896">
        <w:rPr>
          <w:sz w:val="24"/>
          <w:szCs w:val="24"/>
        </w:rPr>
        <w:t xml:space="preserve">, </w:t>
      </w:r>
      <w:proofErr w:type="spellStart"/>
      <w:r w:rsidRPr="00F84896">
        <w:rPr>
          <w:sz w:val="24"/>
          <w:szCs w:val="24"/>
        </w:rPr>
        <w:t>bu</w:t>
      </w:r>
      <w:proofErr w:type="spellEnd"/>
      <w:r w:rsidRPr="00F84896">
        <w:rPr>
          <w:sz w:val="24"/>
          <w:szCs w:val="24"/>
        </w:rPr>
        <w:t xml:space="preserve"> </w:t>
      </w:r>
      <w:proofErr w:type="spellStart"/>
      <w:r w:rsidRPr="00F84896">
        <w:rPr>
          <w:sz w:val="24"/>
          <w:szCs w:val="24"/>
        </w:rPr>
        <w:t>sayfada</w:t>
      </w:r>
      <w:proofErr w:type="spellEnd"/>
      <w:r w:rsidR="00DB4621">
        <w:rPr>
          <w:sz w:val="24"/>
          <w:szCs w:val="24"/>
        </w:rPr>
        <w:t xml:space="preserve"> </w:t>
      </w:r>
      <w:proofErr w:type="spellStart"/>
      <w:r w:rsidR="00DB4621">
        <w:rPr>
          <w:sz w:val="24"/>
          <w:szCs w:val="24"/>
        </w:rPr>
        <w:t>belirtilen</w:t>
      </w:r>
      <w:proofErr w:type="spellEnd"/>
      <w:r w:rsidR="00DB4621">
        <w:rPr>
          <w:sz w:val="24"/>
          <w:szCs w:val="24"/>
        </w:rPr>
        <w:t xml:space="preserve"> </w:t>
      </w:r>
      <w:proofErr w:type="spellStart"/>
      <w:r w:rsidRPr="00F84896">
        <w:rPr>
          <w:sz w:val="24"/>
          <w:szCs w:val="24"/>
        </w:rPr>
        <w:t>yerleri</w:t>
      </w:r>
      <w:proofErr w:type="spellEnd"/>
      <w:r w:rsidRPr="00F84896">
        <w:rPr>
          <w:sz w:val="24"/>
          <w:szCs w:val="24"/>
        </w:rPr>
        <w:t xml:space="preserve"> </w:t>
      </w:r>
      <w:proofErr w:type="spellStart"/>
      <w:r w:rsidRPr="00F84896">
        <w:rPr>
          <w:sz w:val="24"/>
          <w:szCs w:val="24"/>
        </w:rPr>
        <w:t>imzalayarak</w:t>
      </w:r>
      <w:proofErr w:type="spellEnd"/>
      <w:r w:rsidRPr="00F84896">
        <w:rPr>
          <w:sz w:val="24"/>
          <w:szCs w:val="24"/>
        </w:rPr>
        <w:t xml:space="preserve"> </w:t>
      </w:r>
      <w:proofErr w:type="spellStart"/>
      <w:r w:rsidRPr="00F84896">
        <w:rPr>
          <w:sz w:val="24"/>
          <w:szCs w:val="24"/>
        </w:rPr>
        <w:t>proje</w:t>
      </w:r>
      <w:r>
        <w:rPr>
          <w:sz w:val="24"/>
          <w:szCs w:val="24"/>
        </w:rPr>
        <w:t>y</w:t>
      </w:r>
      <w:r w:rsidRPr="00F84896">
        <w:rPr>
          <w:sz w:val="24"/>
          <w:szCs w:val="24"/>
        </w:rPr>
        <w:t>i</w:t>
      </w:r>
      <w:proofErr w:type="spellEnd"/>
      <w:r w:rsidRPr="00F84896">
        <w:rPr>
          <w:sz w:val="24"/>
          <w:szCs w:val="24"/>
        </w:rPr>
        <w:t xml:space="preserve"> </w:t>
      </w:r>
      <w:proofErr w:type="spellStart"/>
      <w:r w:rsidRPr="00F84896">
        <w:rPr>
          <w:sz w:val="24"/>
          <w:szCs w:val="24"/>
        </w:rPr>
        <w:t>kabul</w:t>
      </w:r>
      <w:proofErr w:type="spellEnd"/>
      <w:r w:rsidRPr="00F84896">
        <w:rPr>
          <w:sz w:val="24"/>
          <w:szCs w:val="24"/>
        </w:rPr>
        <w:t xml:space="preserve"> </w:t>
      </w:r>
      <w:proofErr w:type="spellStart"/>
      <w:r w:rsidRPr="00F84896">
        <w:rPr>
          <w:sz w:val="24"/>
          <w:szCs w:val="24"/>
        </w:rPr>
        <w:t>ettiklerini</w:t>
      </w:r>
      <w:proofErr w:type="spellEnd"/>
      <w:r w:rsidRPr="00F84896">
        <w:rPr>
          <w:sz w:val="24"/>
          <w:szCs w:val="24"/>
        </w:rPr>
        <w:t xml:space="preserve"> </w:t>
      </w:r>
      <w:proofErr w:type="spellStart"/>
      <w:r w:rsidRPr="00F84896">
        <w:rPr>
          <w:sz w:val="24"/>
          <w:szCs w:val="24"/>
        </w:rPr>
        <w:t>belirteceklerdir</w:t>
      </w:r>
      <w:proofErr w:type="spellEnd"/>
      <w:r w:rsidRPr="00F84896">
        <w:rPr>
          <w:sz w:val="24"/>
          <w:szCs w:val="24"/>
        </w:rPr>
        <w:t>. (</w:t>
      </w:r>
      <w:proofErr w:type="spellStart"/>
      <w:r w:rsidRPr="00F84896">
        <w:rPr>
          <w:sz w:val="24"/>
          <w:szCs w:val="24"/>
        </w:rPr>
        <w:t>Birinci</w:t>
      </w:r>
      <w:proofErr w:type="spellEnd"/>
      <w:r w:rsidRPr="00F84896">
        <w:rPr>
          <w:sz w:val="24"/>
          <w:szCs w:val="24"/>
        </w:rPr>
        <w:t xml:space="preserve"> </w:t>
      </w:r>
      <w:proofErr w:type="spellStart"/>
      <w:r w:rsidRPr="00F84896">
        <w:rPr>
          <w:sz w:val="24"/>
          <w:szCs w:val="24"/>
        </w:rPr>
        <w:t>dön</w:t>
      </w:r>
      <w:r w:rsidR="00C23441">
        <w:rPr>
          <w:sz w:val="24"/>
          <w:szCs w:val="24"/>
        </w:rPr>
        <w:t>em</w:t>
      </w:r>
      <w:proofErr w:type="spellEnd"/>
      <w:r w:rsidR="00C23441">
        <w:rPr>
          <w:sz w:val="24"/>
          <w:szCs w:val="24"/>
        </w:rPr>
        <w:t xml:space="preserve"> </w:t>
      </w:r>
      <w:proofErr w:type="spellStart"/>
      <w:r w:rsidR="00C23441">
        <w:rPr>
          <w:sz w:val="24"/>
          <w:szCs w:val="24"/>
        </w:rPr>
        <w:t>sonunda</w:t>
      </w:r>
      <w:proofErr w:type="spellEnd"/>
      <w:r w:rsidR="00C23441">
        <w:rPr>
          <w:sz w:val="24"/>
          <w:szCs w:val="24"/>
        </w:rPr>
        <w:t xml:space="preserve"> </w:t>
      </w:r>
      <w:proofErr w:type="spellStart"/>
      <w:r w:rsidR="00C23441">
        <w:rPr>
          <w:sz w:val="24"/>
          <w:szCs w:val="24"/>
        </w:rPr>
        <w:t>hazırlanacak</w:t>
      </w:r>
      <w:proofErr w:type="spellEnd"/>
      <w:r w:rsidR="00C23441">
        <w:rPr>
          <w:sz w:val="24"/>
          <w:szCs w:val="24"/>
        </w:rPr>
        <w:t xml:space="preserve"> </w:t>
      </w:r>
      <w:proofErr w:type="spellStart"/>
      <w:r w:rsidR="00C23441">
        <w:rPr>
          <w:sz w:val="24"/>
          <w:szCs w:val="24"/>
        </w:rPr>
        <w:t>raporda</w:t>
      </w:r>
      <w:proofErr w:type="spellEnd"/>
      <w:r w:rsidR="00C23441">
        <w:rPr>
          <w:sz w:val="24"/>
          <w:szCs w:val="24"/>
        </w:rPr>
        <w:t xml:space="preserve">, </w:t>
      </w:r>
      <w:proofErr w:type="spellStart"/>
      <w:r w:rsidR="00C23441">
        <w:rPr>
          <w:sz w:val="24"/>
          <w:szCs w:val="24"/>
        </w:rPr>
        <w:lastRenderedPageBreak/>
        <w:t>değerlendirmeyi</w:t>
      </w:r>
      <w:proofErr w:type="spellEnd"/>
      <w:r w:rsidR="00C23441">
        <w:rPr>
          <w:sz w:val="24"/>
          <w:szCs w:val="24"/>
        </w:rPr>
        <w:t xml:space="preserve"> </w:t>
      </w:r>
      <w:proofErr w:type="spellStart"/>
      <w:r w:rsidR="00C23441">
        <w:rPr>
          <w:sz w:val="24"/>
          <w:szCs w:val="24"/>
        </w:rPr>
        <w:t>yalnızca</w:t>
      </w:r>
      <w:proofErr w:type="spellEnd"/>
      <w:r w:rsidR="00C23441">
        <w:rPr>
          <w:sz w:val="24"/>
          <w:szCs w:val="24"/>
        </w:rPr>
        <w:t xml:space="preserve"> </w:t>
      </w:r>
      <w:proofErr w:type="spellStart"/>
      <w:r w:rsidR="00C23441">
        <w:rPr>
          <w:sz w:val="24"/>
          <w:szCs w:val="24"/>
        </w:rPr>
        <w:t>danışman</w:t>
      </w:r>
      <w:proofErr w:type="spellEnd"/>
      <w:r w:rsidR="00C23441">
        <w:rPr>
          <w:sz w:val="24"/>
          <w:szCs w:val="24"/>
        </w:rPr>
        <w:t xml:space="preserve"> </w:t>
      </w:r>
      <w:proofErr w:type="spellStart"/>
      <w:r w:rsidR="00C23441">
        <w:rPr>
          <w:sz w:val="24"/>
          <w:szCs w:val="24"/>
        </w:rPr>
        <w:t>yapacağı</w:t>
      </w:r>
      <w:proofErr w:type="spellEnd"/>
      <w:r w:rsidR="00C23441">
        <w:rPr>
          <w:sz w:val="24"/>
          <w:szCs w:val="24"/>
        </w:rPr>
        <w:t xml:space="preserve"> </w:t>
      </w:r>
      <w:proofErr w:type="spellStart"/>
      <w:r w:rsidR="00C23441">
        <w:rPr>
          <w:sz w:val="24"/>
          <w:szCs w:val="24"/>
        </w:rPr>
        <w:t>için</w:t>
      </w:r>
      <w:proofErr w:type="spellEnd"/>
      <w:r w:rsidR="00C23441">
        <w:rPr>
          <w:sz w:val="24"/>
          <w:szCs w:val="24"/>
        </w:rPr>
        <w:t xml:space="preserve"> </w:t>
      </w:r>
      <w:proofErr w:type="spellStart"/>
      <w:r w:rsidR="00C23441">
        <w:rPr>
          <w:sz w:val="24"/>
          <w:szCs w:val="24"/>
        </w:rPr>
        <w:t>jüri</w:t>
      </w:r>
      <w:proofErr w:type="spellEnd"/>
      <w:r w:rsidR="00C23441">
        <w:rPr>
          <w:sz w:val="24"/>
          <w:szCs w:val="24"/>
        </w:rPr>
        <w:t xml:space="preserve"> </w:t>
      </w:r>
      <w:proofErr w:type="spellStart"/>
      <w:r w:rsidR="00C23441">
        <w:rPr>
          <w:sz w:val="24"/>
          <w:szCs w:val="24"/>
        </w:rPr>
        <w:t>belirlenmez</w:t>
      </w:r>
      <w:proofErr w:type="spellEnd"/>
      <w:r w:rsidR="00C23441">
        <w:rPr>
          <w:sz w:val="24"/>
          <w:szCs w:val="24"/>
        </w:rPr>
        <w:t xml:space="preserve">, </w:t>
      </w:r>
      <w:proofErr w:type="spellStart"/>
      <w:r w:rsidR="00C23441">
        <w:rPr>
          <w:sz w:val="24"/>
          <w:szCs w:val="24"/>
        </w:rPr>
        <w:t>dolayısıyla</w:t>
      </w:r>
      <w:proofErr w:type="spellEnd"/>
      <w:r w:rsidR="00C23441">
        <w:rPr>
          <w:sz w:val="24"/>
          <w:szCs w:val="24"/>
        </w:rPr>
        <w:t xml:space="preserve"> </w:t>
      </w:r>
      <w:proofErr w:type="spellStart"/>
      <w:r w:rsidRPr="00F84896">
        <w:rPr>
          <w:sz w:val="24"/>
          <w:szCs w:val="24"/>
        </w:rPr>
        <w:t>kabul</w:t>
      </w:r>
      <w:proofErr w:type="spellEnd"/>
      <w:r w:rsidRPr="00F84896">
        <w:rPr>
          <w:sz w:val="24"/>
          <w:szCs w:val="24"/>
        </w:rPr>
        <w:t xml:space="preserve"> </w:t>
      </w:r>
      <w:proofErr w:type="spellStart"/>
      <w:r w:rsidRPr="00F84896">
        <w:rPr>
          <w:sz w:val="24"/>
          <w:szCs w:val="24"/>
        </w:rPr>
        <w:t>ve</w:t>
      </w:r>
      <w:proofErr w:type="spellEnd"/>
      <w:r w:rsidRPr="00F84896">
        <w:rPr>
          <w:sz w:val="24"/>
          <w:szCs w:val="24"/>
        </w:rPr>
        <w:t xml:space="preserve"> </w:t>
      </w:r>
      <w:proofErr w:type="spellStart"/>
      <w:r w:rsidRPr="00BE1591">
        <w:rPr>
          <w:sz w:val="24"/>
          <w:szCs w:val="24"/>
        </w:rPr>
        <w:t>onay</w:t>
      </w:r>
      <w:proofErr w:type="spellEnd"/>
      <w:r w:rsidRPr="00F84896">
        <w:rPr>
          <w:sz w:val="24"/>
          <w:szCs w:val="24"/>
        </w:rPr>
        <w:t xml:space="preserve"> </w:t>
      </w:r>
      <w:proofErr w:type="spellStart"/>
      <w:r w:rsidR="00C23441">
        <w:rPr>
          <w:sz w:val="24"/>
          <w:szCs w:val="24"/>
        </w:rPr>
        <w:t>belgesi</w:t>
      </w:r>
      <w:proofErr w:type="spellEnd"/>
      <w:r w:rsidR="00C23441">
        <w:rPr>
          <w:sz w:val="24"/>
          <w:szCs w:val="24"/>
        </w:rPr>
        <w:t xml:space="preserve"> </w:t>
      </w:r>
      <w:proofErr w:type="spellStart"/>
      <w:r w:rsidR="00C23441">
        <w:rPr>
          <w:sz w:val="24"/>
          <w:szCs w:val="24"/>
        </w:rPr>
        <w:t>yer</w:t>
      </w:r>
      <w:proofErr w:type="spellEnd"/>
      <w:r w:rsidR="00C23441">
        <w:rPr>
          <w:sz w:val="24"/>
          <w:szCs w:val="24"/>
        </w:rPr>
        <w:t xml:space="preserve"> </w:t>
      </w:r>
      <w:proofErr w:type="spellStart"/>
      <w:r w:rsidR="00C23441">
        <w:rPr>
          <w:sz w:val="24"/>
          <w:szCs w:val="24"/>
        </w:rPr>
        <w:t>almaz</w:t>
      </w:r>
      <w:proofErr w:type="spellEnd"/>
      <w:r w:rsidR="00C23441">
        <w:rPr>
          <w:sz w:val="24"/>
          <w:szCs w:val="24"/>
        </w:rPr>
        <w:t>.)</w:t>
      </w:r>
    </w:p>
    <w:p w14:paraId="084CBEA1" w14:textId="010DA58A" w:rsidR="008A70AB" w:rsidRPr="008A70AB" w:rsidRDefault="008A70AB" w:rsidP="008A70AB">
      <w:pPr>
        <w:pStyle w:val="ListParagraph"/>
        <w:numPr>
          <w:ilvl w:val="1"/>
          <w:numId w:val="7"/>
        </w:numPr>
        <w:spacing w:before="120" w:after="120" w:line="360" w:lineRule="auto"/>
        <w:ind w:left="426" w:right="871" w:hanging="426"/>
        <w:jc w:val="both"/>
        <w:rPr>
          <w:b/>
          <w:spacing w:val="-1"/>
          <w:sz w:val="24"/>
          <w:szCs w:val="24"/>
        </w:rPr>
      </w:pPr>
      <w:r>
        <w:rPr>
          <w:b/>
          <w:spacing w:val="-1"/>
          <w:sz w:val="24"/>
          <w:szCs w:val="24"/>
        </w:rPr>
        <w:t xml:space="preserve"> ÖN SAYFALAR</w:t>
      </w:r>
    </w:p>
    <w:p w14:paraId="23C4CA3E" w14:textId="6103683A" w:rsidR="008A70AB" w:rsidRPr="008A70AB" w:rsidRDefault="008A70AB" w:rsidP="008A70AB">
      <w:pPr>
        <w:spacing w:before="120" w:after="120" w:line="360" w:lineRule="auto"/>
        <w:ind w:right="73"/>
        <w:jc w:val="both"/>
        <w:rPr>
          <w:sz w:val="24"/>
          <w:szCs w:val="24"/>
        </w:rPr>
      </w:pPr>
      <w:proofErr w:type="spellStart"/>
      <w:r w:rsidRPr="008A70AB">
        <w:rPr>
          <w:sz w:val="24"/>
          <w:szCs w:val="24"/>
        </w:rPr>
        <w:t>Ön</w:t>
      </w:r>
      <w:proofErr w:type="spellEnd"/>
      <w:r w:rsidRPr="008A70AB">
        <w:rPr>
          <w:sz w:val="24"/>
          <w:szCs w:val="24"/>
        </w:rPr>
        <w:t xml:space="preserve"> </w:t>
      </w:r>
      <w:proofErr w:type="spellStart"/>
      <w:r w:rsidRPr="008A70AB">
        <w:rPr>
          <w:sz w:val="24"/>
          <w:szCs w:val="24"/>
        </w:rPr>
        <w:t>sayfalardaki</w:t>
      </w:r>
      <w:proofErr w:type="spellEnd"/>
      <w:r w:rsidRPr="008A70AB">
        <w:rPr>
          <w:sz w:val="24"/>
          <w:szCs w:val="24"/>
        </w:rPr>
        <w:t xml:space="preserve"> </w:t>
      </w:r>
      <w:proofErr w:type="spellStart"/>
      <w:r w:rsidRPr="008A70AB">
        <w:rPr>
          <w:sz w:val="24"/>
          <w:szCs w:val="24"/>
        </w:rPr>
        <w:t>tüm</w:t>
      </w:r>
      <w:proofErr w:type="spellEnd"/>
      <w:r w:rsidRPr="008A70AB">
        <w:rPr>
          <w:sz w:val="24"/>
          <w:szCs w:val="24"/>
        </w:rPr>
        <w:t xml:space="preserve"> </w:t>
      </w:r>
      <w:proofErr w:type="spellStart"/>
      <w:r w:rsidRPr="008A70AB">
        <w:rPr>
          <w:sz w:val="24"/>
          <w:szCs w:val="24"/>
        </w:rPr>
        <w:t>başlıklar</w:t>
      </w:r>
      <w:proofErr w:type="spellEnd"/>
      <w:r w:rsidR="00C23441">
        <w:rPr>
          <w:sz w:val="24"/>
          <w:szCs w:val="24"/>
        </w:rPr>
        <w:t xml:space="preserve"> (</w:t>
      </w:r>
      <w:proofErr w:type="spellStart"/>
      <w:r w:rsidR="00C23441">
        <w:rPr>
          <w:sz w:val="24"/>
          <w:szCs w:val="24"/>
        </w:rPr>
        <w:t>Önsöz</w:t>
      </w:r>
      <w:proofErr w:type="spellEnd"/>
      <w:r w:rsidR="00C23441">
        <w:rPr>
          <w:sz w:val="24"/>
          <w:szCs w:val="24"/>
        </w:rPr>
        <w:t xml:space="preserve">, </w:t>
      </w:r>
      <w:proofErr w:type="spellStart"/>
      <w:r w:rsidR="00C23441">
        <w:rPr>
          <w:sz w:val="24"/>
          <w:szCs w:val="24"/>
        </w:rPr>
        <w:t>İçindekiler</w:t>
      </w:r>
      <w:proofErr w:type="spellEnd"/>
      <w:r w:rsidR="00C23441">
        <w:rPr>
          <w:sz w:val="24"/>
          <w:szCs w:val="24"/>
        </w:rPr>
        <w:t xml:space="preserve">, </w:t>
      </w:r>
      <w:proofErr w:type="spellStart"/>
      <w:r w:rsidR="00C23441">
        <w:rPr>
          <w:sz w:val="24"/>
          <w:szCs w:val="24"/>
        </w:rPr>
        <w:t>Özet</w:t>
      </w:r>
      <w:proofErr w:type="spellEnd"/>
      <w:r w:rsidR="00C23441">
        <w:rPr>
          <w:sz w:val="24"/>
          <w:szCs w:val="24"/>
        </w:rPr>
        <w:t xml:space="preserve">, </w:t>
      </w:r>
      <w:proofErr w:type="spellStart"/>
      <w:r w:rsidR="00C23441">
        <w:rPr>
          <w:sz w:val="24"/>
          <w:szCs w:val="24"/>
        </w:rPr>
        <w:t>Semboller</w:t>
      </w:r>
      <w:proofErr w:type="spellEnd"/>
      <w:r w:rsidR="00C23441">
        <w:rPr>
          <w:sz w:val="24"/>
          <w:szCs w:val="24"/>
        </w:rPr>
        <w:t xml:space="preserve">, </w:t>
      </w:r>
      <w:proofErr w:type="spellStart"/>
      <w:r w:rsidR="00C23441">
        <w:rPr>
          <w:sz w:val="24"/>
          <w:szCs w:val="24"/>
        </w:rPr>
        <w:t>Kısaltmalar</w:t>
      </w:r>
      <w:proofErr w:type="spellEnd"/>
      <w:r w:rsidR="00C23441">
        <w:rPr>
          <w:sz w:val="24"/>
          <w:szCs w:val="24"/>
        </w:rPr>
        <w:t xml:space="preserve">, </w:t>
      </w:r>
      <w:proofErr w:type="spellStart"/>
      <w:r w:rsidR="00C23441">
        <w:rPr>
          <w:sz w:val="24"/>
          <w:szCs w:val="24"/>
        </w:rPr>
        <w:t>Şekil</w:t>
      </w:r>
      <w:proofErr w:type="spellEnd"/>
      <w:r w:rsidR="00C23441">
        <w:rPr>
          <w:sz w:val="24"/>
          <w:szCs w:val="24"/>
        </w:rPr>
        <w:t xml:space="preserve"> </w:t>
      </w:r>
      <w:proofErr w:type="spellStart"/>
      <w:r w:rsidR="00C23441">
        <w:rPr>
          <w:sz w:val="24"/>
          <w:szCs w:val="24"/>
        </w:rPr>
        <w:t>Listesi</w:t>
      </w:r>
      <w:proofErr w:type="spellEnd"/>
      <w:r w:rsidR="00C23441">
        <w:rPr>
          <w:sz w:val="24"/>
          <w:szCs w:val="24"/>
        </w:rPr>
        <w:t xml:space="preserve">, </w:t>
      </w:r>
      <w:proofErr w:type="spellStart"/>
      <w:r w:rsidR="00C23441">
        <w:rPr>
          <w:sz w:val="24"/>
          <w:szCs w:val="24"/>
        </w:rPr>
        <w:t>Tablo</w:t>
      </w:r>
      <w:proofErr w:type="spellEnd"/>
      <w:r w:rsidR="00C23441">
        <w:rPr>
          <w:sz w:val="24"/>
          <w:szCs w:val="24"/>
        </w:rPr>
        <w:t xml:space="preserve"> </w:t>
      </w:r>
      <w:proofErr w:type="spellStart"/>
      <w:r w:rsidR="00C23441">
        <w:rPr>
          <w:sz w:val="24"/>
          <w:szCs w:val="24"/>
        </w:rPr>
        <w:t>Listesi</w:t>
      </w:r>
      <w:proofErr w:type="spellEnd"/>
      <w:r w:rsidR="00C23441">
        <w:rPr>
          <w:sz w:val="24"/>
          <w:szCs w:val="24"/>
        </w:rPr>
        <w:t>)</w:t>
      </w:r>
      <w:r w:rsidRPr="008A70AB">
        <w:rPr>
          <w:sz w:val="24"/>
          <w:szCs w:val="24"/>
        </w:rPr>
        <w:t xml:space="preserve"> </w:t>
      </w:r>
      <w:r w:rsidR="00647E55">
        <w:rPr>
          <w:sz w:val="24"/>
          <w:szCs w:val="24"/>
        </w:rPr>
        <w:t>Times New Roman</w:t>
      </w:r>
      <w:r w:rsidR="00647E55" w:rsidRPr="008A70AB">
        <w:rPr>
          <w:sz w:val="24"/>
          <w:szCs w:val="24"/>
        </w:rPr>
        <w:t xml:space="preserve"> </w:t>
      </w:r>
      <w:r w:rsidRPr="008A70AB">
        <w:rPr>
          <w:sz w:val="24"/>
          <w:szCs w:val="24"/>
        </w:rPr>
        <w:t>1</w:t>
      </w:r>
      <w:r w:rsidR="001B2185">
        <w:rPr>
          <w:sz w:val="24"/>
          <w:szCs w:val="24"/>
        </w:rPr>
        <w:t>4</w:t>
      </w:r>
      <w:r w:rsidRPr="008A70AB">
        <w:rPr>
          <w:sz w:val="24"/>
          <w:szCs w:val="24"/>
        </w:rPr>
        <w:t xml:space="preserve"> Punto </w:t>
      </w:r>
      <w:proofErr w:type="spellStart"/>
      <w:r w:rsidRPr="008A70AB">
        <w:rPr>
          <w:sz w:val="24"/>
          <w:szCs w:val="24"/>
        </w:rPr>
        <w:t>siyah</w:t>
      </w:r>
      <w:proofErr w:type="spellEnd"/>
      <w:r w:rsidRPr="008A70AB">
        <w:rPr>
          <w:sz w:val="24"/>
          <w:szCs w:val="24"/>
        </w:rPr>
        <w:t xml:space="preserve"> </w:t>
      </w:r>
      <w:proofErr w:type="spellStart"/>
      <w:r w:rsidRPr="008A70AB">
        <w:rPr>
          <w:sz w:val="24"/>
          <w:szCs w:val="24"/>
        </w:rPr>
        <w:t>olup</w:t>
      </w:r>
      <w:proofErr w:type="spellEnd"/>
      <w:r w:rsidRPr="008A70AB">
        <w:rPr>
          <w:sz w:val="24"/>
          <w:szCs w:val="24"/>
        </w:rPr>
        <w:t xml:space="preserve">, sola </w:t>
      </w:r>
      <w:proofErr w:type="spellStart"/>
      <w:r w:rsidRPr="008A70AB">
        <w:rPr>
          <w:sz w:val="24"/>
          <w:szCs w:val="24"/>
        </w:rPr>
        <w:t>dayalı</w:t>
      </w:r>
      <w:proofErr w:type="spellEnd"/>
      <w:r w:rsidRPr="008A70AB">
        <w:rPr>
          <w:sz w:val="24"/>
          <w:szCs w:val="24"/>
        </w:rPr>
        <w:t xml:space="preserve"> </w:t>
      </w:r>
      <w:proofErr w:type="spellStart"/>
      <w:r w:rsidRPr="008A70AB">
        <w:rPr>
          <w:sz w:val="24"/>
          <w:szCs w:val="24"/>
        </w:rPr>
        <w:t>olarak</w:t>
      </w:r>
      <w:proofErr w:type="spellEnd"/>
      <w:r w:rsidRPr="008A70AB">
        <w:rPr>
          <w:sz w:val="24"/>
          <w:szCs w:val="24"/>
        </w:rPr>
        <w:t xml:space="preserve"> </w:t>
      </w:r>
      <w:proofErr w:type="spellStart"/>
      <w:r w:rsidRPr="008A70AB">
        <w:rPr>
          <w:sz w:val="24"/>
          <w:szCs w:val="24"/>
        </w:rPr>
        <w:t>yazılır</w:t>
      </w:r>
      <w:proofErr w:type="spellEnd"/>
      <w:r w:rsidRPr="008A70AB">
        <w:rPr>
          <w:sz w:val="24"/>
          <w:szCs w:val="24"/>
        </w:rPr>
        <w:t xml:space="preserve">. </w:t>
      </w:r>
      <w:proofErr w:type="spellStart"/>
      <w:r w:rsidR="00C540BA">
        <w:rPr>
          <w:sz w:val="24"/>
          <w:szCs w:val="24"/>
        </w:rPr>
        <w:t>Başlıktan</w:t>
      </w:r>
      <w:proofErr w:type="spellEnd"/>
      <w:r w:rsidR="00C540BA">
        <w:rPr>
          <w:sz w:val="24"/>
          <w:szCs w:val="24"/>
        </w:rPr>
        <w:t xml:space="preserve"> </w:t>
      </w:r>
      <w:proofErr w:type="spellStart"/>
      <w:r w:rsidR="00C540BA">
        <w:rPr>
          <w:sz w:val="24"/>
          <w:szCs w:val="24"/>
        </w:rPr>
        <w:t>sonra</w:t>
      </w:r>
      <w:proofErr w:type="spellEnd"/>
      <w:r w:rsidR="00C540BA">
        <w:rPr>
          <w:sz w:val="24"/>
          <w:szCs w:val="24"/>
        </w:rPr>
        <w:t xml:space="preserve"> </w:t>
      </w:r>
      <w:r w:rsidR="001B2185">
        <w:rPr>
          <w:sz w:val="24"/>
          <w:szCs w:val="24"/>
        </w:rPr>
        <w:t xml:space="preserve">0.12 </w:t>
      </w:r>
      <w:proofErr w:type="spellStart"/>
      <w:r w:rsidR="001B2185">
        <w:rPr>
          <w:sz w:val="24"/>
          <w:szCs w:val="24"/>
        </w:rPr>
        <w:t>pt</w:t>
      </w:r>
      <w:proofErr w:type="spellEnd"/>
      <w:r w:rsidR="001B2185">
        <w:rPr>
          <w:sz w:val="24"/>
          <w:szCs w:val="24"/>
        </w:rPr>
        <w:t xml:space="preserve"> </w:t>
      </w:r>
      <w:proofErr w:type="spellStart"/>
      <w:r w:rsidR="001B2185">
        <w:rPr>
          <w:sz w:val="24"/>
          <w:szCs w:val="24"/>
        </w:rPr>
        <w:t>paragraf</w:t>
      </w:r>
      <w:proofErr w:type="spellEnd"/>
      <w:r w:rsidR="00C540BA">
        <w:rPr>
          <w:sz w:val="24"/>
          <w:szCs w:val="24"/>
        </w:rPr>
        <w:t xml:space="preserve"> </w:t>
      </w:r>
      <w:proofErr w:type="spellStart"/>
      <w:r w:rsidR="00C540BA">
        <w:rPr>
          <w:sz w:val="24"/>
          <w:szCs w:val="24"/>
        </w:rPr>
        <w:t>boşluk</w:t>
      </w:r>
      <w:proofErr w:type="spellEnd"/>
      <w:r w:rsidR="00C540BA">
        <w:rPr>
          <w:sz w:val="24"/>
          <w:szCs w:val="24"/>
        </w:rPr>
        <w:t xml:space="preserve"> </w:t>
      </w:r>
      <w:proofErr w:type="spellStart"/>
      <w:r w:rsidR="00C540BA">
        <w:rPr>
          <w:sz w:val="24"/>
          <w:szCs w:val="24"/>
        </w:rPr>
        <w:t>bırakılır</w:t>
      </w:r>
      <w:proofErr w:type="spellEnd"/>
      <w:r w:rsidR="00C540BA">
        <w:rPr>
          <w:sz w:val="24"/>
          <w:szCs w:val="24"/>
        </w:rPr>
        <w:t>.</w:t>
      </w:r>
      <w:r w:rsidR="00647E55">
        <w:rPr>
          <w:sz w:val="24"/>
          <w:szCs w:val="24"/>
        </w:rPr>
        <w:t xml:space="preserve"> </w:t>
      </w:r>
      <w:proofErr w:type="spellStart"/>
      <w:r w:rsidR="00647E55">
        <w:rPr>
          <w:sz w:val="24"/>
          <w:szCs w:val="24"/>
        </w:rPr>
        <w:t>Ön</w:t>
      </w:r>
      <w:proofErr w:type="spellEnd"/>
      <w:r w:rsidR="00647E55">
        <w:rPr>
          <w:sz w:val="24"/>
          <w:szCs w:val="24"/>
        </w:rPr>
        <w:t xml:space="preserve"> </w:t>
      </w:r>
      <w:proofErr w:type="spellStart"/>
      <w:r w:rsidR="00647E55">
        <w:rPr>
          <w:sz w:val="24"/>
          <w:szCs w:val="24"/>
        </w:rPr>
        <w:t>sayfalar</w:t>
      </w:r>
      <w:proofErr w:type="spellEnd"/>
      <w:r w:rsidR="00647E55">
        <w:rPr>
          <w:sz w:val="24"/>
          <w:szCs w:val="24"/>
        </w:rPr>
        <w:t xml:space="preserve"> </w:t>
      </w:r>
      <w:proofErr w:type="spellStart"/>
      <w:r w:rsidR="00647E55">
        <w:rPr>
          <w:sz w:val="24"/>
          <w:szCs w:val="24"/>
        </w:rPr>
        <w:t>içerisinde</w:t>
      </w:r>
      <w:proofErr w:type="spellEnd"/>
      <w:r w:rsidR="00647E55">
        <w:rPr>
          <w:sz w:val="24"/>
          <w:szCs w:val="24"/>
        </w:rPr>
        <w:t xml:space="preserve"> ki </w:t>
      </w:r>
      <w:proofErr w:type="spellStart"/>
      <w:r w:rsidR="00647E55">
        <w:rPr>
          <w:sz w:val="24"/>
          <w:szCs w:val="24"/>
        </w:rPr>
        <w:t>metin</w:t>
      </w:r>
      <w:proofErr w:type="spellEnd"/>
      <w:r w:rsidR="00647E55">
        <w:rPr>
          <w:sz w:val="24"/>
          <w:szCs w:val="24"/>
        </w:rPr>
        <w:t xml:space="preserve"> </w:t>
      </w:r>
      <w:proofErr w:type="spellStart"/>
      <w:r w:rsidR="00647E55">
        <w:rPr>
          <w:sz w:val="24"/>
          <w:szCs w:val="24"/>
        </w:rPr>
        <w:t>biçimi</w:t>
      </w:r>
      <w:proofErr w:type="spellEnd"/>
      <w:r w:rsidR="00647E55">
        <w:rPr>
          <w:sz w:val="24"/>
          <w:szCs w:val="24"/>
        </w:rPr>
        <w:t xml:space="preserve"> “Times New Roman”, 12 punto </w:t>
      </w:r>
      <w:proofErr w:type="spellStart"/>
      <w:r w:rsidR="00647E55">
        <w:rPr>
          <w:sz w:val="24"/>
          <w:szCs w:val="24"/>
        </w:rPr>
        <w:t>ve</w:t>
      </w:r>
      <w:proofErr w:type="spellEnd"/>
      <w:r w:rsidR="00647E55">
        <w:rPr>
          <w:sz w:val="24"/>
          <w:szCs w:val="24"/>
        </w:rPr>
        <w:t xml:space="preserve"> 1,5 </w:t>
      </w:r>
      <w:proofErr w:type="spellStart"/>
      <w:r w:rsidR="00647E55">
        <w:rPr>
          <w:sz w:val="24"/>
          <w:szCs w:val="24"/>
        </w:rPr>
        <w:t>satır</w:t>
      </w:r>
      <w:proofErr w:type="spellEnd"/>
      <w:r w:rsidR="00647E55">
        <w:rPr>
          <w:sz w:val="24"/>
          <w:szCs w:val="24"/>
        </w:rPr>
        <w:t xml:space="preserve"> </w:t>
      </w:r>
      <w:proofErr w:type="spellStart"/>
      <w:r w:rsidR="00647E55">
        <w:rPr>
          <w:sz w:val="24"/>
          <w:szCs w:val="24"/>
        </w:rPr>
        <w:t>aralığı</w:t>
      </w:r>
      <w:proofErr w:type="spellEnd"/>
      <w:r w:rsidR="00647E55">
        <w:rPr>
          <w:sz w:val="24"/>
          <w:szCs w:val="24"/>
        </w:rPr>
        <w:t xml:space="preserve"> </w:t>
      </w:r>
      <w:proofErr w:type="spellStart"/>
      <w:r w:rsidR="00647E55">
        <w:rPr>
          <w:sz w:val="24"/>
          <w:szCs w:val="24"/>
        </w:rPr>
        <w:t>olarak</w:t>
      </w:r>
      <w:proofErr w:type="spellEnd"/>
      <w:r w:rsidR="00647E55">
        <w:rPr>
          <w:sz w:val="24"/>
          <w:szCs w:val="24"/>
        </w:rPr>
        <w:t xml:space="preserve"> </w:t>
      </w:r>
      <w:proofErr w:type="spellStart"/>
      <w:r w:rsidR="00647E55">
        <w:rPr>
          <w:sz w:val="24"/>
          <w:szCs w:val="24"/>
        </w:rPr>
        <w:t>belirlenir</w:t>
      </w:r>
      <w:proofErr w:type="spellEnd"/>
      <w:r w:rsidR="00647E55">
        <w:rPr>
          <w:sz w:val="24"/>
          <w:szCs w:val="24"/>
        </w:rPr>
        <w:t xml:space="preserve"> </w:t>
      </w:r>
      <w:proofErr w:type="spellStart"/>
      <w:r w:rsidR="00647E55">
        <w:rPr>
          <w:sz w:val="24"/>
          <w:szCs w:val="24"/>
        </w:rPr>
        <w:t>ve</w:t>
      </w:r>
      <w:proofErr w:type="spellEnd"/>
      <w:r w:rsidR="00647E55">
        <w:rPr>
          <w:sz w:val="24"/>
          <w:szCs w:val="24"/>
        </w:rPr>
        <w:t xml:space="preserve"> </w:t>
      </w:r>
      <w:proofErr w:type="spellStart"/>
      <w:r w:rsidR="001B2185">
        <w:rPr>
          <w:sz w:val="24"/>
          <w:szCs w:val="24"/>
        </w:rPr>
        <w:t>paragraf</w:t>
      </w:r>
      <w:proofErr w:type="spellEnd"/>
      <w:r w:rsidR="001B2185">
        <w:rPr>
          <w:sz w:val="24"/>
          <w:szCs w:val="24"/>
        </w:rPr>
        <w:t xml:space="preserve"> </w:t>
      </w:r>
      <w:proofErr w:type="spellStart"/>
      <w:r w:rsidR="001B2185">
        <w:rPr>
          <w:sz w:val="24"/>
          <w:szCs w:val="24"/>
        </w:rPr>
        <w:t>boşluğu</w:t>
      </w:r>
      <w:proofErr w:type="spellEnd"/>
      <w:r w:rsidR="001B2185">
        <w:rPr>
          <w:sz w:val="24"/>
          <w:szCs w:val="24"/>
        </w:rPr>
        <w:t xml:space="preserve"> </w:t>
      </w:r>
      <w:proofErr w:type="spellStart"/>
      <w:r w:rsidR="001B2185">
        <w:rPr>
          <w:sz w:val="24"/>
          <w:szCs w:val="24"/>
        </w:rPr>
        <w:t>önce</w:t>
      </w:r>
      <w:proofErr w:type="spellEnd"/>
      <w:r w:rsidR="001B2185">
        <w:rPr>
          <w:sz w:val="24"/>
          <w:szCs w:val="24"/>
        </w:rPr>
        <w:t xml:space="preserve"> </w:t>
      </w:r>
      <w:proofErr w:type="spellStart"/>
      <w:r w:rsidR="001B2185">
        <w:rPr>
          <w:sz w:val="24"/>
          <w:szCs w:val="24"/>
        </w:rPr>
        <w:t>ve</w:t>
      </w:r>
      <w:proofErr w:type="spellEnd"/>
      <w:r w:rsidR="001B2185">
        <w:rPr>
          <w:sz w:val="24"/>
          <w:szCs w:val="24"/>
        </w:rPr>
        <w:t xml:space="preserve"> </w:t>
      </w:r>
      <w:proofErr w:type="spellStart"/>
      <w:r w:rsidR="001B2185">
        <w:rPr>
          <w:sz w:val="24"/>
          <w:szCs w:val="24"/>
        </w:rPr>
        <w:t>sonra</w:t>
      </w:r>
      <w:proofErr w:type="spellEnd"/>
      <w:r w:rsidR="001B2185">
        <w:rPr>
          <w:sz w:val="24"/>
          <w:szCs w:val="24"/>
        </w:rPr>
        <w:t xml:space="preserve"> 0.6</w:t>
      </w:r>
      <w:r w:rsidR="00647E55">
        <w:rPr>
          <w:sz w:val="24"/>
          <w:szCs w:val="24"/>
        </w:rPr>
        <w:t xml:space="preserve"> </w:t>
      </w:r>
      <w:proofErr w:type="spellStart"/>
      <w:r w:rsidR="00647E55">
        <w:rPr>
          <w:sz w:val="24"/>
          <w:szCs w:val="24"/>
        </w:rPr>
        <w:t>pt</w:t>
      </w:r>
      <w:proofErr w:type="spellEnd"/>
      <w:r w:rsidR="00647E55">
        <w:rPr>
          <w:sz w:val="24"/>
          <w:szCs w:val="24"/>
        </w:rPr>
        <w:t xml:space="preserve"> </w:t>
      </w:r>
      <w:proofErr w:type="spellStart"/>
      <w:r w:rsidR="00647E55">
        <w:rPr>
          <w:sz w:val="24"/>
          <w:szCs w:val="24"/>
        </w:rPr>
        <w:t>olmalıdır</w:t>
      </w:r>
      <w:proofErr w:type="spellEnd"/>
      <w:r w:rsidR="00647E55">
        <w:rPr>
          <w:sz w:val="24"/>
          <w:szCs w:val="24"/>
        </w:rPr>
        <w:t>.</w:t>
      </w:r>
    </w:p>
    <w:p w14:paraId="132AF453" w14:textId="199E84B8" w:rsidR="00A67E91" w:rsidRPr="008A70AB" w:rsidRDefault="00636028" w:rsidP="008A70AB">
      <w:pPr>
        <w:pStyle w:val="ListParagraph"/>
        <w:numPr>
          <w:ilvl w:val="2"/>
          <w:numId w:val="7"/>
        </w:numPr>
        <w:spacing w:before="120" w:after="120" w:line="360" w:lineRule="auto"/>
        <w:ind w:left="426" w:right="871" w:hanging="426"/>
        <w:jc w:val="both"/>
        <w:rPr>
          <w:b/>
          <w:spacing w:val="-1"/>
          <w:sz w:val="24"/>
          <w:szCs w:val="24"/>
        </w:rPr>
      </w:pPr>
      <w:proofErr w:type="spellStart"/>
      <w:r w:rsidRPr="008A70AB">
        <w:rPr>
          <w:b/>
          <w:spacing w:val="-1"/>
          <w:sz w:val="24"/>
          <w:szCs w:val="24"/>
        </w:rPr>
        <w:t>Önsöz</w:t>
      </w:r>
      <w:proofErr w:type="spellEnd"/>
      <w:r w:rsidRPr="008A70AB">
        <w:rPr>
          <w:b/>
          <w:spacing w:val="-1"/>
          <w:sz w:val="24"/>
          <w:szCs w:val="24"/>
        </w:rPr>
        <w:t xml:space="preserve"> (Preface) /</w:t>
      </w:r>
      <w:proofErr w:type="spellStart"/>
      <w:r w:rsidRPr="008A70AB">
        <w:rPr>
          <w:b/>
          <w:spacing w:val="-1"/>
          <w:sz w:val="24"/>
          <w:szCs w:val="24"/>
        </w:rPr>
        <w:t>Teşekkür</w:t>
      </w:r>
      <w:proofErr w:type="spellEnd"/>
      <w:r w:rsidRPr="008A70AB">
        <w:rPr>
          <w:b/>
          <w:spacing w:val="-1"/>
          <w:sz w:val="24"/>
          <w:szCs w:val="24"/>
        </w:rPr>
        <w:t xml:space="preserve"> (Acknowledgment)</w:t>
      </w:r>
    </w:p>
    <w:p w14:paraId="7C59488A" w14:textId="1CEEE01B" w:rsidR="00AE70E6" w:rsidRDefault="00F84896" w:rsidP="009F43C1">
      <w:pPr>
        <w:spacing w:before="120" w:after="120" w:line="360" w:lineRule="auto"/>
        <w:ind w:right="70"/>
        <w:jc w:val="both"/>
        <w:rPr>
          <w:sz w:val="24"/>
          <w:szCs w:val="24"/>
        </w:rPr>
      </w:pPr>
      <w:proofErr w:type="spellStart"/>
      <w:r>
        <w:rPr>
          <w:sz w:val="24"/>
          <w:szCs w:val="24"/>
        </w:rPr>
        <w:t>Proje</w:t>
      </w:r>
      <w:proofErr w:type="spellEnd"/>
      <w:r>
        <w:rPr>
          <w:sz w:val="24"/>
          <w:szCs w:val="24"/>
        </w:rPr>
        <w:t xml:space="preserve"> </w:t>
      </w:r>
      <w:proofErr w:type="spellStart"/>
      <w:r>
        <w:rPr>
          <w:sz w:val="24"/>
          <w:szCs w:val="24"/>
        </w:rPr>
        <w:t>konusu</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çalışması</w:t>
      </w:r>
      <w:proofErr w:type="spellEnd"/>
      <w:r>
        <w:rPr>
          <w:sz w:val="24"/>
          <w:szCs w:val="24"/>
        </w:rPr>
        <w:t xml:space="preserve"> </w:t>
      </w:r>
      <w:proofErr w:type="spellStart"/>
      <w:r>
        <w:rPr>
          <w:sz w:val="24"/>
          <w:szCs w:val="24"/>
        </w:rPr>
        <w:t>ile</w:t>
      </w:r>
      <w:proofErr w:type="spellEnd"/>
      <w:r>
        <w:rPr>
          <w:sz w:val="24"/>
          <w:szCs w:val="24"/>
        </w:rPr>
        <w:t xml:space="preserve"> </w:t>
      </w:r>
      <w:proofErr w:type="spellStart"/>
      <w:r>
        <w:rPr>
          <w:sz w:val="24"/>
          <w:szCs w:val="24"/>
        </w:rPr>
        <w:t>ilgili</w:t>
      </w:r>
      <w:proofErr w:type="spellEnd"/>
      <w:r>
        <w:rPr>
          <w:sz w:val="24"/>
          <w:szCs w:val="24"/>
        </w:rPr>
        <w:t xml:space="preserve"> </w:t>
      </w:r>
      <w:proofErr w:type="spellStart"/>
      <w:r>
        <w:rPr>
          <w:sz w:val="24"/>
          <w:szCs w:val="24"/>
        </w:rPr>
        <w:t>belirtilmesi</w:t>
      </w:r>
      <w:proofErr w:type="spellEnd"/>
      <w:r>
        <w:rPr>
          <w:sz w:val="24"/>
          <w:szCs w:val="24"/>
        </w:rPr>
        <w:t xml:space="preserve"> </w:t>
      </w:r>
      <w:proofErr w:type="spellStart"/>
      <w:r>
        <w:rPr>
          <w:sz w:val="24"/>
          <w:szCs w:val="24"/>
        </w:rPr>
        <w:t>istenen</w:t>
      </w:r>
      <w:proofErr w:type="spellEnd"/>
      <w:r>
        <w:rPr>
          <w:sz w:val="24"/>
          <w:szCs w:val="24"/>
        </w:rPr>
        <w:t xml:space="preserve"> </w:t>
      </w:r>
      <w:proofErr w:type="spellStart"/>
      <w:r>
        <w:rPr>
          <w:sz w:val="24"/>
          <w:szCs w:val="24"/>
        </w:rPr>
        <w:t>özel</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husus</w:t>
      </w:r>
      <w:proofErr w:type="spellEnd"/>
      <w:r>
        <w:rPr>
          <w:sz w:val="24"/>
          <w:szCs w:val="24"/>
        </w:rPr>
        <w:t xml:space="preserve"> </w:t>
      </w:r>
      <w:proofErr w:type="spellStart"/>
      <w:r>
        <w:rPr>
          <w:sz w:val="24"/>
          <w:szCs w:val="24"/>
        </w:rPr>
        <w:t>ifade</w:t>
      </w:r>
      <w:proofErr w:type="spellEnd"/>
      <w:r w:rsidR="00636028">
        <w:rPr>
          <w:sz w:val="24"/>
          <w:szCs w:val="24"/>
        </w:rPr>
        <w:t xml:space="preserve"> </w:t>
      </w:r>
      <w:proofErr w:type="spellStart"/>
      <w:r>
        <w:rPr>
          <w:sz w:val="24"/>
          <w:szCs w:val="24"/>
        </w:rPr>
        <w:t>edile</w:t>
      </w:r>
      <w:r>
        <w:rPr>
          <w:spacing w:val="-1"/>
          <w:sz w:val="24"/>
          <w:szCs w:val="24"/>
        </w:rPr>
        <w:t>b</w:t>
      </w:r>
      <w:r>
        <w:rPr>
          <w:spacing w:val="1"/>
          <w:sz w:val="24"/>
          <w:szCs w:val="24"/>
        </w:rPr>
        <w:t>i</w:t>
      </w:r>
      <w:r>
        <w:rPr>
          <w:sz w:val="24"/>
          <w:szCs w:val="24"/>
        </w:rPr>
        <w:t>lir</w:t>
      </w:r>
      <w:proofErr w:type="spellEnd"/>
      <w:r>
        <w:rPr>
          <w:sz w:val="24"/>
          <w:szCs w:val="24"/>
        </w:rPr>
        <w:t xml:space="preserve"> </w:t>
      </w:r>
      <w:proofErr w:type="spellStart"/>
      <w:r>
        <w:rPr>
          <w:spacing w:val="1"/>
          <w:sz w:val="24"/>
          <w:szCs w:val="24"/>
        </w:rPr>
        <w:t>ve</w:t>
      </w:r>
      <w:proofErr w:type="spellEnd"/>
      <w:r>
        <w:rPr>
          <w:sz w:val="24"/>
          <w:szCs w:val="24"/>
        </w:rPr>
        <w:t xml:space="preserve"> </w:t>
      </w:r>
      <w:proofErr w:type="spellStart"/>
      <w:r>
        <w:rPr>
          <w:sz w:val="24"/>
          <w:szCs w:val="24"/>
        </w:rPr>
        <w:t>projeyi</w:t>
      </w:r>
      <w:proofErr w:type="spellEnd"/>
      <w:r>
        <w:rPr>
          <w:sz w:val="24"/>
          <w:szCs w:val="24"/>
        </w:rPr>
        <w:t xml:space="preserve"> </w:t>
      </w:r>
      <w:proofErr w:type="spellStart"/>
      <w:r>
        <w:rPr>
          <w:spacing w:val="1"/>
          <w:sz w:val="24"/>
          <w:szCs w:val="24"/>
        </w:rPr>
        <w:t>destekleyen</w:t>
      </w:r>
      <w:proofErr w:type="spellEnd"/>
      <w:r>
        <w:rPr>
          <w:sz w:val="24"/>
          <w:szCs w:val="24"/>
        </w:rPr>
        <w:t xml:space="preserve"> </w:t>
      </w:r>
      <w:proofErr w:type="spellStart"/>
      <w:r>
        <w:rPr>
          <w:spacing w:val="1"/>
          <w:sz w:val="24"/>
          <w:szCs w:val="24"/>
        </w:rPr>
        <w:t>kurumlara</w:t>
      </w:r>
      <w:proofErr w:type="spellEnd"/>
      <w:r w:rsidR="00636028">
        <w:rPr>
          <w:sz w:val="24"/>
          <w:szCs w:val="24"/>
        </w:rPr>
        <w:t xml:space="preserve">, </w:t>
      </w:r>
      <w:proofErr w:type="spellStart"/>
      <w:r w:rsidR="00636028">
        <w:rPr>
          <w:sz w:val="24"/>
          <w:szCs w:val="24"/>
        </w:rPr>
        <w:t>destek</w:t>
      </w:r>
      <w:proofErr w:type="spellEnd"/>
      <w:r w:rsidR="00636028">
        <w:rPr>
          <w:sz w:val="24"/>
          <w:szCs w:val="24"/>
        </w:rPr>
        <w:t xml:space="preserve"> </w:t>
      </w:r>
      <w:proofErr w:type="spellStart"/>
      <w:r w:rsidR="00636028">
        <w:rPr>
          <w:sz w:val="24"/>
          <w:szCs w:val="24"/>
        </w:rPr>
        <w:t>a</w:t>
      </w:r>
      <w:r w:rsidR="00636028">
        <w:rPr>
          <w:spacing w:val="-2"/>
          <w:sz w:val="24"/>
          <w:szCs w:val="24"/>
        </w:rPr>
        <w:t>l</w:t>
      </w:r>
      <w:r w:rsidR="00636028">
        <w:rPr>
          <w:spacing w:val="1"/>
          <w:sz w:val="24"/>
          <w:szCs w:val="24"/>
        </w:rPr>
        <w:t>ı</w:t>
      </w:r>
      <w:r w:rsidR="00636028">
        <w:rPr>
          <w:sz w:val="24"/>
          <w:szCs w:val="24"/>
        </w:rPr>
        <w:t>nan</w:t>
      </w:r>
      <w:proofErr w:type="spellEnd"/>
      <w:r w:rsidR="00636028">
        <w:rPr>
          <w:sz w:val="24"/>
          <w:szCs w:val="24"/>
        </w:rPr>
        <w:t xml:space="preserve"> </w:t>
      </w:r>
      <w:proofErr w:type="spellStart"/>
      <w:r w:rsidR="00636028">
        <w:rPr>
          <w:sz w:val="24"/>
          <w:szCs w:val="24"/>
        </w:rPr>
        <w:t>projelere</w:t>
      </w:r>
      <w:proofErr w:type="spellEnd"/>
      <w:r w:rsidR="00636028">
        <w:rPr>
          <w:sz w:val="24"/>
          <w:szCs w:val="24"/>
        </w:rPr>
        <w:t xml:space="preserve"> </w:t>
      </w:r>
      <w:proofErr w:type="spellStart"/>
      <w:r w:rsidR="00636028">
        <w:rPr>
          <w:sz w:val="24"/>
          <w:szCs w:val="24"/>
        </w:rPr>
        <w:t>ve</w:t>
      </w:r>
      <w:proofErr w:type="spellEnd"/>
      <w:r w:rsidR="00636028">
        <w:rPr>
          <w:sz w:val="24"/>
          <w:szCs w:val="24"/>
        </w:rPr>
        <w:t xml:space="preserve"> </w:t>
      </w:r>
      <w:proofErr w:type="spellStart"/>
      <w:r w:rsidR="00636028">
        <w:rPr>
          <w:sz w:val="24"/>
          <w:szCs w:val="24"/>
        </w:rPr>
        <w:t>yard</w:t>
      </w:r>
      <w:r w:rsidR="00636028">
        <w:rPr>
          <w:spacing w:val="1"/>
          <w:sz w:val="24"/>
          <w:szCs w:val="24"/>
        </w:rPr>
        <w:t>ı</w:t>
      </w:r>
      <w:r w:rsidR="00636028">
        <w:rPr>
          <w:spacing w:val="-2"/>
          <w:sz w:val="24"/>
          <w:szCs w:val="24"/>
        </w:rPr>
        <w:t>m</w:t>
      </w:r>
      <w:r w:rsidR="00636028">
        <w:rPr>
          <w:sz w:val="24"/>
          <w:szCs w:val="24"/>
        </w:rPr>
        <w:t>cı</w:t>
      </w:r>
      <w:proofErr w:type="spellEnd"/>
      <w:r w:rsidR="00636028">
        <w:rPr>
          <w:sz w:val="24"/>
          <w:szCs w:val="24"/>
        </w:rPr>
        <w:t xml:space="preserve"> </w:t>
      </w:r>
      <w:proofErr w:type="spellStart"/>
      <w:r w:rsidR="00636028">
        <w:rPr>
          <w:sz w:val="24"/>
          <w:szCs w:val="24"/>
        </w:rPr>
        <w:t>olan</w:t>
      </w:r>
      <w:proofErr w:type="spellEnd"/>
      <w:r w:rsidR="00636028">
        <w:rPr>
          <w:sz w:val="24"/>
          <w:szCs w:val="24"/>
        </w:rPr>
        <w:t xml:space="preserve"> </w:t>
      </w:r>
      <w:proofErr w:type="spellStart"/>
      <w:r w:rsidR="00636028">
        <w:rPr>
          <w:sz w:val="24"/>
          <w:szCs w:val="24"/>
        </w:rPr>
        <w:t>k</w:t>
      </w:r>
      <w:r w:rsidR="00636028">
        <w:rPr>
          <w:spacing w:val="1"/>
          <w:sz w:val="24"/>
          <w:szCs w:val="24"/>
        </w:rPr>
        <w:t>i</w:t>
      </w:r>
      <w:r w:rsidR="00636028">
        <w:rPr>
          <w:sz w:val="24"/>
          <w:szCs w:val="24"/>
        </w:rPr>
        <w:t>şilere</w:t>
      </w:r>
      <w:proofErr w:type="spellEnd"/>
      <w:r w:rsidR="00636028">
        <w:rPr>
          <w:sz w:val="24"/>
          <w:szCs w:val="24"/>
        </w:rPr>
        <w:t xml:space="preserve"> </w:t>
      </w:r>
      <w:proofErr w:type="spellStart"/>
      <w:r w:rsidR="00636028">
        <w:rPr>
          <w:sz w:val="24"/>
          <w:szCs w:val="24"/>
        </w:rPr>
        <w:t>te</w:t>
      </w:r>
      <w:r w:rsidR="00636028">
        <w:rPr>
          <w:spacing w:val="-1"/>
          <w:sz w:val="24"/>
          <w:szCs w:val="24"/>
        </w:rPr>
        <w:t>ş</w:t>
      </w:r>
      <w:r w:rsidR="00636028">
        <w:rPr>
          <w:sz w:val="24"/>
          <w:szCs w:val="24"/>
        </w:rPr>
        <w:t>ekkür</w:t>
      </w:r>
      <w:proofErr w:type="spellEnd"/>
      <w:r w:rsidR="00636028">
        <w:rPr>
          <w:spacing w:val="1"/>
          <w:sz w:val="24"/>
          <w:szCs w:val="24"/>
        </w:rPr>
        <w:t xml:space="preserve"> </w:t>
      </w:r>
      <w:proofErr w:type="spellStart"/>
      <w:r w:rsidR="00636028">
        <w:rPr>
          <w:sz w:val="24"/>
          <w:szCs w:val="24"/>
        </w:rPr>
        <w:t>edilir</w:t>
      </w:r>
      <w:proofErr w:type="spellEnd"/>
      <w:r w:rsidR="00636028">
        <w:rPr>
          <w:sz w:val="24"/>
          <w:szCs w:val="24"/>
        </w:rPr>
        <w:t>.</w:t>
      </w:r>
      <w:r w:rsidR="00636028">
        <w:rPr>
          <w:spacing w:val="1"/>
          <w:sz w:val="24"/>
          <w:szCs w:val="24"/>
        </w:rPr>
        <w:t xml:space="preserve"> </w:t>
      </w:r>
      <w:proofErr w:type="spellStart"/>
      <w:r w:rsidR="00636028">
        <w:rPr>
          <w:sz w:val="24"/>
          <w:szCs w:val="24"/>
        </w:rPr>
        <w:t>Sadece</w:t>
      </w:r>
      <w:proofErr w:type="spellEnd"/>
      <w:r w:rsidR="00636028">
        <w:rPr>
          <w:spacing w:val="1"/>
          <w:sz w:val="24"/>
          <w:szCs w:val="24"/>
        </w:rPr>
        <w:t xml:space="preserve"> </w:t>
      </w:r>
      <w:proofErr w:type="spellStart"/>
      <w:r w:rsidR="00636028">
        <w:rPr>
          <w:sz w:val="24"/>
          <w:szCs w:val="24"/>
        </w:rPr>
        <w:t>t</w:t>
      </w:r>
      <w:r w:rsidR="00636028">
        <w:rPr>
          <w:spacing w:val="-1"/>
          <w:sz w:val="24"/>
          <w:szCs w:val="24"/>
        </w:rPr>
        <w:t>e</w:t>
      </w:r>
      <w:r w:rsidR="00636028">
        <w:rPr>
          <w:sz w:val="24"/>
          <w:szCs w:val="24"/>
        </w:rPr>
        <w:t>şekkür</w:t>
      </w:r>
      <w:proofErr w:type="spellEnd"/>
      <w:r w:rsidR="00636028">
        <w:rPr>
          <w:spacing w:val="1"/>
          <w:sz w:val="24"/>
          <w:szCs w:val="24"/>
        </w:rPr>
        <w:t xml:space="preserve"> </w:t>
      </w:r>
      <w:proofErr w:type="spellStart"/>
      <w:r w:rsidR="00636028">
        <w:rPr>
          <w:sz w:val="24"/>
          <w:szCs w:val="24"/>
        </w:rPr>
        <w:t>edilecek</w:t>
      </w:r>
      <w:proofErr w:type="spellEnd"/>
      <w:r w:rsidR="00636028">
        <w:rPr>
          <w:spacing w:val="1"/>
          <w:sz w:val="24"/>
          <w:szCs w:val="24"/>
        </w:rPr>
        <w:t xml:space="preserve"> </w:t>
      </w:r>
      <w:proofErr w:type="spellStart"/>
      <w:r w:rsidR="00636028">
        <w:rPr>
          <w:sz w:val="24"/>
          <w:szCs w:val="24"/>
        </w:rPr>
        <w:t>ise</w:t>
      </w:r>
      <w:proofErr w:type="spellEnd"/>
      <w:r w:rsidR="00636028">
        <w:rPr>
          <w:sz w:val="24"/>
          <w:szCs w:val="24"/>
        </w:rPr>
        <w:t>,</w:t>
      </w:r>
      <w:r w:rsidR="00636028">
        <w:rPr>
          <w:spacing w:val="1"/>
          <w:sz w:val="24"/>
          <w:szCs w:val="24"/>
        </w:rPr>
        <w:t xml:space="preserve"> </w:t>
      </w:r>
      <w:proofErr w:type="spellStart"/>
      <w:r w:rsidR="00636028">
        <w:rPr>
          <w:sz w:val="24"/>
          <w:szCs w:val="24"/>
        </w:rPr>
        <w:t>b</w:t>
      </w:r>
      <w:r w:rsidR="00636028">
        <w:rPr>
          <w:spacing w:val="1"/>
          <w:sz w:val="24"/>
          <w:szCs w:val="24"/>
        </w:rPr>
        <w:t>a</w:t>
      </w:r>
      <w:r w:rsidR="00636028">
        <w:rPr>
          <w:sz w:val="24"/>
          <w:szCs w:val="24"/>
        </w:rPr>
        <w:t>ş</w:t>
      </w:r>
      <w:r w:rsidR="00636028">
        <w:rPr>
          <w:spacing w:val="-1"/>
          <w:sz w:val="24"/>
          <w:szCs w:val="24"/>
        </w:rPr>
        <w:t>l</w:t>
      </w:r>
      <w:r w:rsidR="00636028">
        <w:rPr>
          <w:spacing w:val="1"/>
          <w:sz w:val="24"/>
          <w:szCs w:val="24"/>
        </w:rPr>
        <w:t>ı</w:t>
      </w:r>
      <w:r w:rsidR="00636028">
        <w:rPr>
          <w:sz w:val="24"/>
          <w:szCs w:val="24"/>
        </w:rPr>
        <w:t>k</w:t>
      </w:r>
      <w:proofErr w:type="spellEnd"/>
      <w:r w:rsidR="00636028">
        <w:rPr>
          <w:sz w:val="24"/>
          <w:szCs w:val="24"/>
        </w:rPr>
        <w:t>,</w:t>
      </w:r>
      <w:r w:rsidR="00636028">
        <w:rPr>
          <w:spacing w:val="1"/>
          <w:sz w:val="24"/>
          <w:szCs w:val="24"/>
        </w:rPr>
        <w:t xml:space="preserve"> </w:t>
      </w:r>
      <w:r w:rsidR="00636028">
        <w:rPr>
          <w:sz w:val="24"/>
          <w:szCs w:val="24"/>
        </w:rPr>
        <w:t>TEŞ</w:t>
      </w:r>
      <w:r w:rsidR="00636028">
        <w:rPr>
          <w:spacing w:val="1"/>
          <w:sz w:val="24"/>
          <w:szCs w:val="24"/>
        </w:rPr>
        <w:t>E</w:t>
      </w:r>
      <w:r w:rsidR="00636028">
        <w:rPr>
          <w:sz w:val="24"/>
          <w:szCs w:val="24"/>
        </w:rPr>
        <w:t xml:space="preserve">KKÜR (ACKNOWLEDGMENT) </w:t>
      </w:r>
      <w:proofErr w:type="spellStart"/>
      <w:r w:rsidR="00636028">
        <w:rPr>
          <w:sz w:val="24"/>
          <w:szCs w:val="24"/>
        </w:rPr>
        <w:t>olarak</w:t>
      </w:r>
      <w:proofErr w:type="spellEnd"/>
      <w:r w:rsidR="00636028">
        <w:rPr>
          <w:spacing w:val="1"/>
          <w:sz w:val="24"/>
          <w:szCs w:val="24"/>
        </w:rPr>
        <w:t xml:space="preserve"> </w:t>
      </w:r>
      <w:proofErr w:type="spellStart"/>
      <w:r w:rsidR="00636028">
        <w:rPr>
          <w:sz w:val="24"/>
          <w:szCs w:val="24"/>
        </w:rPr>
        <w:t>i</w:t>
      </w:r>
      <w:r w:rsidR="00636028">
        <w:rPr>
          <w:spacing w:val="-1"/>
          <w:sz w:val="24"/>
          <w:szCs w:val="24"/>
        </w:rPr>
        <w:t>f</w:t>
      </w:r>
      <w:r w:rsidR="00636028">
        <w:rPr>
          <w:sz w:val="24"/>
          <w:szCs w:val="24"/>
        </w:rPr>
        <w:t>ade</w:t>
      </w:r>
      <w:proofErr w:type="spellEnd"/>
      <w:r w:rsidR="00636028">
        <w:rPr>
          <w:spacing w:val="1"/>
          <w:sz w:val="24"/>
          <w:szCs w:val="24"/>
        </w:rPr>
        <w:t xml:space="preserve"> </w:t>
      </w:r>
      <w:proofErr w:type="spellStart"/>
      <w:r w:rsidR="00636028">
        <w:rPr>
          <w:sz w:val="24"/>
          <w:szCs w:val="24"/>
        </w:rPr>
        <w:t>e</w:t>
      </w:r>
      <w:r w:rsidR="00636028">
        <w:rPr>
          <w:spacing w:val="-1"/>
          <w:sz w:val="24"/>
          <w:szCs w:val="24"/>
        </w:rPr>
        <w:t>d</w:t>
      </w:r>
      <w:r w:rsidR="00636028">
        <w:rPr>
          <w:sz w:val="24"/>
          <w:szCs w:val="24"/>
        </w:rPr>
        <w:t>ilir</w:t>
      </w:r>
      <w:proofErr w:type="spellEnd"/>
      <w:r w:rsidR="00636028">
        <w:rPr>
          <w:spacing w:val="1"/>
          <w:sz w:val="24"/>
          <w:szCs w:val="24"/>
        </w:rPr>
        <w:t xml:space="preserve"> </w:t>
      </w:r>
      <w:proofErr w:type="spellStart"/>
      <w:r w:rsidR="00636028">
        <w:rPr>
          <w:spacing w:val="-1"/>
          <w:sz w:val="24"/>
          <w:szCs w:val="24"/>
        </w:rPr>
        <w:t>v</w:t>
      </w:r>
      <w:r w:rsidR="00636028">
        <w:rPr>
          <w:sz w:val="24"/>
          <w:szCs w:val="24"/>
        </w:rPr>
        <w:t>e</w:t>
      </w:r>
      <w:proofErr w:type="spellEnd"/>
      <w:r w:rsidR="00636028">
        <w:rPr>
          <w:spacing w:val="1"/>
          <w:sz w:val="24"/>
          <w:szCs w:val="24"/>
        </w:rPr>
        <w:t xml:space="preserve"> </w:t>
      </w:r>
      <w:proofErr w:type="spellStart"/>
      <w:r w:rsidR="00636028">
        <w:rPr>
          <w:sz w:val="24"/>
          <w:szCs w:val="24"/>
        </w:rPr>
        <w:t>bir</w:t>
      </w:r>
      <w:proofErr w:type="spellEnd"/>
      <w:r w:rsidR="00636028">
        <w:rPr>
          <w:spacing w:val="1"/>
          <w:sz w:val="24"/>
          <w:szCs w:val="24"/>
        </w:rPr>
        <w:t xml:space="preserve"> </w:t>
      </w:r>
      <w:proofErr w:type="spellStart"/>
      <w:r w:rsidR="00636028">
        <w:rPr>
          <w:sz w:val="24"/>
          <w:szCs w:val="24"/>
        </w:rPr>
        <w:t>sayfa</w:t>
      </w:r>
      <w:r w:rsidR="00636028">
        <w:rPr>
          <w:spacing w:val="-3"/>
          <w:sz w:val="24"/>
          <w:szCs w:val="24"/>
        </w:rPr>
        <w:t>y</w:t>
      </w:r>
      <w:r w:rsidR="00636028">
        <w:rPr>
          <w:sz w:val="24"/>
          <w:szCs w:val="24"/>
        </w:rPr>
        <w:t>ı</w:t>
      </w:r>
      <w:proofErr w:type="spellEnd"/>
      <w:r w:rsidR="00636028">
        <w:rPr>
          <w:spacing w:val="1"/>
          <w:sz w:val="24"/>
          <w:szCs w:val="24"/>
        </w:rPr>
        <w:t xml:space="preserve"> </w:t>
      </w:r>
      <w:proofErr w:type="spellStart"/>
      <w:r w:rsidR="00636028">
        <w:rPr>
          <w:sz w:val="24"/>
          <w:szCs w:val="24"/>
        </w:rPr>
        <w:t>geç</w:t>
      </w:r>
      <w:r w:rsidR="00636028">
        <w:rPr>
          <w:spacing w:val="-2"/>
          <w:sz w:val="24"/>
          <w:szCs w:val="24"/>
        </w:rPr>
        <w:t>m</w:t>
      </w:r>
      <w:r w:rsidR="00636028">
        <w:rPr>
          <w:sz w:val="24"/>
          <w:szCs w:val="24"/>
        </w:rPr>
        <w:t>ez</w:t>
      </w:r>
      <w:proofErr w:type="spellEnd"/>
      <w:r w:rsidR="00636028">
        <w:rPr>
          <w:sz w:val="24"/>
          <w:szCs w:val="24"/>
        </w:rPr>
        <w:t>.</w:t>
      </w:r>
      <w:r w:rsidR="00636028">
        <w:rPr>
          <w:spacing w:val="1"/>
          <w:sz w:val="24"/>
          <w:szCs w:val="24"/>
        </w:rPr>
        <w:t xml:space="preserve"> </w:t>
      </w:r>
      <w:proofErr w:type="spellStart"/>
      <w:r w:rsidR="00636028">
        <w:rPr>
          <w:sz w:val="24"/>
          <w:szCs w:val="24"/>
        </w:rPr>
        <w:t>Önsöz</w:t>
      </w:r>
      <w:proofErr w:type="spellEnd"/>
      <w:r w:rsidR="00636028">
        <w:rPr>
          <w:spacing w:val="1"/>
          <w:sz w:val="24"/>
          <w:szCs w:val="24"/>
        </w:rPr>
        <w:t xml:space="preserve"> </w:t>
      </w:r>
      <w:proofErr w:type="spellStart"/>
      <w:r w:rsidR="00636028">
        <w:rPr>
          <w:spacing w:val="-2"/>
          <w:sz w:val="24"/>
          <w:szCs w:val="24"/>
        </w:rPr>
        <w:t>m</w:t>
      </w:r>
      <w:r w:rsidR="00636028">
        <w:rPr>
          <w:sz w:val="24"/>
          <w:szCs w:val="24"/>
        </w:rPr>
        <w:t>etninin</w:t>
      </w:r>
      <w:proofErr w:type="spellEnd"/>
      <w:r w:rsidR="00636028">
        <w:rPr>
          <w:sz w:val="24"/>
          <w:szCs w:val="24"/>
        </w:rPr>
        <w:t xml:space="preserve"> </w:t>
      </w:r>
      <w:proofErr w:type="spellStart"/>
      <w:r w:rsidR="00636028">
        <w:rPr>
          <w:sz w:val="24"/>
          <w:szCs w:val="24"/>
        </w:rPr>
        <w:t>al</w:t>
      </w:r>
      <w:r w:rsidR="00636028">
        <w:rPr>
          <w:spacing w:val="-1"/>
          <w:sz w:val="24"/>
          <w:szCs w:val="24"/>
        </w:rPr>
        <w:t>t</w:t>
      </w:r>
      <w:r w:rsidR="00636028">
        <w:rPr>
          <w:spacing w:val="1"/>
          <w:sz w:val="24"/>
          <w:szCs w:val="24"/>
        </w:rPr>
        <w:t>ı</w:t>
      </w:r>
      <w:r w:rsidR="00636028">
        <w:rPr>
          <w:sz w:val="24"/>
          <w:szCs w:val="24"/>
        </w:rPr>
        <w:t>na</w:t>
      </w:r>
      <w:proofErr w:type="spellEnd"/>
      <w:r w:rsidR="00636028">
        <w:rPr>
          <w:sz w:val="24"/>
          <w:szCs w:val="24"/>
        </w:rPr>
        <w:t>,</w:t>
      </w:r>
      <w:r w:rsidR="00636028">
        <w:rPr>
          <w:spacing w:val="1"/>
          <w:sz w:val="24"/>
          <w:szCs w:val="24"/>
        </w:rPr>
        <w:t xml:space="preserve"> </w:t>
      </w:r>
      <w:proofErr w:type="spellStart"/>
      <w:r w:rsidR="00636028">
        <w:rPr>
          <w:sz w:val="24"/>
          <w:szCs w:val="24"/>
        </w:rPr>
        <w:t>s</w:t>
      </w:r>
      <w:r w:rsidR="00636028">
        <w:rPr>
          <w:spacing w:val="1"/>
          <w:sz w:val="24"/>
          <w:szCs w:val="24"/>
        </w:rPr>
        <w:t>a</w:t>
      </w:r>
      <w:r w:rsidR="00636028">
        <w:rPr>
          <w:sz w:val="24"/>
          <w:szCs w:val="24"/>
        </w:rPr>
        <w:t>ğa</w:t>
      </w:r>
      <w:proofErr w:type="spellEnd"/>
      <w:r w:rsidR="00636028">
        <w:rPr>
          <w:spacing w:val="1"/>
          <w:sz w:val="24"/>
          <w:szCs w:val="24"/>
        </w:rPr>
        <w:t xml:space="preserve"> </w:t>
      </w:r>
      <w:proofErr w:type="spellStart"/>
      <w:r w:rsidR="00636028">
        <w:rPr>
          <w:sz w:val="24"/>
          <w:szCs w:val="24"/>
        </w:rPr>
        <w:t>dayalı</w:t>
      </w:r>
      <w:proofErr w:type="spellEnd"/>
      <w:r w:rsidR="00636028">
        <w:rPr>
          <w:spacing w:val="2"/>
          <w:sz w:val="24"/>
          <w:szCs w:val="24"/>
        </w:rPr>
        <w:t xml:space="preserve"> </w:t>
      </w:r>
      <w:proofErr w:type="spellStart"/>
      <w:r w:rsidR="00636028">
        <w:rPr>
          <w:spacing w:val="-1"/>
          <w:sz w:val="24"/>
          <w:szCs w:val="24"/>
        </w:rPr>
        <w:t>o</w:t>
      </w:r>
      <w:r w:rsidR="00636028">
        <w:rPr>
          <w:spacing w:val="1"/>
          <w:sz w:val="24"/>
          <w:szCs w:val="24"/>
        </w:rPr>
        <w:t>l</w:t>
      </w:r>
      <w:r w:rsidR="00636028">
        <w:rPr>
          <w:sz w:val="24"/>
          <w:szCs w:val="24"/>
        </w:rPr>
        <w:t>arak</w:t>
      </w:r>
      <w:proofErr w:type="spellEnd"/>
      <w:r w:rsidR="00636028">
        <w:rPr>
          <w:spacing w:val="1"/>
          <w:sz w:val="24"/>
          <w:szCs w:val="24"/>
        </w:rPr>
        <w:t xml:space="preserve"> </w:t>
      </w:r>
      <w:proofErr w:type="spellStart"/>
      <w:r w:rsidR="000B2832">
        <w:rPr>
          <w:sz w:val="24"/>
          <w:szCs w:val="24"/>
        </w:rPr>
        <w:t>raporu</w:t>
      </w:r>
      <w:proofErr w:type="spellEnd"/>
      <w:r w:rsidR="00636028">
        <w:rPr>
          <w:spacing w:val="1"/>
          <w:sz w:val="24"/>
          <w:szCs w:val="24"/>
        </w:rPr>
        <w:t xml:space="preserve"> </w:t>
      </w:r>
      <w:proofErr w:type="spellStart"/>
      <w:r w:rsidR="00636028">
        <w:rPr>
          <w:spacing w:val="-1"/>
          <w:sz w:val="24"/>
          <w:szCs w:val="24"/>
        </w:rPr>
        <w:t>h</w:t>
      </w:r>
      <w:r w:rsidR="00636028">
        <w:rPr>
          <w:sz w:val="24"/>
          <w:szCs w:val="24"/>
        </w:rPr>
        <w:t>az</w:t>
      </w:r>
      <w:r w:rsidR="00636028">
        <w:rPr>
          <w:spacing w:val="-1"/>
          <w:sz w:val="24"/>
          <w:szCs w:val="24"/>
        </w:rPr>
        <w:t>ı</w:t>
      </w:r>
      <w:r w:rsidR="00636028">
        <w:rPr>
          <w:sz w:val="24"/>
          <w:szCs w:val="24"/>
        </w:rPr>
        <w:t>rlaya</w:t>
      </w:r>
      <w:r w:rsidR="00636028">
        <w:rPr>
          <w:spacing w:val="-1"/>
          <w:sz w:val="24"/>
          <w:szCs w:val="24"/>
        </w:rPr>
        <w:t>n</w:t>
      </w:r>
      <w:r w:rsidR="00636028">
        <w:rPr>
          <w:spacing w:val="1"/>
          <w:sz w:val="24"/>
          <w:szCs w:val="24"/>
        </w:rPr>
        <w:t>ı</w:t>
      </w:r>
      <w:r w:rsidR="00636028">
        <w:rPr>
          <w:sz w:val="24"/>
          <w:szCs w:val="24"/>
        </w:rPr>
        <w:t>n</w:t>
      </w:r>
      <w:proofErr w:type="spellEnd"/>
      <w:r w:rsidR="00636028">
        <w:rPr>
          <w:spacing w:val="1"/>
          <w:sz w:val="24"/>
          <w:szCs w:val="24"/>
        </w:rPr>
        <w:t xml:space="preserve"> </w:t>
      </w:r>
      <w:proofErr w:type="spellStart"/>
      <w:r w:rsidR="00636028">
        <w:rPr>
          <w:sz w:val="24"/>
          <w:szCs w:val="24"/>
        </w:rPr>
        <w:t>a</w:t>
      </w:r>
      <w:r w:rsidR="00636028">
        <w:rPr>
          <w:spacing w:val="-1"/>
          <w:sz w:val="24"/>
          <w:szCs w:val="24"/>
        </w:rPr>
        <w:t>d</w:t>
      </w:r>
      <w:r w:rsidR="00636028">
        <w:rPr>
          <w:sz w:val="24"/>
          <w:szCs w:val="24"/>
        </w:rPr>
        <w:t>ı</w:t>
      </w:r>
      <w:proofErr w:type="spellEnd"/>
      <w:r w:rsidR="00636028">
        <w:rPr>
          <w:spacing w:val="1"/>
          <w:sz w:val="24"/>
          <w:szCs w:val="24"/>
        </w:rPr>
        <w:t xml:space="preserve"> </w:t>
      </w:r>
      <w:proofErr w:type="spellStart"/>
      <w:r w:rsidR="00636028">
        <w:rPr>
          <w:sz w:val="24"/>
          <w:szCs w:val="24"/>
        </w:rPr>
        <w:t>ve</w:t>
      </w:r>
      <w:proofErr w:type="spellEnd"/>
      <w:r w:rsidR="00636028">
        <w:rPr>
          <w:spacing w:val="1"/>
          <w:sz w:val="24"/>
          <w:szCs w:val="24"/>
        </w:rPr>
        <w:t xml:space="preserve"> </w:t>
      </w:r>
      <w:proofErr w:type="spellStart"/>
      <w:r w:rsidR="00636028">
        <w:rPr>
          <w:sz w:val="24"/>
          <w:szCs w:val="24"/>
        </w:rPr>
        <w:t>soya</w:t>
      </w:r>
      <w:r w:rsidR="00636028">
        <w:rPr>
          <w:spacing w:val="-1"/>
          <w:sz w:val="24"/>
          <w:szCs w:val="24"/>
        </w:rPr>
        <w:t>d</w:t>
      </w:r>
      <w:r w:rsidR="00636028">
        <w:rPr>
          <w:spacing w:val="1"/>
          <w:sz w:val="24"/>
          <w:szCs w:val="24"/>
        </w:rPr>
        <w:t>ı</w:t>
      </w:r>
      <w:proofErr w:type="spellEnd"/>
      <w:r w:rsidR="00636028">
        <w:rPr>
          <w:sz w:val="24"/>
          <w:szCs w:val="24"/>
        </w:rPr>
        <w:t>,</w:t>
      </w:r>
      <w:r w:rsidR="00636028">
        <w:rPr>
          <w:spacing w:val="1"/>
          <w:sz w:val="24"/>
          <w:szCs w:val="24"/>
        </w:rPr>
        <w:t xml:space="preserve"> </w:t>
      </w:r>
      <w:r w:rsidR="00636028">
        <w:rPr>
          <w:sz w:val="24"/>
          <w:szCs w:val="24"/>
        </w:rPr>
        <w:t>sola</w:t>
      </w:r>
      <w:r w:rsidR="00636028">
        <w:rPr>
          <w:spacing w:val="1"/>
          <w:sz w:val="24"/>
          <w:szCs w:val="24"/>
        </w:rPr>
        <w:t xml:space="preserve"> </w:t>
      </w:r>
      <w:proofErr w:type="spellStart"/>
      <w:r w:rsidR="00636028">
        <w:rPr>
          <w:sz w:val="24"/>
          <w:szCs w:val="24"/>
        </w:rPr>
        <w:t>daya</w:t>
      </w:r>
      <w:r w:rsidR="00636028">
        <w:rPr>
          <w:spacing w:val="1"/>
          <w:sz w:val="24"/>
          <w:szCs w:val="24"/>
        </w:rPr>
        <w:t>l</w:t>
      </w:r>
      <w:r w:rsidR="00636028">
        <w:rPr>
          <w:sz w:val="24"/>
          <w:szCs w:val="24"/>
        </w:rPr>
        <w:t>ı</w:t>
      </w:r>
      <w:proofErr w:type="spellEnd"/>
      <w:r w:rsidR="00636028">
        <w:rPr>
          <w:sz w:val="24"/>
          <w:szCs w:val="24"/>
        </w:rPr>
        <w:t xml:space="preserve"> </w:t>
      </w:r>
      <w:proofErr w:type="spellStart"/>
      <w:r w:rsidR="00636028">
        <w:rPr>
          <w:sz w:val="24"/>
          <w:szCs w:val="24"/>
        </w:rPr>
        <w:t>olarak</w:t>
      </w:r>
      <w:proofErr w:type="spellEnd"/>
      <w:r w:rsidR="00636028">
        <w:rPr>
          <w:spacing w:val="1"/>
          <w:sz w:val="24"/>
          <w:szCs w:val="24"/>
        </w:rPr>
        <w:t xml:space="preserve"> </w:t>
      </w:r>
      <w:proofErr w:type="spellStart"/>
      <w:r w:rsidR="000B2832">
        <w:rPr>
          <w:sz w:val="24"/>
          <w:szCs w:val="24"/>
        </w:rPr>
        <w:t>raporun</w:t>
      </w:r>
      <w:proofErr w:type="spellEnd"/>
      <w:r w:rsidR="00636028">
        <w:rPr>
          <w:sz w:val="24"/>
          <w:szCs w:val="24"/>
        </w:rPr>
        <w:t xml:space="preserve"> </w:t>
      </w:r>
      <w:proofErr w:type="spellStart"/>
      <w:r w:rsidR="00636028">
        <w:rPr>
          <w:sz w:val="24"/>
          <w:szCs w:val="24"/>
        </w:rPr>
        <w:t>haz</w:t>
      </w:r>
      <w:r w:rsidR="00636028">
        <w:rPr>
          <w:spacing w:val="1"/>
          <w:sz w:val="24"/>
          <w:szCs w:val="24"/>
        </w:rPr>
        <w:t>ı</w:t>
      </w:r>
      <w:r w:rsidR="00636028">
        <w:rPr>
          <w:sz w:val="24"/>
          <w:szCs w:val="24"/>
        </w:rPr>
        <w:t>r</w:t>
      </w:r>
      <w:r w:rsidR="00636028">
        <w:rPr>
          <w:spacing w:val="1"/>
          <w:sz w:val="24"/>
          <w:szCs w:val="24"/>
        </w:rPr>
        <w:t>l</w:t>
      </w:r>
      <w:r w:rsidR="00636028">
        <w:rPr>
          <w:sz w:val="24"/>
          <w:szCs w:val="24"/>
        </w:rPr>
        <w:t>and</w:t>
      </w:r>
      <w:r w:rsidR="00636028">
        <w:rPr>
          <w:spacing w:val="1"/>
          <w:sz w:val="24"/>
          <w:szCs w:val="24"/>
        </w:rPr>
        <w:t>ı</w:t>
      </w:r>
      <w:r w:rsidR="00636028">
        <w:rPr>
          <w:spacing w:val="-1"/>
          <w:sz w:val="24"/>
          <w:szCs w:val="24"/>
        </w:rPr>
        <w:t>ğ</w:t>
      </w:r>
      <w:r w:rsidR="00636028">
        <w:rPr>
          <w:sz w:val="24"/>
          <w:szCs w:val="24"/>
        </w:rPr>
        <w:t>ı</w:t>
      </w:r>
      <w:proofErr w:type="spellEnd"/>
      <w:r w:rsidR="00636028">
        <w:rPr>
          <w:sz w:val="24"/>
          <w:szCs w:val="24"/>
        </w:rPr>
        <w:t xml:space="preserve"> ay </w:t>
      </w:r>
      <w:proofErr w:type="spellStart"/>
      <w:r w:rsidR="00636028">
        <w:rPr>
          <w:sz w:val="24"/>
          <w:szCs w:val="24"/>
        </w:rPr>
        <w:t>ve</w:t>
      </w:r>
      <w:proofErr w:type="spellEnd"/>
      <w:r w:rsidR="00636028">
        <w:rPr>
          <w:sz w:val="24"/>
          <w:szCs w:val="24"/>
        </w:rPr>
        <w:t xml:space="preserve"> </w:t>
      </w:r>
      <w:proofErr w:type="spellStart"/>
      <w:r w:rsidR="00636028">
        <w:rPr>
          <w:spacing w:val="1"/>
          <w:sz w:val="24"/>
          <w:szCs w:val="24"/>
        </w:rPr>
        <w:t>yı</w:t>
      </w:r>
      <w:r w:rsidR="00636028">
        <w:rPr>
          <w:sz w:val="24"/>
          <w:szCs w:val="24"/>
        </w:rPr>
        <w:t>l</w:t>
      </w:r>
      <w:proofErr w:type="spellEnd"/>
      <w:r w:rsidR="00636028">
        <w:rPr>
          <w:spacing w:val="-1"/>
          <w:sz w:val="24"/>
          <w:szCs w:val="24"/>
        </w:rPr>
        <w:t xml:space="preserve"> </w:t>
      </w:r>
      <w:r w:rsidR="00647E55">
        <w:rPr>
          <w:spacing w:val="-1"/>
          <w:sz w:val="24"/>
          <w:szCs w:val="24"/>
        </w:rPr>
        <w:t xml:space="preserve">normal </w:t>
      </w:r>
      <w:proofErr w:type="spellStart"/>
      <w:r w:rsidR="00647E55">
        <w:rPr>
          <w:spacing w:val="-1"/>
          <w:sz w:val="24"/>
          <w:szCs w:val="24"/>
        </w:rPr>
        <w:t>metin</w:t>
      </w:r>
      <w:proofErr w:type="spellEnd"/>
      <w:r w:rsidR="00647E55">
        <w:rPr>
          <w:spacing w:val="-1"/>
          <w:sz w:val="24"/>
          <w:szCs w:val="24"/>
        </w:rPr>
        <w:t xml:space="preserve"> </w:t>
      </w:r>
      <w:proofErr w:type="spellStart"/>
      <w:r w:rsidR="00647E55">
        <w:rPr>
          <w:spacing w:val="-1"/>
          <w:sz w:val="24"/>
          <w:szCs w:val="24"/>
        </w:rPr>
        <w:t>biçiminde</w:t>
      </w:r>
      <w:proofErr w:type="spellEnd"/>
      <w:r w:rsidR="00647E55">
        <w:rPr>
          <w:spacing w:val="-1"/>
          <w:sz w:val="24"/>
          <w:szCs w:val="24"/>
        </w:rPr>
        <w:t xml:space="preserve"> </w:t>
      </w:r>
      <w:proofErr w:type="spellStart"/>
      <w:r w:rsidR="00636028">
        <w:rPr>
          <w:b/>
          <w:sz w:val="24"/>
          <w:szCs w:val="24"/>
        </w:rPr>
        <w:t>koyu</w:t>
      </w:r>
      <w:proofErr w:type="spellEnd"/>
      <w:r w:rsidR="00636028">
        <w:rPr>
          <w:b/>
          <w:sz w:val="24"/>
          <w:szCs w:val="24"/>
        </w:rPr>
        <w:t xml:space="preserve"> (bold)</w:t>
      </w:r>
      <w:r w:rsidR="00636028">
        <w:rPr>
          <w:b/>
          <w:spacing w:val="1"/>
          <w:sz w:val="24"/>
          <w:szCs w:val="24"/>
        </w:rPr>
        <w:t xml:space="preserve"> </w:t>
      </w:r>
      <w:proofErr w:type="spellStart"/>
      <w:r w:rsidR="00647E55">
        <w:rPr>
          <w:sz w:val="24"/>
          <w:szCs w:val="24"/>
        </w:rPr>
        <w:t>olarak</w:t>
      </w:r>
      <w:proofErr w:type="spellEnd"/>
      <w:r w:rsidR="00636028">
        <w:rPr>
          <w:sz w:val="24"/>
          <w:szCs w:val="24"/>
        </w:rPr>
        <w:t xml:space="preserve"> </w:t>
      </w:r>
      <w:proofErr w:type="spellStart"/>
      <w:r w:rsidR="00636028">
        <w:rPr>
          <w:sz w:val="24"/>
          <w:szCs w:val="24"/>
        </w:rPr>
        <w:t>yaz</w:t>
      </w:r>
      <w:r w:rsidR="00636028">
        <w:rPr>
          <w:spacing w:val="1"/>
          <w:sz w:val="24"/>
          <w:szCs w:val="24"/>
        </w:rPr>
        <w:t>ıl</w:t>
      </w:r>
      <w:r w:rsidR="00636028">
        <w:rPr>
          <w:spacing w:val="-1"/>
          <w:sz w:val="24"/>
          <w:szCs w:val="24"/>
        </w:rPr>
        <w:t>ı</w:t>
      </w:r>
      <w:r w:rsidR="00636028">
        <w:rPr>
          <w:sz w:val="24"/>
          <w:szCs w:val="24"/>
        </w:rPr>
        <w:t>r</w:t>
      </w:r>
      <w:proofErr w:type="spellEnd"/>
      <w:r w:rsidR="00636028">
        <w:rPr>
          <w:sz w:val="24"/>
          <w:szCs w:val="24"/>
        </w:rPr>
        <w:t>.</w:t>
      </w:r>
      <w:r w:rsidR="00647E55">
        <w:rPr>
          <w:sz w:val="24"/>
          <w:szCs w:val="24"/>
        </w:rPr>
        <w:t xml:space="preserve"> </w:t>
      </w:r>
    </w:p>
    <w:p w14:paraId="373B17B8" w14:textId="173180FE" w:rsidR="00A67E91" w:rsidRPr="00AE70E6" w:rsidRDefault="00636028" w:rsidP="009F43C1">
      <w:pPr>
        <w:pStyle w:val="ListParagraph"/>
        <w:numPr>
          <w:ilvl w:val="2"/>
          <w:numId w:val="7"/>
        </w:numPr>
        <w:spacing w:before="120" w:after="120" w:line="360" w:lineRule="auto"/>
        <w:ind w:left="426" w:right="4848" w:hanging="426"/>
        <w:jc w:val="both"/>
        <w:rPr>
          <w:sz w:val="24"/>
          <w:szCs w:val="24"/>
        </w:rPr>
      </w:pPr>
      <w:proofErr w:type="spellStart"/>
      <w:r w:rsidRPr="00AE70E6">
        <w:rPr>
          <w:b/>
          <w:sz w:val="24"/>
          <w:szCs w:val="24"/>
        </w:rPr>
        <w:t>İçindekiler</w:t>
      </w:r>
      <w:proofErr w:type="spellEnd"/>
      <w:r w:rsidRPr="00AE70E6">
        <w:rPr>
          <w:b/>
          <w:sz w:val="24"/>
          <w:szCs w:val="24"/>
        </w:rPr>
        <w:t xml:space="preserve"> (Table of Contents)</w:t>
      </w:r>
    </w:p>
    <w:p w14:paraId="5592C1DB" w14:textId="029B1613" w:rsidR="009F43C1" w:rsidRPr="009737FF" w:rsidRDefault="00B8160F" w:rsidP="009F43C1">
      <w:pPr>
        <w:spacing w:before="120" w:after="120" w:line="360" w:lineRule="auto"/>
        <w:jc w:val="both"/>
        <w:rPr>
          <w:sz w:val="24"/>
          <w:szCs w:val="24"/>
        </w:rPr>
      </w:pPr>
      <w:proofErr w:type="spellStart"/>
      <w:r>
        <w:rPr>
          <w:sz w:val="24"/>
          <w:szCs w:val="24"/>
        </w:rPr>
        <w:t>Raporun</w:t>
      </w:r>
      <w:proofErr w:type="spellEnd"/>
      <w:r w:rsidR="00636028">
        <w:rPr>
          <w:sz w:val="24"/>
          <w:szCs w:val="24"/>
        </w:rPr>
        <w:t xml:space="preserve"> </w:t>
      </w:r>
      <w:proofErr w:type="spellStart"/>
      <w:r w:rsidR="00636028">
        <w:rPr>
          <w:sz w:val="24"/>
          <w:szCs w:val="24"/>
        </w:rPr>
        <w:t>içinde</w:t>
      </w:r>
      <w:proofErr w:type="spellEnd"/>
      <w:r w:rsidR="00636028">
        <w:rPr>
          <w:sz w:val="24"/>
          <w:szCs w:val="24"/>
        </w:rPr>
        <w:t xml:space="preserve"> var </w:t>
      </w:r>
      <w:proofErr w:type="spellStart"/>
      <w:r w:rsidR="00636028">
        <w:rPr>
          <w:sz w:val="24"/>
          <w:szCs w:val="24"/>
        </w:rPr>
        <w:t>olan</w:t>
      </w:r>
      <w:proofErr w:type="spellEnd"/>
      <w:r w:rsidR="00636028">
        <w:rPr>
          <w:sz w:val="24"/>
          <w:szCs w:val="24"/>
        </w:rPr>
        <w:t xml:space="preserve"> </w:t>
      </w:r>
      <w:proofErr w:type="spellStart"/>
      <w:r w:rsidR="00636028">
        <w:rPr>
          <w:sz w:val="24"/>
          <w:szCs w:val="24"/>
        </w:rPr>
        <w:t>b</w:t>
      </w:r>
      <w:r w:rsidR="00636028">
        <w:rPr>
          <w:spacing w:val="-2"/>
          <w:sz w:val="24"/>
          <w:szCs w:val="24"/>
        </w:rPr>
        <w:t>a</w:t>
      </w:r>
      <w:r w:rsidR="00636028">
        <w:rPr>
          <w:sz w:val="24"/>
          <w:szCs w:val="24"/>
        </w:rPr>
        <w:t>ş</w:t>
      </w:r>
      <w:r w:rsidR="00636028">
        <w:rPr>
          <w:spacing w:val="1"/>
          <w:sz w:val="24"/>
          <w:szCs w:val="24"/>
        </w:rPr>
        <w:t>lı</w:t>
      </w:r>
      <w:r w:rsidR="00636028">
        <w:rPr>
          <w:sz w:val="24"/>
          <w:szCs w:val="24"/>
        </w:rPr>
        <w:t>kla</w:t>
      </w:r>
      <w:r w:rsidR="00636028">
        <w:rPr>
          <w:spacing w:val="-1"/>
          <w:sz w:val="24"/>
          <w:szCs w:val="24"/>
        </w:rPr>
        <w:t>r</w:t>
      </w:r>
      <w:r w:rsidR="00636028">
        <w:rPr>
          <w:spacing w:val="1"/>
          <w:sz w:val="24"/>
          <w:szCs w:val="24"/>
        </w:rPr>
        <w:t>ı</w:t>
      </w:r>
      <w:r w:rsidR="00636028">
        <w:rPr>
          <w:sz w:val="24"/>
          <w:szCs w:val="24"/>
        </w:rPr>
        <w:t>n</w:t>
      </w:r>
      <w:proofErr w:type="spellEnd"/>
      <w:r w:rsidR="00636028">
        <w:rPr>
          <w:sz w:val="24"/>
          <w:szCs w:val="24"/>
        </w:rPr>
        <w:t xml:space="preserve"> </w:t>
      </w:r>
      <w:proofErr w:type="spellStart"/>
      <w:r w:rsidR="00636028">
        <w:rPr>
          <w:sz w:val="24"/>
          <w:szCs w:val="24"/>
        </w:rPr>
        <w:t>sayfa</w:t>
      </w:r>
      <w:proofErr w:type="spellEnd"/>
      <w:r w:rsidR="00636028">
        <w:rPr>
          <w:sz w:val="24"/>
          <w:szCs w:val="24"/>
        </w:rPr>
        <w:t xml:space="preserve"> </w:t>
      </w:r>
      <w:proofErr w:type="spellStart"/>
      <w:r w:rsidR="00636028">
        <w:rPr>
          <w:sz w:val="24"/>
          <w:szCs w:val="24"/>
        </w:rPr>
        <w:t>nu</w:t>
      </w:r>
      <w:r w:rsidR="00636028">
        <w:rPr>
          <w:spacing w:val="-2"/>
          <w:sz w:val="24"/>
          <w:szCs w:val="24"/>
        </w:rPr>
        <w:t>m</w:t>
      </w:r>
      <w:r w:rsidR="00636028">
        <w:rPr>
          <w:sz w:val="24"/>
          <w:szCs w:val="24"/>
        </w:rPr>
        <w:t>arala</w:t>
      </w:r>
      <w:r w:rsidR="00636028">
        <w:rPr>
          <w:spacing w:val="-1"/>
          <w:sz w:val="24"/>
          <w:szCs w:val="24"/>
        </w:rPr>
        <w:t>r</w:t>
      </w:r>
      <w:r w:rsidR="00636028">
        <w:rPr>
          <w:sz w:val="24"/>
          <w:szCs w:val="24"/>
        </w:rPr>
        <w:t>ı</w:t>
      </w:r>
      <w:proofErr w:type="spellEnd"/>
      <w:r w:rsidR="00636028">
        <w:rPr>
          <w:sz w:val="24"/>
          <w:szCs w:val="24"/>
        </w:rPr>
        <w:t xml:space="preserve"> </w:t>
      </w:r>
      <w:proofErr w:type="spellStart"/>
      <w:r w:rsidR="00636028">
        <w:rPr>
          <w:sz w:val="24"/>
          <w:szCs w:val="24"/>
        </w:rPr>
        <w:t>ile</w:t>
      </w:r>
      <w:proofErr w:type="spellEnd"/>
      <w:r w:rsidR="00636028">
        <w:rPr>
          <w:sz w:val="24"/>
          <w:szCs w:val="24"/>
        </w:rPr>
        <w:t xml:space="preserve"> </w:t>
      </w:r>
      <w:proofErr w:type="spellStart"/>
      <w:r w:rsidR="00636028">
        <w:rPr>
          <w:sz w:val="24"/>
          <w:szCs w:val="24"/>
        </w:rPr>
        <w:t>bir</w:t>
      </w:r>
      <w:proofErr w:type="spellEnd"/>
      <w:r w:rsidR="00636028">
        <w:rPr>
          <w:sz w:val="24"/>
          <w:szCs w:val="24"/>
        </w:rPr>
        <w:t xml:space="preserve"> </w:t>
      </w:r>
      <w:proofErr w:type="spellStart"/>
      <w:r w:rsidR="00636028">
        <w:rPr>
          <w:sz w:val="24"/>
          <w:szCs w:val="24"/>
        </w:rPr>
        <w:t>bütün</w:t>
      </w:r>
      <w:proofErr w:type="spellEnd"/>
      <w:r w:rsidR="00636028">
        <w:rPr>
          <w:sz w:val="24"/>
          <w:szCs w:val="24"/>
        </w:rPr>
        <w:t xml:space="preserve"> </w:t>
      </w:r>
      <w:proofErr w:type="spellStart"/>
      <w:r w:rsidR="00636028">
        <w:rPr>
          <w:sz w:val="24"/>
          <w:szCs w:val="24"/>
        </w:rPr>
        <w:t>olarak</w:t>
      </w:r>
      <w:proofErr w:type="spellEnd"/>
      <w:r w:rsidR="00636028">
        <w:rPr>
          <w:sz w:val="24"/>
          <w:szCs w:val="24"/>
        </w:rPr>
        <w:t xml:space="preserve"> </w:t>
      </w:r>
      <w:proofErr w:type="spellStart"/>
      <w:r w:rsidR="00636028">
        <w:rPr>
          <w:sz w:val="24"/>
          <w:szCs w:val="24"/>
        </w:rPr>
        <w:t>verildiği</w:t>
      </w:r>
      <w:proofErr w:type="spellEnd"/>
      <w:r w:rsidR="00636028">
        <w:rPr>
          <w:sz w:val="24"/>
          <w:szCs w:val="24"/>
        </w:rPr>
        <w:t xml:space="preserve"> </w:t>
      </w:r>
      <w:proofErr w:type="spellStart"/>
      <w:r w:rsidR="00636028">
        <w:rPr>
          <w:spacing w:val="-1"/>
          <w:sz w:val="24"/>
          <w:szCs w:val="24"/>
        </w:rPr>
        <w:t>k</w:t>
      </w:r>
      <w:r w:rsidR="00636028">
        <w:rPr>
          <w:spacing w:val="1"/>
          <w:sz w:val="24"/>
          <w:szCs w:val="24"/>
        </w:rPr>
        <w:t>ı</w:t>
      </w:r>
      <w:r w:rsidR="00636028">
        <w:rPr>
          <w:sz w:val="24"/>
          <w:szCs w:val="24"/>
        </w:rPr>
        <w:t>s</w:t>
      </w:r>
      <w:r w:rsidR="00636028">
        <w:rPr>
          <w:spacing w:val="1"/>
          <w:sz w:val="24"/>
          <w:szCs w:val="24"/>
        </w:rPr>
        <w:t>ı</w:t>
      </w:r>
      <w:r w:rsidR="00636028">
        <w:rPr>
          <w:spacing w:val="-2"/>
          <w:sz w:val="24"/>
          <w:szCs w:val="24"/>
        </w:rPr>
        <w:t>m</w:t>
      </w:r>
      <w:r w:rsidR="00636028">
        <w:rPr>
          <w:sz w:val="24"/>
          <w:szCs w:val="24"/>
        </w:rPr>
        <w:t>d</w:t>
      </w:r>
      <w:r w:rsidR="00636028">
        <w:rPr>
          <w:spacing w:val="1"/>
          <w:sz w:val="24"/>
          <w:szCs w:val="24"/>
        </w:rPr>
        <w:t>ır</w:t>
      </w:r>
      <w:proofErr w:type="spellEnd"/>
      <w:r w:rsidR="00636028">
        <w:rPr>
          <w:spacing w:val="1"/>
          <w:sz w:val="24"/>
          <w:szCs w:val="24"/>
        </w:rPr>
        <w:t xml:space="preserve">. </w:t>
      </w:r>
      <w:proofErr w:type="spellStart"/>
      <w:r w:rsidR="00636028">
        <w:rPr>
          <w:sz w:val="24"/>
          <w:szCs w:val="24"/>
        </w:rPr>
        <w:t>Sayfa</w:t>
      </w:r>
      <w:proofErr w:type="spellEnd"/>
      <w:r w:rsidR="00636028">
        <w:rPr>
          <w:sz w:val="24"/>
          <w:szCs w:val="24"/>
        </w:rPr>
        <w:t xml:space="preserve"> </w:t>
      </w:r>
      <w:proofErr w:type="spellStart"/>
      <w:r w:rsidR="00636028">
        <w:rPr>
          <w:sz w:val="24"/>
          <w:szCs w:val="24"/>
        </w:rPr>
        <w:t>düzeni</w:t>
      </w:r>
      <w:proofErr w:type="spellEnd"/>
      <w:r w:rsidR="00636028">
        <w:rPr>
          <w:sz w:val="24"/>
          <w:szCs w:val="24"/>
        </w:rPr>
        <w:t xml:space="preserve"> </w:t>
      </w:r>
      <w:proofErr w:type="spellStart"/>
      <w:r w:rsidR="00636028">
        <w:rPr>
          <w:sz w:val="24"/>
          <w:szCs w:val="24"/>
        </w:rPr>
        <w:t>ve</w:t>
      </w:r>
      <w:proofErr w:type="spellEnd"/>
      <w:r w:rsidR="00636028">
        <w:rPr>
          <w:sz w:val="24"/>
          <w:szCs w:val="24"/>
        </w:rPr>
        <w:t xml:space="preserve"> </w:t>
      </w:r>
      <w:proofErr w:type="spellStart"/>
      <w:r w:rsidR="00636028">
        <w:rPr>
          <w:spacing w:val="-2"/>
          <w:sz w:val="24"/>
          <w:szCs w:val="24"/>
        </w:rPr>
        <w:t>m</w:t>
      </w:r>
      <w:r w:rsidR="00636028">
        <w:rPr>
          <w:sz w:val="24"/>
          <w:szCs w:val="24"/>
        </w:rPr>
        <w:t>etin</w:t>
      </w:r>
      <w:proofErr w:type="spellEnd"/>
      <w:r w:rsidR="00636028">
        <w:rPr>
          <w:sz w:val="24"/>
          <w:szCs w:val="24"/>
        </w:rPr>
        <w:t xml:space="preserve"> </w:t>
      </w:r>
      <w:proofErr w:type="spellStart"/>
      <w:r w:rsidR="00636028">
        <w:rPr>
          <w:sz w:val="24"/>
          <w:szCs w:val="24"/>
        </w:rPr>
        <w:t>özellikleri</w:t>
      </w:r>
      <w:proofErr w:type="spellEnd"/>
      <w:r w:rsidR="00636028">
        <w:rPr>
          <w:sz w:val="24"/>
          <w:szCs w:val="24"/>
        </w:rPr>
        <w:t xml:space="preserve"> </w:t>
      </w:r>
      <w:r w:rsidR="001B2185" w:rsidRPr="001B2185">
        <w:rPr>
          <w:sz w:val="24"/>
          <w:szCs w:val="24"/>
          <w:lang w:val="tr-TR"/>
        </w:rPr>
        <w:t>bu</w:t>
      </w:r>
      <w:r w:rsidR="00010388" w:rsidRPr="00010388">
        <w:rPr>
          <w:sz w:val="24"/>
          <w:szCs w:val="24"/>
          <w:lang w:val="tr-TR"/>
        </w:rPr>
        <w:t xml:space="preserve"> </w:t>
      </w:r>
      <w:proofErr w:type="spellStart"/>
      <w:r w:rsidR="001B2185">
        <w:rPr>
          <w:sz w:val="24"/>
          <w:szCs w:val="24"/>
        </w:rPr>
        <w:t>kılavuzda</w:t>
      </w:r>
      <w:proofErr w:type="spellEnd"/>
      <w:r w:rsidR="00636028">
        <w:rPr>
          <w:spacing w:val="-1"/>
          <w:sz w:val="24"/>
          <w:szCs w:val="24"/>
        </w:rPr>
        <w:t xml:space="preserve"> </w:t>
      </w:r>
      <w:proofErr w:type="spellStart"/>
      <w:r w:rsidR="00636028">
        <w:rPr>
          <w:sz w:val="24"/>
          <w:szCs w:val="24"/>
        </w:rPr>
        <w:t>gösterild</w:t>
      </w:r>
      <w:r w:rsidR="00636028">
        <w:rPr>
          <w:spacing w:val="2"/>
          <w:sz w:val="24"/>
          <w:szCs w:val="24"/>
        </w:rPr>
        <w:t>i</w:t>
      </w:r>
      <w:r w:rsidR="00636028">
        <w:rPr>
          <w:sz w:val="24"/>
          <w:szCs w:val="24"/>
        </w:rPr>
        <w:t>ği</w:t>
      </w:r>
      <w:proofErr w:type="spellEnd"/>
      <w:r w:rsidR="00636028">
        <w:rPr>
          <w:sz w:val="24"/>
          <w:szCs w:val="24"/>
        </w:rPr>
        <w:t xml:space="preserve"> </w:t>
      </w:r>
      <w:proofErr w:type="spellStart"/>
      <w:r w:rsidR="00636028">
        <w:rPr>
          <w:sz w:val="24"/>
          <w:szCs w:val="24"/>
        </w:rPr>
        <w:t>gibi</w:t>
      </w:r>
      <w:proofErr w:type="spellEnd"/>
      <w:r w:rsidR="00636028">
        <w:rPr>
          <w:sz w:val="24"/>
          <w:szCs w:val="24"/>
        </w:rPr>
        <w:t xml:space="preserve"> </w:t>
      </w:r>
      <w:proofErr w:type="spellStart"/>
      <w:r w:rsidR="00636028">
        <w:rPr>
          <w:sz w:val="24"/>
          <w:szCs w:val="24"/>
        </w:rPr>
        <w:t>ha</w:t>
      </w:r>
      <w:r w:rsidR="00636028">
        <w:rPr>
          <w:spacing w:val="-1"/>
          <w:sz w:val="24"/>
          <w:szCs w:val="24"/>
        </w:rPr>
        <w:t>z</w:t>
      </w:r>
      <w:r w:rsidR="00636028">
        <w:rPr>
          <w:spacing w:val="1"/>
          <w:sz w:val="24"/>
          <w:szCs w:val="24"/>
        </w:rPr>
        <w:t>ı</w:t>
      </w:r>
      <w:r w:rsidR="00636028">
        <w:rPr>
          <w:sz w:val="24"/>
          <w:szCs w:val="24"/>
        </w:rPr>
        <w:t>r</w:t>
      </w:r>
      <w:r w:rsidR="00636028">
        <w:rPr>
          <w:spacing w:val="1"/>
          <w:sz w:val="24"/>
          <w:szCs w:val="24"/>
        </w:rPr>
        <w:t>l</w:t>
      </w:r>
      <w:r w:rsidR="00636028">
        <w:rPr>
          <w:sz w:val="24"/>
          <w:szCs w:val="24"/>
        </w:rPr>
        <w:t>a</w:t>
      </w:r>
      <w:r w:rsidR="00636028">
        <w:rPr>
          <w:spacing w:val="-1"/>
          <w:sz w:val="24"/>
          <w:szCs w:val="24"/>
        </w:rPr>
        <w:t>n</w:t>
      </w:r>
      <w:r w:rsidR="00636028">
        <w:rPr>
          <w:spacing w:val="1"/>
          <w:sz w:val="24"/>
          <w:szCs w:val="24"/>
        </w:rPr>
        <w:t>ı</w:t>
      </w:r>
      <w:r w:rsidR="00636028">
        <w:rPr>
          <w:sz w:val="24"/>
          <w:szCs w:val="24"/>
        </w:rPr>
        <w:t>r</w:t>
      </w:r>
      <w:proofErr w:type="spellEnd"/>
      <w:r w:rsidR="00636028">
        <w:rPr>
          <w:sz w:val="24"/>
          <w:szCs w:val="24"/>
        </w:rPr>
        <w:t>.</w:t>
      </w:r>
      <w:r w:rsidR="009F43C1">
        <w:rPr>
          <w:sz w:val="24"/>
          <w:szCs w:val="24"/>
        </w:rPr>
        <w:t xml:space="preserve"> </w:t>
      </w:r>
      <w:r w:rsidR="009F43C1" w:rsidRPr="009737FF">
        <w:rPr>
          <w:sz w:val="24"/>
          <w:szCs w:val="24"/>
        </w:rPr>
        <w:t xml:space="preserve">Bu </w:t>
      </w:r>
      <w:proofErr w:type="spellStart"/>
      <w:r w:rsidR="009F43C1" w:rsidRPr="009737FF">
        <w:rPr>
          <w:sz w:val="24"/>
          <w:szCs w:val="24"/>
        </w:rPr>
        <w:t>kısımda</w:t>
      </w:r>
      <w:proofErr w:type="spellEnd"/>
      <w:r w:rsidR="009F43C1" w:rsidRPr="009737FF">
        <w:rPr>
          <w:sz w:val="24"/>
          <w:szCs w:val="24"/>
        </w:rPr>
        <w:t xml:space="preserve"> </w:t>
      </w:r>
      <w:proofErr w:type="spellStart"/>
      <w:r w:rsidR="009F43C1">
        <w:rPr>
          <w:sz w:val="24"/>
          <w:szCs w:val="24"/>
        </w:rPr>
        <w:t>birinci</w:t>
      </w:r>
      <w:proofErr w:type="spellEnd"/>
      <w:r w:rsidR="009F43C1" w:rsidRPr="009737FF">
        <w:rPr>
          <w:sz w:val="24"/>
          <w:szCs w:val="24"/>
        </w:rPr>
        <w:t xml:space="preserve"> </w:t>
      </w:r>
      <w:proofErr w:type="spellStart"/>
      <w:r w:rsidR="009F43C1" w:rsidRPr="009737FF">
        <w:rPr>
          <w:sz w:val="24"/>
          <w:szCs w:val="24"/>
        </w:rPr>
        <w:t>dereceden</w:t>
      </w:r>
      <w:proofErr w:type="spellEnd"/>
      <w:r w:rsidR="009F43C1" w:rsidRPr="009737FF">
        <w:rPr>
          <w:sz w:val="24"/>
          <w:szCs w:val="24"/>
        </w:rPr>
        <w:t xml:space="preserve"> </w:t>
      </w:r>
      <w:proofErr w:type="spellStart"/>
      <w:r w:rsidR="009F43C1" w:rsidRPr="009737FF">
        <w:rPr>
          <w:sz w:val="24"/>
          <w:szCs w:val="24"/>
        </w:rPr>
        <w:t>başlıklar</w:t>
      </w:r>
      <w:proofErr w:type="spellEnd"/>
      <w:r w:rsidR="009F43C1" w:rsidRPr="009737FF">
        <w:rPr>
          <w:sz w:val="24"/>
          <w:szCs w:val="24"/>
        </w:rPr>
        <w:t xml:space="preserve"> </w:t>
      </w:r>
      <w:r w:rsidR="009F43C1" w:rsidRPr="009737FF">
        <w:rPr>
          <w:b/>
          <w:bCs/>
          <w:sz w:val="24"/>
          <w:szCs w:val="24"/>
        </w:rPr>
        <w:t>14 punto</w:t>
      </w:r>
      <w:r w:rsidR="009F43C1" w:rsidRPr="009737FF">
        <w:rPr>
          <w:sz w:val="24"/>
          <w:szCs w:val="24"/>
        </w:rPr>
        <w:t xml:space="preserve">; </w:t>
      </w:r>
      <w:proofErr w:type="spellStart"/>
      <w:r w:rsidR="009F43C1" w:rsidRPr="009737FF">
        <w:rPr>
          <w:sz w:val="24"/>
          <w:szCs w:val="24"/>
        </w:rPr>
        <w:t>diğer</w:t>
      </w:r>
      <w:proofErr w:type="spellEnd"/>
      <w:r w:rsidR="009F43C1" w:rsidRPr="009737FF">
        <w:rPr>
          <w:sz w:val="24"/>
          <w:szCs w:val="24"/>
        </w:rPr>
        <w:t xml:space="preserve"> </w:t>
      </w:r>
      <w:proofErr w:type="spellStart"/>
      <w:r w:rsidR="009F43C1" w:rsidRPr="009737FF">
        <w:rPr>
          <w:sz w:val="24"/>
          <w:szCs w:val="24"/>
        </w:rPr>
        <w:t>başlıklar</w:t>
      </w:r>
      <w:proofErr w:type="spellEnd"/>
      <w:r w:rsidR="009F43C1" w:rsidRPr="009737FF">
        <w:rPr>
          <w:sz w:val="24"/>
          <w:szCs w:val="24"/>
        </w:rPr>
        <w:t xml:space="preserve"> </w:t>
      </w:r>
      <w:r w:rsidR="009F43C1" w:rsidRPr="009737FF">
        <w:rPr>
          <w:b/>
          <w:sz w:val="24"/>
          <w:szCs w:val="24"/>
        </w:rPr>
        <w:t>12 punto</w:t>
      </w:r>
      <w:r w:rsidR="009F43C1" w:rsidRPr="009737FF">
        <w:rPr>
          <w:sz w:val="24"/>
          <w:szCs w:val="24"/>
        </w:rPr>
        <w:t xml:space="preserve"> </w:t>
      </w:r>
      <w:proofErr w:type="spellStart"/>
      <w:r w:rsidR="009F43C1" w:rsidRPr="009737FF">
        <w:rPr>
          <w:sz w:val="24"/>
          <w:szCs w:val="24"/>
        </w:rPr>
        <w:t>ile</w:t>
      </w:r>
      <w:proofErr w:type="spellEnd"/>
      <w:r w:rsidR="009F43C1" w:rsidRPr="009737FF">
        <w:rPr>
          <w:sz w:val="24"/>
          <w:szCs w:val="24"/>
        </w:rPr>
        <w:t xml:space="preserve"> </w:t>
      </w:r>
      <w:proofErr w:type="spellStart"/>
      <w:r w:rsidR="009F43C1" w:rsidRPr="009737FF">
        <w:rPr>
          <w:sz w:val="24"/>
          <w:szCs w:val="24"/>
        </w:rPr>
        <w:t>yazılır</w:t>
      </w:r>
      <w:proofErr w:type="spellEnd"/>
      <w:r w:rsidR="00D55028">
        <w:rPr>
          <w:sz w:val="24"/>
          <w:szCs w:val="24"/>
        </w:rPr>
        <w:t xml:space="preserve"> </w:t>
      </w:r>
      <w:proofErr w:type="spellStart"/>
      <w:r w:rsidR="00D55028">
        <w:rPr>
          <w:sz w:val="24"/>
          <w:szCs w:val="24"/>
        </w:rPr>
        <w:t>ve</w:t>
      </w:r>
      <w:proofErr w:type="spellEnd"/>
      <w:r w:rsidR="00D55028">
        <w:rPr>
          <w:sz w:val="24"/>
          <w:szCs w:val="24"/>
        </w:rPr>
        <w:t xml:space="preserve"> </w:t>
      </w:r>
      <w:r w:rsidR="00D55028" w:rsidRPr="00D55028">
        <w:rPr>
          <w:b/>
          <w:sz w:val="24"/>
          <w:szCs w:val="24"/>
        </w:rPr>
        <w:t xml:space="preserve">1,5 </w:t>
      </w:r>
      <w:proofErr w:type="spellStart"/>
      <w:r w:rsidR="00D55028" w:rsidRPr="00D55028">
        <w:rPr>
          <w:b/>
          <w:sz w:val="24"/>
          <w:szCs w:val="24"/>
        </w:rPr>
        <w:t>satır</w:t>
      </w:r>
      <w:proofErr w:type="spellEnd"/>
      <w:r w:rsidR="00D55028" w:rsidRPr="00D55028">
        <w:rPr>
          <w:b/>
          <w:sz w:val="24"/>
          <w:szCs w:val="24"/>
        </w:rPr>
        <w:t xml:space="preserve"> </w:t>
      </w:r>
      <w:proofErr w:type="spellStart"/>
      <w:r w:rsidR="00D55028" w:rsidRPr="00D55028">
        <w:rPr>
          <w:b/>
          <w:sz w:val="24"/>
          <w:szCs w:val="24"/>
        </w:rPr>
        <w:t>aralığı</w:t>
      </w:r>
      <w:proofErr w:type="spellEnd"/>
      <w:r w:rsidR="00D55028">
        <w:rPr>
          <w:sz w:val="24"/>
          <w:szCs w:val="24"/>
        </w:rPr>
        <w:t xml:space="preserve"> </w:t>
      </w:r>
      <w:proofErr w:type="spellStart"/>
      <w:r w:rsidR="00D55028">
        <w:rPr>
          <w:sz w:val="24"/>
          <w:szCs w:val="24"/>
        </w:rPr>
        <w:t>boşluk</w:t>
      </w:r>
      <w:proofErr w:type="spellEnd"/>
      <w:r w:rsidR="00D55028">
        <w:rPr>
          <w:sz w:val="24"/>
          <w:szCs w:val="24"/>
        </w:rPr>
        <w:t xml:space="preserve"> </w:t>
      </w:r>
      <w:proofErr w:type="spellStart"/>
      <w:r w:rsidR="00D55028">
        <w:rPr>
          <w:sz w:val="24"/>
          <w:szCs w:val="24"/>
        </w:rPr>
        <w:t>bırakılır</w:t>
      </w:r>
      <w:proofErr w:type="spellEnd"/>
      <w:r w:rsidR="00D55028">
        <w:rPr>
          <w:sz w:val="24"/>
          <w:szCs w:val="24"/>
        </w:rPr>
        <w:t>.</w:t>
      </w:r>
      <w:r w:rsidR="009F43C1" w:rsidRPr="009737FF">
        <w:rPr>
          <w:sz w:val="24"/>
          <w:szCs w:val="24"/>
        </w:rPr>
        <w:t xml:space="preserve"> </w:t>
      </w:r>
      <w:proofErr w:type="spellStart"/>
      <w:r w:rsidR="009F43C1" w:rsidRPr="009737FF">
        <w:rPr>
          <w:sz w:val="24"/>
          <w:szCs w:val="24"/>
        </w:rPr>
        <w:t>Birinci</w:t>
      </w:r>
      <w:proofErr w:type="spellEnd"/>
      <w:r w:rsidR="009F43C1" w:rsidRPr="009737FF">
        <w:rPr>
          <w:sz w:val="24"/>
          <w:szCs w:val="24"/>
        </w:rPr>
        <w:t xml:space="preserve"> </w:t>
      </w:r>
      <w:proofErr w:type="spellStart"/>
      <w:r w:rsidR="009F43C1" w:rsidRPr="009737FF">
        <w:rPr>
          <w:sz w:val="24"/>
          <w:szCs w:val="24"/>
        </w:rPr>
        <w:t>ve</w:t>
      </w:r>
      <w:proofErr w:type="spellEnd"/>
      <w:r w:rsidR="009F43C1" w:rsidRPr="009737FF">
        <w:rPr>
          <w:sz w:val="24"/>
          <w:szCs w:val="24"/>
        </w:rPr>
        <w:t xml:space="preserve"> </w:t>
      </w:r>
      <w:proofErr w:type="spellStart"/>
      <w:r w:rsidR="009F43C1" w:rsidRPr="009737FF">
        <w:rPr>
          <w:sz w:val="24"/>
          <w:szCs w:val="24"/>
        </w:rPr>
        <w:t>ikinci</w:t>
      </w:r>
      <w:proofErr w:type="spellEnd"/>
      <w:r w:rsidR="009F43C1" w:rsidRPr="009737FF">
        <w:rPr>
          <w:sz w:val="24"/>
          <w:szCs w:val="24"/>
        </w:rPr>
        <w:t xml:space="preserve"> </w:t>
      </w:r>
      <w:proofErr w:type="spellStart"/>
      <w:r w:rsidR="009F43C1" w:rsidRPr="009737FF">
        <w:rPr>
          <w:sz w:val="24"/>
          <w:szCs w:val="24"/>
        </w:rPr>
        <w:t>dereceden</w:t>
      </w:r>
      <w:proofErr w:type="spellEnd"/>
      <w:r w:rsidR="009F43C1" w:rsidRPr="009737FF">
        <w:rPr>
          <w:sz w:val="24"/>
          <w:szCs w:val="24"/>
        </w:rPr>
        <w:t xml:space="preserve"> </w:t>
      </w:r>
      <w:proofErr w:type="spellStart"/>
      <w:r w:rsidR="009F43C1" w:rsidRPr="009737FF">
        <w:rPr>
          <w:sz w:val="24"/>
          <w:szCs w:val="24"/>
        </w:rPr>
        <w:t>başlıklar</w:t>
      </w:r>
      <w:proofErr w:type="spellEnd"/>
      <w:r w:rsidR="009F43C1" w:rsidRPr="009737FF">
        <w:rPr>
          <w:sz w:val="24"/>
          <w:szCs w:val="24"/>
        </w:rPr>
        <w:t xml:space="preserve"> </w:t>
      </w:r>
      <w:proofErr w:type="spellStart"/>
      <w:r w:rsidR="009F43C1">
        <w:rPr>
          <w:sz w:val="24"/>
          <w:szCs w:val="24"/>
        </w:rPr>
        <w:t>koyu</w:t>
      </w:r>
      <w:proofErr w:type="spellEnd"/>
      <w:r w:rsidR="009F43C1">
        <w:rPr>
          <w:sz w:val="24"/>
          <w:szCs w:val="24"/>
        </w:rPr>
        <w:t xml:space="preserve"> </w:t>
      </w:r>
      <w:proofErr w:type="spellStart"/>
      <w:r w:rsidR="009F43C1">
        <w:rPr>
          <w:sz w:val="24"/>
          <w:szCs w:val="24"/>
        </w:rPr>
        <w:t>ve</w:t>
      </w:r>
      <w:proofErr w:type="spellEnd"/>
      <w:r w:rsidR="009F43C1">
        <w:rPr>
          <w:sz w:val="24"/>
          <w:szCs w:val="24"/>
        </w:rPr>
        <w:t xml:space="preserve"> </w:t>
      </w:r>
      <w:proofErr w:type="spellStart"/>
      <w:r w:rsidR="009F43C1" w:rsidRPr="009737FF">
        <w:rPr>
          <w:sz w:val="24"/>
          <w:szCs w:val="24"/>
        </w:rPr>
        <w:t>büyük</w:t>
      </w:r>
      <w:proofErr w:type="spellEnd"/>
      <w:r w:rsidR="009F43C1" w:rsidRPr="009737FF">
        <w:rPr>
          <w:sz w:val="24"/>
          <w:szCs w:val="24"/>
        </w:rPr>
        <w:t xml:space="preserve"> </w:t>
      </w:r>
      <w:proofErr w:type="spellStart"/>
      <w:r w:rsidR="009F43C1" w:rsidRPr="009737FF">
        <w:rPr>
          <w:sz w:val="24"/>
          <w:szCs w:val="24"/>
        </w:rPr>
        <w:t>harf</w:t>
      </w:r>
      <w:r w:rsidR="009F43C1">
        <w:rPr>
          <w:sz w:val="24"/>
          <w:szCs w:val="24"/>
        </w:rPr>
        <w:t>le</w:t>
      </w:r>
      <w:proofErr w:type="spellEnd"/>
      <w:r w:rsidR="009F43C1" w:rsidRPr="009737FF">
        <w:rPr>
          <w:sz w:val="24"/>
          <w:szCs w:val="24"/>
        </w:rPr>
        <w:t xml:space="preserve">, </w:t>
      </w:r>
      <w:proofErr w:type="spellStart"/>
      <w:r w:rsidR="009F43C1" w:rsidRPr="009737FF">
        <w:rPr>
          <w:sz w:val="24"/>
          <w:szCs w:val="24"/>
        </w:rPr>
        <w:t>üçüncü</w:t>
      </w:r>
      <w:proofErr w:type="spellEnd"/>
      <w:r w:rsidR="009F43C1" w:rsidRPr="009737FF">
        <w:rPr>
          <w:sz w:val="24"/>
          <w:szCs w:val="24"/>
        </w:rPr>
        <w:t xml:space="preserve"> </w:t>
      </w:r>
      <w:proofErr w:type="spellStart"/>
      <w:r w:rsidR="009F43C1" w:rsidRPr="009737FF">
        <w:rPr>
          <w:sz w:val="24"/>
          <w:szCs w:val="24"/>
        </w:rPr>
        <w:t>dereceden</w:t>
      </w:r>
      <w:proofErr w:type="spellEnd"/>
      <w:r w:rsidR="009F43C1" w:rsidRPr="009737FF">
        <w:rPr>
          <w:sz w:val="24"/>
          <w:szCs w:val="24"/>
        </w:rPr>
        <w:t xml:space="preserve"> </w:t>
      </w:r>
      <w:proofErr w:type="spellStart"/>
      <w:r w:rsidR="009F43C1" w:rsidRPr="009737FF">
        <w:rPr>
          <w:sz w:val="24"/>
          <w:szCs w:val="24"/>
        </w:rPr>
        <w:t>başlıklar</w:t>
      </w:r>
      <w:proofErr w:type="spellEnd"/>
      <w:r w:rsidR="009F43C1" w:rsidRPr="009737FF">
        <w:rPr>
          <w:sz w:val="24"/>
          <w:szCs w:val="24"/>
        </w:rPr>
        <w:t xml:space="preserve">, </w:t>
      </w:r>
      <w:proofErr w:type="spellStart"/>
      <w:r w:rsidR="009F43C1" w:rsidRPr="009737FF">
        <w:rPr>
          <w:sz w:val="24"/>
          <w:szCs w:val="24"/>
        </w:rPr>
        <w:t>kelimelerin</w:t>
      </w:r>
      <w:proofErr w:type="spellEnd"/>
      <w:r w:rsidR="009F43C1" w:rsidRPr="009737FF">
        <w:rPr>
          <w:sz w:val="24"/>
          <w:szCs w:val="24"/>
        </w:rPr>
        <w:t xml:space="preserve"> ilk </w:t>
      </w:r>
      <w:proofErr w:type="spellStart"/>
      <w:r w:rsidR="009F43C1" w:rsidRPr="009737FF">
        <w:rPr>
          <w:sz w:val="24"/>
          <w:szCs w:val="24"/>
        </w:rPr>
        <w:t>harfleri</w:t>
      </w:r>
      <w:proofErr w:type="spellEnd"/>
      <w:r w:rsidR="009F43C1" w:rsidRPr="009737FF">
        <w:rPr>
          <w:sz w:val="24"/>
          <w:szCs w:val="24"/>
        </w:rPr>
        <w:t xml:space="preserve"> </w:t>
      </w:r>
      <w:proofErr w:type="spellStart"/>
      <w:r w:rsidR="009F43C1" w:rsidRPr="009737FF">
        <w:rPr>
          <w:sz w:val="24"/>
          <w:szCs w:val="24"/>
        </w:rPr>
        <w:t>büyük</w:t>
      </w:r>
      <w:proofErr w:type="spellEnd"/>
      <w:r w:rsidR="009F43C1" w:rsidRPr="009737FF">
        <w:rPr>
          <w:sz w:val="24"/>
          <w:szCs w:val="24"/>
        </w:rPr>
        <w:t xml:space="preserve"> </w:t>
      </w:r>
      <w:proofErr w:type="spellStart"/>
      <w:r w:rsidR="009F43C1" w:rsidRPr="009737FF">
        <w:rPr>
          <w:sz w:val="24"/>
          <w:szCs w:val="24"/>
        </w:rPr>
        <w:t>olmak</w:t>
      </w:r>
      <w:proofErr w:type="spellEnd"/>
      <w:r w:rsidR="009F43C1" w:rsidRPr="009737FF">
        <w:rPr>
          <w:sz w:val="24"/>
          <w:szCs w:val="24"/>
        </w:rPr>
        <w:t xml:space="preserve"> </w:t>
      </w:r>
      <w:proofErr w:type="spellStart"/>
      <w:r w:rsidR="009F43C1" w:rsidRPr="009737FF">
        <w:rPr>
          <w:sz w:val="24"/>
          <w:szCs w:val="24"/>
        </w:rPr>
        <w:t>üzere</w:t>
      </w:r>
      <w:proofErr w:type="spellEnd"/>
      <w:r w:rsidR="009F43C1">
        <w:rPr>
          <w:sz w:val="24"/>
          <w:szCs w:val="24"/>
        </w:rPr>
        <w:t xml:space="preserve"> </w:t>
      </w:r>
      <w:proofErr w:type="spellStart"/>
      <w:r w:rsidR="009F43C1">
        <w:rPr>
          <w:sz w:val="24"/>
          <w:szCs w:val="24"/>
        </w:rPr>
        <w:t>koyu</w:t>
      </w:r>
      <w:proofErr w:type="spellEnd"/>
      <w:r w:rsidR="009F43C1" w:rsidRPr="009737FF">
        <w:rPr>
          <w:sz w:val="24"/>
          <w:szCs w:val="24"/>
        </w:rPr>
        <w:t xml:space="preserve"> </w:t>
      </w:r>
      <w:proofErr w:type="spellStart"/>
      <w:r w:rsidR="009F43C1" w:rsidRPr="009737FF">
        <w:rPr>
          <w:sz w:val="24"/>
          <w:szCs w:val="24"/>
        </w:rPr>
        <w:t>küçük</w:t>
      </w:r>
      <w:proofErr w:type="spellEnd"/>
      <w:r w:rsidR="009F43C1" w:rsidRPr="009737FF">
        <w:rPr>
          <w:sz w:val="24"/>
          <w:szCs w:val="24"/>
        </w:rPr>
        <w:t xml:space="preserve"> </w:t>
      </w:r>
      <w:proofErr w:type="spellStart"/>
      <w:r w:rsidR="009F43C1" w:rsidRPr="009737FF">
        <w:rPr>
          <w:sz w:val="24"/>
          <w:szCs w:val="24"/>
        </w:rPr>
        <w:t>harf</w:t>
      </w:r>
      <w:proofErr w:type="spellEnd"/>
      <w:r w:rsidR="009F43C1" w:rsidRPr="009737FF">
        <w:rPr>
          <w:sz w:val="24"/>
          <w:szCs w:val="24"/>
        </w:rPr>
        <w:t xml:space="preserve">, </w:t>
      </w:r>
      <w:proofErr w:type="spellStart"/>
      <w:r w:rsidR="009F43C1" w:rsidRPr="009737FF">
        <w:rPr>
          <w:sz w:val="24"/>
          <w:szCs w:val="24"/>
        </w:rPr>
        <w:t>dördüncü</w:t>
      </w:r>
      <w:proofErr w:type="spellEnd"/>
      <w:r w:rsidR="009F43C1" w:rsidRPr="009737FF">
        <w:rPr>
          <w:sz w:val="24"/>
          <w:szCs w:val="24"/>
        </w:rPr>
        <w:t xml:space="preserve"> </w:t>
      </w:r>
      <w:proofErr w:type="spellStart"/>
      <w:r w:rsidR="009F43C1" w:rsidRPr="009737FF">
        <w:rPr>
          <w:sz w:val="24"/>
          <w:szCs w:val="24"/>
        </w:rPr>
        <w:t>dereceden</w:t>
      </w:r>
      <w:proofErr w:type="spellEnd"/>
      <w:r w:rsidR="009F43C1" w:rsidRPr="009737FF">
        <w:rPr>
          <w:sz w:val="24"/>
          <w:szCs w:val="24"/>
        </w:rPr>
        <w:t xml:space="preserve"> </w:t>
      </w:r>
      <w:proofErr w:type="spellStart"/>
      <w:r w:rsidR="009F43C1" w:rsidRPr="009737FF">
        <w:rPr>
          <w:sz w:val="24"/>
          <w:szCs w:val="24"/>
        </w:rPr>
        <w:t>başlıklar</w:t>
      </w:r>
      <w:proofErr w:type="spellEnd"/>
      <w:r w:rsidR="009F43C1" w:rsidRPr="009737FF">
        <w:rPr>
          <w:sz w:val="24"/>
          <w:szCs w:val="24"/>
        </w:rPr>
        <w:t xml:space="preserve">, </w:t>
      </w:r>
      <w:proofErr w:type="spellStart"/>
      <w:r w:rsidR="009F43C1" w:rsidRPr="009737FF">
        <w:rPr>
          <w:sz w:val="24"/>
          <w:szCs w:val="24"/>
        </w:rPr>
        <w:t>kelimelerin</w:t>
      </w:r>
      <w:proofErr w:type="spellEnd"/>
      <w:r w:rsidR="009F43C1" w:rsidRPr="009737FF">
        <w:rPr>
          <w:sz w:val="24"/>
          <w:szCs w:val="24"/>
        </w:rPr>
        <w:t xml:space="preserve"> ilk </w:t>
      </w:r>
      <w:proofErr w:type="spellStart"/>
      <w:r w:rsidR="009F43C1" w:rsidRPr="009737FF">
        <w:rPr>
          <w:sz w:val="24"/>
          <w:szCs w:val="24"/>
        </w:rPr>
        <w:t>harfleri</w:t>
      </w:r>
      <w:proofErr w:type="spellEnd"/>
      <w:r w:rsidR="009F43C1" w:rsidRPr="009737FF">
        <w:rPr>
          <w:sz w:val="24"/>
          <w:szCs w:val="24"/>
        </w:rPr>
        <w:t xml:space="preserve"> </w:t>
      </w:r>
      <w:proofErr w:type="spellStart"/>
      <w:r w:rsidR="009F43C1" w:rsidRPr="009737FF">
        <w:rPr>
          <w:sz w:val="24"/>
          <w:szCs w:val="24"/>
        </w:rPr>
        <w:t>büyük</w:t>
      </w:r>
      <w:proofErr w:type="spellEnd"/>
      <w:r w:rsidR="009F43C1" w:rsidRPr="009737FF">
        <w:rPr>
          <w:sz w:val="24"/>
          <w:szCs w:val="24"/>
        </w:rPr>
        <w:t xml:space="preserve"> </w:t>
      </w:r>
      <w:proofErr w:type="spellStart"/>
      <w:r w:rsidR="009F43C1" w:rsidRPr="009737FF">
        <w:rPr>
          <w:sz w:val="24"/>
          <w:szCs w:val="24"/>
        </w:rPr>
        <w:t>olmak</w:t>
      </w:r>
      <w:proofErr w:type="spellEnd"/>
      <w:r w:rsidR="009F43C1" w:rsidRPr="009737FF">
        <w:rPr>
          <w:sz w:val="24"/>
          <w:szCs w:val="24"/>
        </w:rPr>
        <w:t xml:space="preserve"> </w:t>
      </w:r>
      <w:proofErr w:type="spellStart"/>
      <w:r w:rsidR="009F43C1" w:rsidRPr="009737FF">
        <w:rPr>
          <w:sz w:val="24"/>
          <w:szCs w:val="24"/>
        </w:rPr>
        <w:t>üzere</w:t>
      </w:r>
      <w:proofErr w:type="spellEnd"/>
      <w:r w:rsidR="009F43C1" w:rsidRPr="009737FF">
        <w:rPr>
          <w:sz w:val="24"/>
          <w:szCs w:val="24"/>
        </w:rPr>
        <w:t xml:space="preserve"> </w:t>
      </w:r>
      <w:r w:rsidR="009F43C1">
        <w:rPr>
          <w:sz w:val="24"/>
          <w:szCs w:val="24"/>
        </w:rPr>
        <w:t xml:space="preserve">normal </w:t>
      </w:r>
      <w:proofErr w:type="spellStart"/>
      <w:r w:rsidR="009F43C1" w:rsidRPr="009737FF">
        <w:rPr>
          <w:sz w:val="24"/>
          <w:szCs w:val="24"/>
        </w:rPr>
        <w:t>küçük</w:t>
      </w:r>
      <w:proofErr w:type="spellEnd"/>
      <w:r w:rsidR="009F43C1" w:rsidRPr="009737FF">
        <w:rPr>
          <w:sz w:val="24"/>
          <w:szCs w:val="24"/>
        </w:rPr>
        <w:t xml:space="preserve"> </w:t>
      </w:r>
      <w:proofErr w:type="spellStart"/>
      <w:r w:rsidR="009F43C1" w:rsidRPr="009737FF">
        <w:rPr>
          <w:sz w:val="24"/>
          <w:szCs w:val="24"/>
        </w:rPr>
        <w:t>harf</w:t>
      </w:r>
      <w:proofErr w:type="spellEnd"/>
      <w:r w:rsidR="009F43C1" w:rsidRPr="009737FF">
        <w:rPr>
          <w:sz w:val="24"/>
          <w:szCs w:val="24"/>
        </w:rPr>
        <w:t xml:space="preserve"> </w:t>
      </w:r>
      <w:proofErr w:type="spellStart"/>
      <w:r w:rsidR="009F43C1" w:rsidRPr="009737FF">
        <w:rPr>
          <w:sz w:val="24"/>
          <w:szCs w:val="24"/>
        </w:rPr>
        <w:t>olarak</w:t>
      </w:r>
      <w:proofErr w:type="spellEnd"/>
      <w:r w:rsidR="009F43C1" w:rsidRPr="009737FF">
        <w:rPr>
          <w:sz w:val="24"/>
          <w:szCs w:val="24"/>
        </w:rPr>
        <w:t xml:space="preserve"> </w:t>
      </w:r>
      <w:proofErr w:type="spellStart"/>
      <w:r w:rsidR="009F43C1" w:rsidRPr="009737FF">
        <w:rPr>
          <w:sz w:val="24"/>
          <w:szCs w:val="24"/>
        </w:rPr>
        <w:t>yazılır</w:t>
      </w:r>
      <w:proofErr w:type="spellEnd"/>
      <w:r w:rsidR="009F43C1" w:rsidRPr="009737FF">
        <w:rPr>
          <w:sz w:val="24"/>
          <w:szCs w:val="24"/>
        </w:rPr>
        <w:t>.</w:t>
      </w:r>
      <w:r w:rsidR="009F43C1">
        <w:rPr>
          <w:sz w:val="24"/>
          <w:szCs w:val="24"/>
        </w:rPr>
        <w:t xml:space="preserve"> </w:t>
      </w:r>
      <w:r w:rsidR="009F43C1" w:rsidRPr="009737FF">
        <w:rPr>
          <w:sz w:val="24"/>
          <w:szCs w:val="24"/>
        </w:rPr>
        <w:t xml:space="preserve">Alt </w:t>
      </w:r>
      <w:proofErr w:type="spellStart"/>
      <w:r w:rsidR="009F43C1" w:rsidRPr="009737FF">
        <w:rPr>
          <w:sz w:val="24"/>
          <w:szCs w:val="24"/>
        </w:rPr>
        <w:t>başlıklar</w:t>
      </w:r>
      <w:proofErr w:type="spellEnd"/>
      <w:r w:rsidR="009F43C1" w:rsidRPr="009737FF">
        <w:rPr>
          <w:sz w:val="24"/>
          <w:szCs w:val="24"/>
        </w:rPr>
        <w:t xml:space="preserve"> </w:t>
      </w:r>
      <w:proofErr w:type="spellStart"/>
      <w:r w:rsidR="009F43C1" w:rsidRPr="009737FF">
        <w:rPr>
          <w:sz w:val="24"/>
          <w:szCs w:val="24"/>
        </w:rPr>
        <w:t>önceki</w:t>
      </w:r>
      <w:proofErr w:type="spellEnd"/>
      <w:r w:rsidR="009F43C1" w:rsidRPr="009737FF">
        <w:rPr>
          <w:sz w:val="24"/>
          <w:szCs w:val="24"/>
        </w:rPr>
        <w:t xml:space="preserve"> </w:t>
      </w:r>
      <w:proofErr w:type="spellStart"/>
      <w:r w:rsidR="009F43C1" w:rsidRPr="009737FF">
        <w:rPr>
          <w:sz w:val="24"/>
          <w:szCs w:val="24"/>
        </w:rPr>
        <w:t>başlığa</w:t>
      </w:r>
      <w:proofErr w:type="spellEnd"/>
      <w:r w:rsidR="009F43C1" w:rsidRPr="009737FF">
        <w:rPr>
          <w:sz w:val="24"/>
          <w:szCs w:val="24"/>
        </w:rPr>
        <w:t xml:space="preserve"> </w:t>
      </w:r>
      <w:proofErr w:type="spellStart"/>
      <w:r w:rsidR="009F43C1" w:rsidRPr="009737FF">
        <w:rPr>
          <w:sz w:val="24"/>
          <w:szCs w:val="24"/>
        </w:rPr>
        <w:t>göre</w:t>
      </w:r>
      <w:proofErr w:type="spellEnd"/>
      <w:r w:rsidR="009F43C1" w:rsidRPr="009737FF">
        <w:rPr>
          <w:sz w:val="24"/>
          <w:szCs w:val="24"/>
        </w:rPr>
        <w:t xml:space="preserve"> </w:t>
      </w:r>
      <w:proofErr w:type="spellStart"/>
      <w:r w:rsidR="009F43C1">
        <w:rPr>
          <w:sz w:val="24"/>
          <w:szCs w:val="24"/>
        </w:rPr>
        <w:t>iki</w:t>
      </w:r>
      <w:proofErr w:type="spellEnd"/>
      <w:r w:rsidR="009F43C1" w:rsidRPr="009737FF">
        <w:rPr>
          <w:sz w:val="24"/>
          <w:szCs w:val="24"/>
        </w:rPr>
        <w:t xml:space="preserve"> </w:t>
      </w:r>
      <w:proofErr w:type="spellStart"/>
      <w:r w:rsidR="009F43C1" w:rsidRPr="009737FF">
        <w:rPr>
          <w:sz w:val="24"/>
          <w:szCs w:val="24"/>
        </w:rPr>
        <w:t>kolon</w:t>
      </w:r>
      <w:proofErr w:type="spellEnd"/>
      <w:r w:rsidR="009F43C1">
        <w:rPr>
          <w:sz w:val="24"/>
          <w:szCs w:val="24"/>
        </w:rPr>
        <w:t xml:space="preserve"> (tab)</w:t>
      </w:r>
      <w:r w:rsidR="009F43C1" w:rsidRPr="009737FF">
        <w:rPr>
          <w:sz w:val="24"/>
          <w:szCs w:val="24"/>
        </w:rPr>
        <w:t xml:space="preserve"> </w:t>
      </w:r>
      <w:proofErr w:type="spellStart"/>
      <w:r w:rsidR="009F43C1" w:rsidRPr="009737FF">
        <w:rPr>
          <w:sz w:val="24"/>
          <w:szCs w:val="24"/>
        </w:rPr>
        <w:t>sağdan</w:t>
      </w:r>
      <w:proofErr w:type="spellEnd"/>
      <w:r w:rsidR="009F43C1" w:rsidRPr="009737FF">
        <w:rPr>
          <w:sz w:val="24"/>
          <w:szCs w:val="24"/>
        </w:rPr>
        <w:t xml:space="preserve"> </w:t>
      </w:r>
      <w:proofErr w:type="spellStart"/>
      <w:r w:rsidR="009F43C1" w:rsidRPr="009737FF">
        <w:rPr>
          <w:sz w:val="24"/>
          <w:szCs w:val="24"/>
        </w:rPr>
        <w:t>başlar</w:t>
      </w:r>
      <w:proofErr w:type="spellEnd"/>
      <w:r w:rsidR="009F43C1" w:rsidRPr="009737FF">
        <w:rPr>
          <w:sz w:val="24"/>
          <w:szCs w:val="24"/>
        </w:rPr>
        <w:t>.</w:t>
      </w:r>
    </w:p>
    <w:p w14:paraId="36A35794" w14:textId="1F45767D" w:rsidR="00A67E91" w:rsidRPr="00FE44DC" w:rsidRDefault="00636028" w:rsidP="00284942">
      <w:pPr>
        <w:spacing w:before="120" w:after="120" w:line="360" w:lineRule="auto"/>
        <w:ind w:right="73"/>
        <w:jc w:val="both"/>
        <w:rPr>
          <w:b/>
          <w:sz w:val="24"/>
          <w:szCs w:val="24"/>
        </w:rPr>
      </w:pPr>
      <w:r>
        <w:rPr>
          <w:b/>
          <w:sz w:val="24"/>
          <w:szCs w:val="24"/>
        </w:rPr>
        <w:t>2.6.</w:t>
      </w:r>
      <w:r w:rsidR="00284942">
        <w:rPr>
          <w:b/>
          <w:sz w:val="24"/>
          <w:szCs w:val="24"/>
        </w:rPr>
        <w:t xml:space="preserve">  </w:t>
      </w:r>
      <w:proofErr w:type="spellStart"/>
      <w:r w:rsidR="00A92B8A" w:rsidRPr="00FE44DC">
        <w:rPr>
          <w:b/>
          <w:sz w:val="24"/>
          <w:szCs w:val="24"/>
        </w:rPr>
        <w:t>Türkçe</w:t>
      </w:r>
      <w:proofErr w:type="spellEnd"/>
      <w:r w:rsidR="00A92B8A" w:rsidRPr="00FE44DC">
        <w:rPr>
          <w:b/>
          <w:sz w:val="24"/>
          <w:szCs w:val="24"/>
        </w:rPr>
        <w:t xml:space="preserve"> </w:t>
      </w:r>
      <w:proofErr w:type="spellStart"/>
      <w:r w:rsidR="00A92B8A" w:rsidRPr="00FE44DC">
        <w:rPr>
          <w:b/>
          <w:sz w:val="24"/>
          <w:szCs w:val="24"/>
        </w:rPr>
        <w:t>ve</w:t>
      </w:r>
      <w:proofErr w:type="spellEnd"/>
      <w:r w:rsidR="00A92B8A" w:rsidRPr="00FE44DC">
        <w:rPr>
          <w:b/>
          <w:sz w:val="24"/>
          <w:szCs w:val="24"/>
        </w:rPr>
        <w:t xml:space="preserve"> </w:t>
      </w:r>
      <w:proofErr w:type="spellStart"/>
      <w:r w:rsidR="00A92B8A" w:rsidRPr="00FE44DC">
        <w:rPr>
          <w:b/>
          <w:sz w:val="24"/>
          <w:szCs w:val="24"/>
        </w:rPr>
        <w:t>Yabancı</w:t>
      </w:r>
      <w:proofErr w:type="spellEnd"/>
      <w:r w:rsidR="00A92B8A" w:rsidRPr="00FE44DC">
        <w:rPr>
          <w:b/>
          <w:sz w:val="24"/>
          <w:szCs w:val="24"/>
        </w:rPr>
        <w:t xml:space="preserve"> </w:t>
      </w:r>
      <w:proofErr w:type="spellStart"/>
      <w:r w:rsidR="00A92B8A" w:rsidRPr="00FE44DC">
        <w:rPr>
          <w:b/>
          <w:sz w:val="24"/>
          <w:szCs w:val="24"/>
        </w:rPr>
        <w:t>Dilde</w:t>
      </w:r>
      <w:proofErr w:type="spellEnd"/>
      <w:r w:rsidR="00A92B8A" w:rsidRPr="00FE44DC">
        <w:rPr>
          <w:b/>
          <w:sz w:val="24"/>
          <w:szCs w:val="24"/>
        </w:rPr>
        <w:t xml:space="preserve"> </w:t>
      </w:r>
      <w:proofErr w:type="spellStart"/>
      <w:r w:rsidR="00A92B8A" w:rsidRPr="00FE44DC">
        <w:rPr>
          <w:b/>
          <w:sz w:val="24"/>
          <w:szCs w:val="24"/>
        </w:rPr>
        <w:t>Ö</w:t>
      </w:r>
      <w:r w:rsidR="00995B47">
        <w:rPr>
          <w:b/>
          <w:sz w:val="24"/>
          <w:szCs w:val="24"/>
        </w:rPr>
        <w:t>zet</w:t>
      </w:r>
      <w:proofErr w:type="spellEnd"/>
      <w:r>
        <w:rPr>
          <w:b/>
          <w:sz w:val="24"/>
          <w:szCs w:val="24"/>
        </w:rPr>
        <w:t xml:space="preserve"> (</w:t>
      </w:r>
      <w:proofErr w:type="spellStart"/>
      <w:r w:rsidR="00A92B8A">
        <w:rPr>
          <w:b/>
          <w:sz w:val="24"/>
          <w:szCs w:val="24"/>
        </w:rPr>
        <w:t>Özet</w:t>
      </w:r>
      <w:proofErr w:type="spellEnd"/>
      <w:r w:rsidR="00A92B8A">
        <w:rPr>
          <w:b/>
          <w:sz w:val="24"/>
          <w:szCs w:val="24"/>
        </w:rPr>
        <w:t xml:space="preserve"> - </w:t>
      </w:r>
      <w:r>
        <w:rPr>
          <w:b/>
          <w:sz w:val="24"/>
          <w:szCs w:val="24"/>
        </w:rPr>
        <w:t>Abstra</w:t>
      </w:r>
      <w:r w:rsidRPr="00FE44DC">
        <w:rPr>
          <w:b/>
          <w:sz w:val="24"/>
          <w:szCs w:val="24"/>
        </w:rPr>
        <w:t>c</w:t>
      </w:r>
      <w:r>
        <w:rPr>
          <w:b/>
          <w:sz w:val="24"/>
          <w:szCs w:val="24"/>
        </w:rPr>
        <w:t>t)</w:t>
      </w:r>
    </w:p>
    <w:p w14:paraId="0C31B639" w14:textId="619E3711" w:rsidR="00A67E91" w:rsidRDefault="00636028" w:rsidP="00284942">
      <w:pPr>
        <w:spacing w:before="120" w:after="120" w:line="360" w:lineRule="auto"/>
        <w:ind w:right="71"/>
        <w:jc w:val="both"/>
        <w:rPr>
          <w:sz w:val="24"/>
          <w:szCs w:val="24"/>
        </w:rPr>
      </w:pPr>
      <w:proofErr w:type="spellStart"/>
      <w:r>
        <w:rPr>
          <w:sz w:val="24"/>
          <w:szCs w:val="24"/>
        </w:rPr>
        <w:t>Özet</w:t>
      </w:r>
      <w:proofErr w:type="spellEnd"/>
      <w:r>
        <w:rPr>
          <w:sz w:val="24"/>
          <w:szCs w:val="24"/>
        </w:rPr>
        <w:t>,</w:t>
      </w:r>
      <w:r>
        <w:rPr>
          <w:spacing w:val="2"/>
          <w:sz w:val="24"/>
          <w:szCs w:val="24"/>
        </w:rPr>
        <w:t xml:space="preserve"> </w:t>
      </w:r>
      <w:proofErr w:type="spellStart"/>
      <w:r w:rsidR="000445B9">
        <w:rPr>
          <w:sz w:val="24"/>
          <w:szCs w:val="24"/>
        </w:rPr>
        <w:t>raporun</w:t>
      </w:r>
      <w:proofErr w:type="spellEnd"/>
      <w:r>
        <w:rPr>
          <w:sz w:val="24"/>
          <w:szCs w:val="24"/>
        </w:rPr>
        <w:t xml:space="preserve"> </w:t>
      </w:r>
      <w:proofErr w:type="spellStart"/>
      <w:r>
        <w:rPr>
          <w:sz w:val="24"/>
          <w:szCs w:val="24"/>
        </w:rPr>
        <w:t>k</w:t>
      </w:r>
      <w:r>
        <w:rPr>
          <w:spacing w:val="1"/>
          <w:sz w:val="24"/>
          <w:szCs w:val="24"/>
        </w:rPr>
        <w:t>ı</w:t>
      </w:r>
      <w:r>
        <w:rPr>
          <w:sz w:val="24"/>
          <w:szCs w:val="24"/>
        </w:rPr>
        <w:t>sal</w:t>
      </w:r>
      <w:r>
        <w:rPr>
          <w:spacing w:val="1"/>
          <w:sz w:val="24"/>
          <w:szCs w:val="24"/>
        </w:rPr>
        <w:t>t</w:t>
      </w:r>
      <w:r>
        <w:rPr>
          <w:spacing w:val="-1"/>
          <w:sz w:val="24"/>
          <w:szCs w:val="24"/>
        </w:rPr>
        <w:t>ı</w:t>
      </w:r>
      <w:r>
        <w:rPr>
          <w:spacing w:val="1"/>
          <w:sz w:val="24"/>
          <w:szCs w:val="24"/>
        </w:rPr>
        <w:t>l</w:t>
      </w:r>
      <w:r>
        <w:rPr>
          <w:spacing w:val="-2"/>
          <w:sz w:val="24"/>
          <w:szCs w:val="24"/>
        </w:rPr>
        <w:t>m</w:t>
      </w:r>
      <w:r>
        <w:rPr>
          <w:spacing w:val="1"/>
          <w:sz w:val="24"/>
          <w:szCs w:val="24"/>
        </w:rPr>
        <w:t>ı</w:t>
      </w:r>
      <w:r>
        <w:rPr>
          <w:sz w:val="24"/>
          <w:szCs w:val="24"/>
        </w:rPr>
        <w:t>ş</w:t>
      </w:r>
      <w:proofErr w:type="spellEnd"/>
      <w:r>
        <w:rPr>
          <w:spacing w:val="2"/>
          <w:sz w:val="24"/>
          <w:szCs w:val="24"/>
        </w:rPr>
        <w:t xml:space="preserve"> </w:t>
      </w:r>
      <w:proofErr w:type="spellStart"/>
      <w:r>
        <w:rPr>
          <w:sz w:val="24"/>
          <w:szCs w:val="24"/>
        </w:rPr>
        <w:t>şeklidir</w:t>
      </w:r>
      <w:proofErr w:type="spellEnd"/>
      <w:r>
        <w:rPr>
          <w:sz w:val="24"/>
          <w:szCs w:val="24"/>
        </w:rPr>
        <w:t>;</w:t>
      </w:r>
      <w:r>
        <w:rPr>
          <w:spacing w:val="2"/>
          <w:sz w:val="24"/>
          <w:szCs w:val="24"/>
        </w:rPr>
        <w:t xml:space="preserve"> </w:t>
      </w:r>
      <w:proofErr w:type="spellStart"/>
      <w:r>
        <w:rPr>
          <w:sz w:val="24"/>
          <w:szCs w:val="24"/>
        </w:rPr>
        <w:t>konu</w:t>
      </w:r>
      <w:proofErr w:type="spellEnd"/>
      <w:r>
        <w:rPr>
          <w:spacing w:val="1"/>
          <w:sz w:val="24"/>
          <w:szCs w:val="24"/>
        </w:rPr>
        <w:t xml:space="preserve"> </w:t>
      </w:r>
      <w:proofErr w:type="spellStart"/>
      <w:r>
        <w:rPr>
          <w:sz w:val="24"/>
          <w:szCs w:val="24"/>
        </w:rPr>
        <w:t>hak</w:t>
      </w:r>
      <w:r>
        <w:rPr>
          <w:spacing w:val="-1"/>
          <w:sz w:val="24"/>
          <w:szCs w:val="24"/>
        </w:rPr>
        <w:t>k</w:t>
      </w:r>
      <w:r>
        <w:rPr>
          <w:spacing w:val="1"/>
          <w:sz w:val="24"/>
          <w:szCs w:val="24"/>
        </w:rPr>
        <w:t>ı</w:t>
      </w:r>
      <w:r>
        <w:rPr>
          <w:spacing w:val="-1"/>
          <w:sz w:val="24"/>
          <w:szCs w:val="24"/>
        </w:rPr>
        <w:t>nd</w:t>
      </w:r>
      <w:r>
        <w:rPr>
          <w:sz w:val="24"/>
          <w:szCs w:val="24"/>
        </w:rPr>
        <w:t>a</w:t>
      </w:r>
      <w:proofErr w:type="spellEnd"/>
      <w:r>
        <w:rPr>
          <w:spacing w:val="2"/>
          <w:sz w:val="24"/>
          <w:szCs w:val="24"/>
        </w:rPr>
        <w:t xml:space="preserve"> </w:t>
      </w:r>
      <w:proofErr w:type="spellStart"/>
      <w:r>
        <w:rPr>
          <w:b/>
          <w:i/>
          <w:sz w:val="24"/>
          <w:szCs w:val="24"/>
        </w:rPr>
        <w:t>k</w:t>
      </w:r>
      <w:r>
        <w:rPr>
          <w:b/>
          <w:i/>
          <w:spacing w:val="1"/>
          <w:sz w:val="24"/>
          <w:szCs w:val="24"/>
        </w:rPr>
        <w:t>ı</w:t>
      </w:r>
      <w:r>
        <w:rPr>
          <w:b/>
          <w:i/>
          <w:sz w:val="24"/>
          <w:szCs w:val="24"/>
        </w:rPr>
        <w:t>sa</w:t>
      </w:r>
      <w:proofErr w:type="spellEnd"/>
      <w:r>
        <w:rPr>
          <w:b/>
          <w:i/>
          <w:spacing w:val="1"/>
          <w:sz w:val="24"/>
          <w:szCs w:val="24"/>
        </w:rPr>
        <w:t xml:space="preserve"> </w:t>
      </w:r>
      <w:proofErr w:type="spellStart"/>
      <w:r>
        <w:rPr>
          <w:b/>
          <w:i/>
          <w:sz w:val="24"/>
          <w:szCs w:val="24"/>
        </w:rPr>
        <w:t>bilginin</w:t>
      </w:r>
      <w:proofErr w:type="spellEnd"/>
      <w:r>
        <w:rPr>
          <w:b/>
          <w:i/>
          <w:spacing w:val="1"/>
          <w:sz w:val="24"/>
          <w:szCs w:val="24"/>
        </w:rPr>
        <w:t xml:space="preserve"> </w:t>
      </w:r>
      <w:proofErr w:type="spellStart"/>
      <w:r>
        <w:rPr>
          <w:b/>
          <w:i/>
          <w:sz w:val="24"/>
          <w:szCs w:val="24"/>
        </w:rPr>
        <w:t>verild</w:t>
      </w:r>
      <w:r>
        <w:rPr>
          <w:b/>
          <w:i/>
          <w:spacing w:val="1"/>
          <w:sz w:val="24"/>
          <w:szCs w:val="24"/>
        </w:rPr>
        <w:t>i</w:t>
      </w:r>
      <w:r>
        <w:rPr>
          <w:b/>
          <w:i/>
          <w:sz w:val="24"/>
          <w:szCs w:val="24"/>
        </w:rPr>
        <w:t>ği</w:t>
      </w:r>
      <w:proofErr w:type="spellEnd"/>
      <w:r>
        <w:rPr>
          <w:b/>
          <w:i/>
          <w:sz w:val="24"/>
          <w:szCs w:val="24"/>
        </w:rPr>
        <w:t>,</w:t>
      </w:r>
      <w:r>
        <w:rPr>
          <w:b/>
          <w:i/>
          <w:spacing w:val="1"/>
          <w:sz w:val="24"/>
          <w:szCs w:val="24"/>
        </w:rPr>
        <w:t xml:space="preserve"> </w:t>
      </w:r>
      <w:proofErr w:type="spellStart"/>
      <w:r>
        <w:rPr>
          <w:b/>
          <w:i/>
          <w:sz w:val="24"/>
          <w:szCs w:val="24"/>
        </w:rPr>
        <w:t>problem</w:t>
      </w:r>
      <w:r>
        <w:rPr>
          <w:b/>
          <w:i/>
          <w:spacing w:val="2"/>
          <w:sz w:val="24"/>
          <w:szCs w:val="24"/>
        </w:rPr>
        <w:t>i</w:t>
      </w:r>
      <w:r>
        <w:rPr>
          <w:b/>
          <w:i/>
          <w:sz w:val="24"/>
          <w:szCs w:val="24"/>
        </w:rPr>
        <w:t>n</w:t>
      </w:r>
      <w:proofErr w:type="spellEnd"/>
      <w:r>
        <w:rPr>
          <w:b/>
          <w:i/>
          <w:sz w:val="24"/>
          <w:szCs w:val="24"/>
        </w:rPr>
        <w:t xml:space="preserve"> </w:t>
      </w:r>
      <w:proofErr w:type="spellStart"/>
      <w:r>
        <w:rPr>
          <w:b/>
          <w:i/>
          <w:sz w:val="24"/>
          <w:szCs w:val="24"/>
        </w:rPr>
        <w:t>tan</w:t>
      </w:r>
      <w:r>
        <w:rPr>
          <w:b/>
          <w:i/>
          <w:spacing w:val="1"/>
          <w:sz w:val="24"/>
          <w:szCs w:val="24"/>
        </w:rPr>
        <w:t>ı</w:t>
      </w:r>
      <w:r>
        <w:rPr>
          <w:b/>
          <w:i/>
          <w:spacing w:val="-1"/>
          <w:sz w:val="24"/>
          <w:szCs w:val="24"/>
        </w:rPr>
        <w:t>m</w:t>
      </w:r>
      <w:r>
        <w:rPr>
          <w:b/>
          <w:i/>
          <w:spacing w:val="1"/>
          <w:sz w:val="24"/>
          <w:szCs w:val="24"/>
        </w:rPr>
        <w:t>ı</w:t>
      </w:r>
      <w:r>
        <w:rPr>
          <w:b/>
          <w:i/>
          <w:sz w:val="24"/>
          <w:szCs w:val="24"/>
        </w:rPr>
        <w:t>n</w:t>
      </w:r>
      <w:r>
        <w:rPr>
          <w:b/>
          <w:i/>
          <w:spacing w:val="1"/>
          <w:sz w:val="24"/>
          <w:szCs w:val="24"/>
        </w:rPr>
        <w:t>ı</w:t>
      </w:r>
      <w:r>
        <w:rPr>
          <w:b/>
          <w:i/>
          <w:sz w:val="24"/>
          <w:szCs w:val="24"/>
        </w:rPr>
        <w:t>n</w:t>
      </w:r>
      <w:proofErr w:type="spellEnd"/>
      <w:r>
        <w:rPr>
          <w:b/>
          <w:i/>
          <w:sz w:val="24"/>
          <w:szCs w:val="24"/>
        </w:rPr>
        <w:t xml:space="preserve"> </w:t>
      </w:r>
      <w:proofErr w:type="spellStart"/>
      <w:r>
        <w:rPr>
          <w:b/>
          <w:i/>
          <w:sz w:val="24"/>
          <w:szCs w:val="24"/>
        </w:rPr>
        <w:t>yap</w:t>
      </w:r>
      <w:r>
        <w:rPr>
          <w:b/>
          <w:i/>
          <w:spacing w:val="1"/>
          <w:sz w:val="24"/>
          <w:szCs w:val="24"/>
        </w:rPr>
        <w:t>ıl</w:t>
      </w:r>
      <w:r>
        <w:rPr>
          <w:b/>
          <w:i/>
          <w:spacing w:val="-1"/>
          <w:sz w:val="24"/>
          <w:szCs w:val="24"/>
        </w:rPr>
        <w:t>d</w:t>
      </w:r>
      <w:r>
        <w:rPr>
          <w:b/>
          <w:i/>
          <w:spacing w:val="1"/>
          <w:sz w:val="24"/>
          <w:szCs w:val="24"/>
        </w:rPr>
        <w:t>ı</w:t>
      </w:r>
      <w:r>
        <w:rPr>
          <w:b/>
          <w:i/>
          <w:sz w:val="24"/>
          <w:szCs w:val="24"/>
        </w:rPr>
        <w:t>ğ</w:t>
      </w:r>
      <w:r>
        <w:rPr>
          <w:b/>
          <w:i/>
          <w:spacing w:val="1"/>
          <w:sz w:val="24"/>
          <w:szCs w:val="24"/>
        </w:rPr>
        <w:t>ı</w:t>
      </w:r>
      <w:proofErr w:type="spellEnd"/>
      <w:r>
        <w:rPr>
          <w:b/>
          <w:i/>
          <w:sz w:val="24"/>
          <w:szCs w:val="24"/>
        </w:rPr>
        <w:t xml:space="preserve">, </w:t>
      </w:r>
      <w:proofErr w:type="spellStart"/>
      <w:r>
        <w:rPr>
          <w:b/>
          <w:i/>
          <w:sz w:val="24"/>
          <w:szCs w:val="24"/>
        </w:rPr>
        <w:t>amaç</w:t>
      </w:r>
      <w:proofErr w:type="spellEnd"/>
      <w:r>
        <w:rPr>
          <w:b/>
          <w:i/>
          <w:sz w:val="24"/>
          <w:szCs w:val="24"/>
        </w:rPr>
        <w:t xml:space="preserve">, </w:t>
      </w:r>
      <w:proofErr w:type="spellStart"/>
      <w:r>
        <w:rPr>
          <w:b/>
          <w:i/>
          <w:sz w:val="24"/>
          <w:szCs w:val="24"/>
        </w:rPr>
        <w:t>yöntem</w:t>
      </w:r>
      <w:proofErr w:type="spellEnd"/>
      <w:r>
        <w:rPr>
          <w:b/>
          <w:i/>
          <w:sz w:val="24"/>
          <w:szCs w:val="24"/>
        </w:rPr>
        <w:t xml:space="preserve">, </w:t>
      </w:r>
      <w:proofErr w:type="spellStart"/>
      <w:r>
        <w:rPr>
          <w:b/>
          <w:i/>
          <w:sz w:val="24"/>
          <w:szCs w:val="24"/>
        </w:rPr>
        <w:t>bulgu</w:t>
      </w:r>
      <w:proofErr w:type="spellEnd"/>
      <w:r>
        <w:rPr>
          <w:b/>
          <w:i/>
          <w:sz w:val="24"/>
          <w:szCs w:val="24"/>
        </w:rPr>
        <w:t xml:space="preserve"> </w:t>
      </w:r>
      <w:proofErr w:type="spellStart"/>
      <w:r>
        <w:rPr>
          <w:b/>
          <w:i/>
          <w:sz w:val="24"/>
          <w:szCs w:val="24"/>
        </w:rPr>
        <w:t>ve</w:t>
      </w:r>
      <w:proofErr w:type="spellEnd"/>
      <w:r>
        <w:rPr>
          <w:b/>
          <w:i/>
          <w:sz w:val="24"/>
          <w:szCs w:val="24"/>
        </w:rPr>
        <w:t xml:space="preserve"> </w:t>
      </w:r>
      <w:proofErr w:type="spellStart"/>
      <w:r>
        <w:rPr>
          <w:b/>
          <w:i/>
          <w:sz w:val="24"/>
          <w:szCs w:val="24"/>
        </w:rPr>
        <w:t>sonuçlar</w:t>
      </w:r>
      <w:r>
        <w:rPr>
          <w:b/>
          <w:i/>
          <w:spacing w:val="1"/>
          <w:sz w:val="24"/>
          <w:szCs w:val="24"/>
        </w:rPr>
        <w:t>ı</w:t>
      </w:r>
      <w:r>
        <w:rPr>
          <w:b/>
          <w:i/>
          <w:sz w:val="24"/>
          <w:szCs w:val="24"/>
        </w:rPr>
        <w:t>n</w:t>
      </w:r>
      <w:proofErr w:type="spellEnd"/>
      <w:r>
        <w:rPr>
          <w:b/>
          <w:i/>
          <w:sz w:val="24"/>
          <w:szCs w:val="24"/>
        </w:rPr>
        <w:t xml:space="preserve"> </w:t>
      </w:r>
      <w:proofErr w:type="spellStart"/>
      <w:r>
        <w:rPr>
          <w:sz w:val="24"/>
          <w:szCs w:val="24"/>
        </w:rPr>
        <w:t>k</w:t>
      </w:r>
      <w:r>
        <w:rPr>
          <w:spacing w:val="1"/>
          <w:sz w:val="24"/>
          <w:szCs w:val="24"/>
        </w:rPr>
        <w:t>ı</w:t>
      </w:r>
      <w:r>
        <w:rPr>
          <w:sz w:val="24"/>
          <w:szCs w:val="24"/>
        </w:rPr>
        <w:t>saca</w:t>
      </w:r>
      <w:proofErr w:type="spellEnd"/>
      <w:r>
        <w:rPr>
          <w:sz w:val="24"/>
          <w:szCs w:val="24"/>
        </w:rPr>
        <w:t xml:space="preserve"> </w:t>
      </w:r>
      <w:proofErr w:type="spellStart"/>
      <w:r>
        <w:rPr>
          <w:sz w:val="24"/>
          <w:szCs w:val="24"/>
        </w:rPr>
        <w:t>ifade</w:t>
      </w:r>
      <w:proofErr w:type="spellEnd"/>
      <w:r>
        <w:rPr>
          <w:sz w:val="24"/>
          <w:szCs w:val="24"/>
        </w:rPr>
        <w:t xml:space="preserve"> </w:t>
      </w:r>
      <w:proofErr w:type="spellStart"/>
      <w:r>
        <w:rPr>
          <w:sz w:val="24"/>
          <w:szCs w:val="24"/>
        </w:rPr>
        <w:t>edildiği</w:t>
      </w:r>
      <w:proofErr w:type="spellEnd"/>
      <w:r>
        <w:rPr>
          <w:sz w:val="24"/>
          <w:szCs w:val="24"/>
        </w:rPr>
        <w:t xml:space="preserve"> </w:t>
      </w:r>
      <w:proofErr w:type="spellStart"/>
      <w:r>
        <w:rPr>
          <w:sz w:val="24"/>
          <w:szCs w:val="24"/>
        </w:rPr>
        <w:t>paragraflardan</w:t>
      </w:r>
      <w:proofErr w:type="spellEnd"/>
      <w:r>
        <w:rPr>
          <w:spacing w:val="1"/>
          <w:sz w:val="24"/>
          <w:szCs w:val="24"/>
        </w:rPr>
        <w:t xml:space="preserve"> </w:t>
      </w:r>
      <w:proofErr w:type="spellStart"/>
      <w:r>
        <w:rPr>
          <w:sz w:val="24"/>
          <w:szCs w:val="24"/>
        </w:rPr>
        <w:t>oluş</w:t>
      </w:r>
      <w:r>
        <w:rPr>
          <w:spacing w:val="-1"/>
          <w:sz w:val="24"/>
          <w:szCs w:val="24"/>
        </w:rPr>
        <w:t>u</w:t>
      </w:r>
      <w:r>
        <w:rPr>
          <w:sz w:val="24"/>
          <w:szCs w:val="24"/>
        </w:rPr>
        <w:t>r</w:t>
      </w:r>
      <w:proofErr w:type="spellEnd"/>
      <w:r>
        <w:rPr>
          <w:sz w:val="24"/>
          <w:szCs w:val="24"/>
        </w:rPr>
        <w:t>.</w:t>
      </w:r>
      <w:r>
        <w:rPr>
          <w:spacing w:val="1"/>
          <w:sz w:val="24"/>
          <w:szCs w:val="24"/>
        </w:rPr>
        <w:t xml:space="preserve"> </w:t>
      </w:r>
      <w:proofErr w:type="spellStart"/>
      <w:r>
        <w:rPr>
          <w:spacing w:val="-2"/>
          <w:sz w:val="24"/>
          <w:szCs w:val="24"/>
        </w:rPr>
        <w:t>Ö</w:t>
      </w:r>
      <w:r>
        <w:rPr>
          <w:sz w:val="24"/>
          <w:szCs w:val="24"/>
        </w:rPr>
        <w:t>zetlerde</w:t>
      </w:r>
      <w:proofErr w:type="spellEnd"/>
      <w:r>
        <w:rPr>
          <w:sz w:val="24"/>
          <w:szCs w:val="24"/>
        </w:rPr>
        <w:t xml:space="preserve">, </w:t>
      </w:r>
      <w:proofErr w:type="spellStart"/>
      <w:r>
        <w:rPr>
          <w:b/>
          <w:i/>
          <w:sz w:val="24"/>
          <w:szCs w:val="24"/>
        </w:rPr>
        <w:t>kelime</w:t>
      </w:r>
      <w:proofErr w:type="spellEnd"/>
      <w:r>
        <w:rPr>
          <w:b/>
          <w:i/>
          <w:sz w:val="24"/>
          <w:szCs w:val="24"/>
        </w:rPr>
        <w:t xml:space="preserve"> </w:t>
      </w:r>
      <w:proofErr w:type="spellStart"/>
      <w:r>
        <w:rPr>
          <w:b/>
          <w:i/>
          <w:sz w:val="24"/>
          <w:szCs w:val="24"/>
        </w:rPr>
        <w:t>say</w:t>
      </w:r>
      <w:r>
        <w:rPr>
          <w:b/>
          <w:i/>
          <w:spacing w:val="-1"/>
          <w:sz w:val="24"/>
          <w:szCs w:val="24"/>
        </w:rPr>
        <w:t>ı</w:t>
      </w:r>
      <w:r>
        <w:rPr>
          <w:b/>
          <w:i/>
          <w:sz w:val="24"/>
          <w:szCs w:val="24"/>
        </w:rPr>
        <w:t>sı</w:t>
      </w:r>
      <w:proofErr w:type="spellEnd"/>
      <w:r>
        <w:rPr>
          <w:b/>
          <w:i/>
          <w:spacing w:val="2"/>
          <w:sz w:val="24"/>
          <w:szCs w:val="24"/>
        </w:rPr>
        <w:t xml:space="preserve"> </w:t>
      </w:r>
      <w:r>
        <w:rPr>
          <w:b/>
          <w:i/>
          <w:sz w:val="24"/>
          <w:szCs w:val="24"/>
        </w:rPr>
        <w:t>200-250</w:t>
      </w:r>
      <w:r>
        <w:rPr>
          <w:b/>
          <w:i/>
          <w:spacing w:val="1"/>
          <w:sz w:val="24"/>
          <w:szCs w:val="24"/>
        </w:rPr>
        <w:t xml:space="preserve"> </w:t>
      </w:r>
      <w:proofErr w:type="spellStart"/>
      <w:r>
        <w:rPr>
          <w:b/>
          <w:i/>
          <w:sz w:val="24"/>
          <w:szCs w:val="24"/>
        </w:rPr>
        <w:t>ara</w:t>
      </w:r>
      <w:r>
        <w:rPr>
          <w:b/>
          <w:i/>
          <w:spacing w:val="-1"/>
          <w:sz w:val="24"/>
          <w:szCs w:val="24"/>
        </w:rPr>
        <w:t>s</w:t>
      </w:r>
      <w:r>
        <w:rPr>
          <w:b/>
          <w:i/>
          <w:spacing w:val="1"/>
          <w:sz w:val="24"/>
          <w:szCs w:val="24"/>
        </w:rPr>
        <w:t>ı</w:t>
      </w:r>
      <w:r>
        <w:rPr>
          <w:b/>
          <w:i/>
          <w:sz w:val="24"/>
          <w:szCs w:val="24"/>
        </w:rPr>
        <w:t>ndad</w:t>
      </w:r>
      <w:r>
        <w:rPr>
          <w:b/>
          <w:i/>
          <w:spacing w:val="1"/>
          <w:sz w:val="24"/>
          <w:szCs w:val="24"/>
        </w:rPr>
        <w:t>ı</w:t>
      </w:r>
      <w:r>
        <w:rPr>
          <w:b/>
          <w:i/>
          <w:sz w:val="24"/>
          <w:szCs w:val="24"/>
        </w:rPr>
        <w:t>r</w:t>
      </w:r>
      <w:proofErr w:type="spellEnd"/>
      <w:r>
        <w:rPr>
          <w:b/>
          <w:i/>
          <w:sz w:val="24"/>
          <w:szCs w:val="24"/>
        </w:rPr>
        <w:t>.</w:t>
      </w:r>
      <w:r>
        <w:rPr>
          <w:b/>
          <w:i/>
          <w:spacing w:val="1"/>
          <w:sz w:val="24"/>
          <w:szCs w:val="24"/>
        </w:rPr>
        <w:t xml:space="preserve"> </w:t>
      </w:r>
      <w:proofErr w:type="spellStart"/>
      <w:r>
        <w:rPr>
          <w:sz w:val="24"/>
          <w:szCs w:val="24"/>
        </w:rPr>
        <w:t>Özetlerde</w:t>
      </w:r>
      <w:proofErr w:type="spellEnd"/>
      <w:r>
        <w:rPr>
          <w:spacing w:val="1"/>
          <w:sz w:val="24"/>
          <w:szCs w:val="24"/>
        </w:rPr>
        <w:t xml:space="preserve"> </w:t>
      </w:r>
      <w:proofErr w:type="spellStart"/>
      <w:r>
        <w:rPr>
          <w:spacing w:val="-1"/>
          <w:sz w:val="24"/>
          <w:szCs w:val="24"/>
        </w:rPr>
        <w:t>k</w:t>
      </w:r>
      <w:r>
        <w:rPr>
          <w:sz w:val="24"/>
          <w:szCs w:val="24"/>
        </w:rPr>
        <w:t>ay</w:t>
      </w:r>
      <w:r>
        <w:rPr>
          <w:spacing w:val="-1"/>
          <w:sz w:val="24"/>
          <w:szCs w:val="24"/>
        </w:rPr>
        <w:t>n</w:t>
      </w:r>
      <w:r>
        <w:rPr>
          <w:sz w:val="24"/>
          <w:szCs w:val="24"/>
        </w:rPr>
        <w:t>ak</w:t>
      </w:r>
      <w:proofErr w:type="spellEnd"/>
      <w:r>
        <w:rPr>
          <w:sz w:val="24"/>
          <w:szCs w:val="24"/>
        </w:rPr>
        <w:t xml:space="preserve"> </w:t>
      </w:r>
      <w:proofErr w:type="spellStart"/>
      <w:r>
        <w:rPr>
          <w:sz w:val="24"/>
          <w:szCs w:val="24"/>
        </w:rPr>
        <w:t>veril</w:t>
      </w:r>
      <w:r>
        <w:rPr>
          <w:spacing w:val="-2"/>
          <w:sz w:val="24"/>
          <w:szCs w:val="24"/>
        </w:rPr>
        <w:t>m</w:t>
      </w:r>
      <w:r>
        <w:rPr>
          <w:sz w:val="24"/>
          <w:szCs w:val="24"/>
        </w:rPr>
        <w:t>ez</w:t>
      </w:r>
      <w:proofErr w:type="spellEnd"/>
      <w:r>
        <w:rPr>
          <w:sz w:val="24"/>
          <w:szCs w:val="24"/>
        </w:rPr>
        <w:t>.</w:t>
      </w:r>
      <w:r>
        <w:rPr>
          <w:spacing w:val="1"/>
          <w:sz w:val="24"/>
          <w:szCs w:val="24"/>
        </w:rPr>
        <w:t xml:space="preserve"> </w:t>
      </w:r>
      <w:proofErr w:type="spellStart"/>
      <w:r>
        <w:rPr>
          <w:sz w:val="24"/>
          <w:szCs w:val="24"/>
        </w:rPr>
        <w:t>Özet</w:t>
      </w:r>
      <w:proofErr w:type="spellEnd"/>
      <w:r>
        <w:rPr>
          <w:spacing w:val="1"/>
          <w:sz w:val="24"/>
          <w:szCs w:val="24"/>
        </w:rPr>
        <w:t xml:space="preserve"> </w:t>
      </w:r>
      <w:proofErr w:type="spellStart"/>
      <w:r>
        <w:rPr>
          <w:sz w:val="24"/>
          <w:szCs w:val="24"/>
        </w:rPr>
        <w:t>denklem</w:t>
      </w:r>
      <w:proofErr w:type="spellEnd"/>
      <w:r>
        <w:rPr>
          <w:sz w:val="24"/>
          <w:szCs w:val="24"/>
        </w:rPr>
        <w:t>,</w:t>
      </w:r>
      <w:r>
        <w:rPr>
          <w:spacing w:val="1"/>
          <w:sz w:val="24"/>
          <w:szCs w:val="24"/>
        </w:rPr>
        <w:t xml:space="preserve"> </w:t>
      </w:r>
      <w:proofErr w:type="spellStart"/>
      <w:r>
        <w:rPr>
          <w:sz w:val="24"/>
          <w:szCs w:val="24"/>
        </w:rPr>
        <w:t>tablo</w:t>
      </w:r>
      <w:proofErr w:type="spellEnd"/>
      <w:r>
        <w:rPr>
          <w:spacing w:val="1"/>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şekil</w:t>
      </w:r>
      <w:proofErr w:type="spellEnd"/>
      <w:r>
        <w:rPr>
          <w:spacing w:val="1"/>
          <w:sz w:val="24"/>
          <w:szCs w:val="24"/>
        </w:rPr>
        <w:t xml:space="preserve"> </w:t>
      </w:r>
      <w:proofErr w:type="spellStart"/>
      <w:r>
        <w:rPr>
          <w:sz w:val="24"/>
          <w:szCs w:val="24"/>
        </w:rPr>
        <w:t>içer</w:t>
      </w:r>
      <w:r>
        <w:rPr>
          <w:spacing w:val="-2"/>
          <w:sz w:val="24"/>
          <w:szCs w:val="24"/>
        </w:rPr>
        <w:t>m</w:t>
      </w:r>
      <w:r>
        <w:rPr>
          <w:sz w:val="24"/>
          <w:szCs w:val="24"/>
        </w:rPr>
        <w:t>ez</w:t>
      </w:r>
      <w:proofErr w:type="spellEnd"/>
      <w:r>
        <w:rPr>
          <w:sz w:val="24"/>
          <w:szCs w:val="24"/>
        </w:rPr>
        <w:t>.</w:t>
      </w:r>
      <w:r>
        <w:rPr>
          <w:spacing w:val="1"/>
          <w:sz w:val="24"/>
          <w:szCs w:val="24"/>
        </w:rPr>
        <w:t xml:space="preserve"> </w:t>
      </w:r>
      <w:proofErr w:type="spellStart"/>
      <w:r>
        <w:rPr>
          <w:sz w:val="24"/>
          <w:szCs w:val="24"/>
        </w:rPr>
        <w:t>Özette</w:t>
      </w:r>
      <w:proofErr w:type="spellEnd"/>
      <w:r>
        <w:rPr>
          <w:spacing w:val="1"/>
          <w:sz w:val="24"/>
          <w:szCs w:val="24"/>
        </w:rPr>
        <w:t xml:space="preserve"> </w:t>
      </w:r>
      <w:proofErr w:type="spellStart"/>
      <w:r>
        <w:rPr>
          <w:sz w:val="24"/>
          <w:szCs w:val="24"/>
        </w:rPr>
        <w:t>yayg</w:t>
      </w:r>
      <w:r>
        <w:rPr>
          <w:spacing w:val="1"/>
          <w:sz w:val="24"/>
          <w:szCs w:val="24"/>
        </w:rPr>
        <w:t>ı</w:t>
      </w:r>
      <w:r>
        <w:rPr>
          <w:sz w:val="24"/>
          <w:szCs w:val="24"/>
        </w:rPr>
        <w:t>n</w:t>
      </w:r>
      <w:proofErr w:type="spellEnd"/>
      <w:r>
        <w:rPr>
          <w:sz w:val="24"/>
          <w:szCs w:val="24"/>
        </w:rPr>
        <w:t xml:space="preserve"> </w:t>
      </w:r>
      <w:proofErr w:type="spellStart"/>
      <w:r>
        <w:rPr>
          <w:spacing w:val="-1"/>
          <w:sz w:val="24"/>
          <w:szCs w:val="24"/>
        </w:rPr>
        <w:t>o</w:t>
      </w:r>
      <w:r>
        <w:rPr>
          <w:spacing w:val="1"/>
          <w:sz w:val="24"/>
          <w:szCs w:val="24"/>
        </w:rPr>
        <w:t>l</w:t>
      </w:r>
      <w:r>
        <w:rPr>
          <w:sz w:val="24"/>
          <w:szCs w:val="24"/>
        </w:rPr>
        <w:t>arak</w:t>
      </w:r>
      <w:proofErr w:type="spellEnd"/>
      <w:r>
        <w:rPr>
          <w:sz w:val="24"/>
          <w:szCs w:val="24"/>
        </w:rPr>
        <w:t xml:space="preserve"> </w:t>
      </w:r>
      <w:proofErr w:type="spellStart"/>
      <w:r>
        <w:rPr>
          <w:spacing w:val="-1"/>
          <w:sz w:val="24"/>
          <w:szCs w:val="24"/>
        </w:rPr>
        <w:t>kul</w:t>
      </w:r>
      <w:r>
        <w:rPr>
          <w:spacing w:val="1"/>
          <w:sz w:val="24"/>
          <w:szCs w:val="24"/>
        </w:rPr>
        <w:t>l</w:t>
      </w:r>
      <w:r>
        <w:rPr>
          <w:sz w:val="24"/>
          <w:szCs w:val="24"/>
        </w:rPr>
        <w:t>a</w:t>
      </w:r>
      <w:r>
        <w:rPr>
          <w:spacing w:val="-1"/>
          <w:sz w:val="24"/>
          <w:szCs w:val="24"/>
        </w:rPr>
        <w:t>n</w:t>
      </w:r>
      <w:r>
        <w:rPr>
          <w:spacing w:val="1"/>
          <w:sz w:val="24"/>
          <w:szCs w:val="24"/>
        </w:rPr>
        <w:t>ı</w:t>
      </w:r>
      <w:r>
        <w:rPr>
          <w:sz w:val="24"/>
          <w:szCs w:val="24"/>
        </w:rPr>
        <w:t>lan</w:t>
      </w:r>
      <w:proofErr w:type="spellEnd"/>
      <w:r>
        <w:rPr>
          <w:sz w:val="24"/>
          <w:szCs w:val="24"/>
        </w:rPr>
        <w:t xml:space="preserve"> </w:t>
      </w:r>
      <w:proofErr w:type="spellStart"/>
      <w:r>
        <w:rPr>
          <w:sz w:val="24"/>
          <w:szCs w:val="24"/>
        </w:rPr>
        <w:t>k</w:t>
      </w:r>
      <w:r>
        <w:rPr>
          <w:spacing w:val="1"/>
          <w:sz w:val="24"/>
          <w:szCs w:val="24"/>
        </w:rPr>
        <w:t>ı</w:t>
      </w:r>
      <w:r>
        <w:rPr>
          <w:sz w:val="24"/>
          <w:szCs w:val="24"/>
        </w:rPr>
        <w:t>salt</w:t>
      </w:r>
      <w:r>
        <w:rPr>
          <w:spacing w:val="-2"/>
          <w:sz w:val="24"/>
          <w:szCs w:val="24"/>
        </w:rPr>
        <w:t>m</w:t>
      </w:r>
      <w:r>
        <w:rPr>
          <w:sz w:val="24"/>
          <w:szCs w:val="24"/>
        </w:rPr>
        <w:t>alar</w:t>
      </w:r>
      <w:proofErr w:type="spellEnd"/>
      <w:r>
        <w:rPr>
          <w:sz w:val="24"/>
          <w:szCs w:val="24"/>
        </w:rPr>
        <w:t xml:space="preserve"> (pH, DNA </w:t>
      </w:r>
      <w:r>
        <w:rPr>
          <w:spacing w:val="1"/>
          <w:sz w:val="24"/>
          <w:szCs w:val="24"/>
        </w:rPr>
        <w:t>v</w:t>
      </w:r>
      <w:r>
        <w:rPr>
          <w:sz w:val="24"/>
          <w:szCs w:val="24"/>
        </w:rPr>
        <w:t xml:space="preserve">b.) </w:t>
      </w:r>
      <w:proofErr w:type="spellStart"/>
      <w:r>
        <w:rPr>
          <w:sz w:val="24"/>
          <w:szCs w:val="24"/>
        </w:rPr>
        <w:t>d</w:t>
      </w:r>
      <w:r>
        <w:rPr>
          <w:spacing w:val="1"/>
          <w:sz w:val="24"/>
          <w:szCs w:val="24"/>
        </w:rPr>
        <w:t>ı</w:t>
      </w:r>
      <w:r>
        <w:rPr>
          <w:sz w:val="24"/>
          <w:szCs w:val="24"/>
        </w:rPr>
        <w:t>ş</w:t>
      </w:r>
      <w:r>
        <w:rPr>
          <w:spacing w:val="1"/>
          <w:sz w:val="24"/>
          <w:szCs w:val="24"/>
        </w:rPr>
        <w:t>ı</w:t>
      </w:r>
      <w:r>
        <w:rPr>
          <w:sz w:val="24"/>
          <w:szCs w:val="24"/>
        </w:rPr>
        <w:t>nda</w:t>
      </w:r>
      <w:proofErr w:type="spellEnd"/>
      <w:r>
        <w:rPr>
          <w:sz w:val="24"/>
          <w:szCs w:val="24"/>
        </w:rPr>
        <w:t xml:space="preserve"> </w:t>
      </w:r>
      <w:proofErr w:type="spellStart"/>
      <w:r>
        <w:rPr>
          <w:b/>
          <w:i/>
          <w:spacing w:val="-1"/>
          <w:sz w:val="24"/>
          <w:szCs w:val="24"/>
        </w:rPr>
        <w:t>k</w:t>
      </w:r>
      <w:r>
        <w:rPr>
          <w:b/>
          <w:i/>
          <w:spacing w:val="1"/>
          <w:sz w:val="24"/>
          <w:szCs w:val="24"/>
        </w:rPr>
        <w:t>ı</w:t>
      </w:r>
      <w:r>
        <w:rPr>
          <w:b/>
          <w:i/>
          <w:sz w:val="24"/>
          <w:szCs w:val="24"/>
        </w:rPr>
        <w:t>saltma</w:t>
      </w:r>
      <w:proofErr w:type="spellEnd"/>
      <w:r>
        <w:rPr>
          <w:b/>
          <w:i/>
          <w:sz w:val="24"/>
          <w:szCs w:val="24"/>
        </w:rPr>
        <w:t xml:space="preserve"> </w:t>
      </w:r>
      <w:proofErr w:type="spellStart"/>
      <w:r>
        <w:rPr>
          <w:b/>
          <w:i/>
          <w:sz w:val="24"/>
          <w:szCs w:val="24"/>
        </w:rPr>
        <w:t>kullan</w:t>
      </w:r>
      <w:r>
        <w:rPr>
          <w:b/>
          <w:i/>
          <w:spacing w:val="1"/>
          <w:sz w:val="24"/>
          <w:szCs w:val="24"/>
        </w:rPr>
        <w:t>ı</w:t>
      </w:r>
      <w:r>
        <w:rPr>
          <w:b/>
          <w:i/>
          <w:sz w:val="24"/>
          <w:szCs w:val="24"/>
        </w:rPr>
        <w:t>lmaz</w:t>
      </w:r>
      <w:proofErr w:type="spellEnd"/>
      <w:r>
        <w:rPr>
          <w:b/>
          <w:i/>
          <w:sz w:val="24"/>
          <w:szCs w:val="24"/>
        </w:rPr>
        <w:t>.</w:t>
      </w:r>
      <w:r w:rsidR="00284942">
        <w:rPr>
          <w:b/>
          <w:i/>
          <w:sz w:val="24"/>
          <w:szCs w:val="24"/>
        </w:rPr>
        <w:t xml:space="preserve"> </w:t>
      </w:r>
      <w:proofErr w:type="spellStart"/>
      <w:r w:rsidR="00284942">
        <w:rPr>
          <w:sz w:val="24"/>
          <w:szCs w:val="24"/>
        </w:rPr>
        <w:t>Özetlerde</w:t>
      </w:r>
      <w:proofErr w:type="spellEnd"/>
      <w:r w:rsidR="00284942">
        <w:rPr>
          <w:sz w:val="24"/>
          <w:szCs w:val="24"/>
        </w:rPr>
        <w:t xml:space="preserve"> de </w:t>
      </w:r>
      <w:proofErr w:type="spellStart"/>
      <w:r w:rsidR="00284942">
        <w:rPr>
          <w:sz w:val="24"/>
          <w:szCs w:val="24"/>
        </w:rPr>
        <w:t>tüm</w:t>
      </w:r>
      <w:proofErr w:type="spellEnd"/>
      <w:r w:rsidR="00284942">
        <w:rPr>
          <w:sz w:val="24"/>
          <w:szCs w:val="24"/>
        </w:rPr>
        <w:t xml:space="preserve"> </w:t>
      </w:r>
      <w:proofErr w:type="spellStart"/>
      <w:r w:rsidR="00284942">
        <w:rPr>
          <w:sz w:val="24"/>
          <w:szCs w:val="24"/>
        </w:rPr>
        <w:t>proje</w:t>
      </w:r>
      <w:proofErr w:type="spellEnd"/>
      <w:r w:rsidR="00284942">
        <w:rPr>
          <w:sz w:val="24"/>
          <w:szCs w:val="24"/>
        </w:rPr>
        <w:t xml:space="preserve"> </w:t>
      </w:r>
      <w:proofErr w:type="spellStart"/>
      <w:r w:rsidR="00284942">
        <w:rPr>
          <w:sz w:val="24"/>
          <w:szCs w:val="24"/>
        </w:rPr>
        <w:t>metni</w:t>
      </w:r>
      <w:proofErr w:type="spellEnd"/>
      <w:r w:rsidR="00284942">
        <w:rPr>
          <w:sz w:val="24"/>
          <w:szCs w:val="24"/>
        </w:rPr>
        <w:t xml:space="preserve"> </w:t>
      </w:r>
      <w:proofErr w:type="spellStart"/>
      <w:r w:rsidR="00284942">
        <w:rPr>
          <w:sz w:val="24"/>
          <w:szCs w:val="24"/>
        </w:rPr>
        <w:t>içinde</w:t>
      </w:r>
      <w:proofErr w:type="spellEnd"/>
      <w:r w:rsidR="00284942">
        <w:rPr>
          <w:sz w:val="24"/>
          <w:szCs w:val="24"/>
        </w:rPr>
        <w:t xml:space="preserve"> </w:t>
      </w:r>
      <w:proofErr w:type="spellStart"/>
      <w:r w:rsidR="00284942">
        <w:rPr>
          <w:sz w:val="24"/>
          <w:szCs w:val="24"/>
        </w:rPr>
        <w:t>olduğu</w:t>
      </w:r>
      <w:proofErr w:type="spellEnd"/>
      <w:r w:rsidR="00284942">
        <w:rPr>
          <w:sz w:val="24"/>
          <w:szCs w:val="24"/>
        </w:rPr>
        <w:t xml:space="preserve"> </w:t>
      </w:r>
      <w:proofErr w:type="spellStart"/>
      <w:r w:rsidR="00284942">
        <w:rPr>
          <w:sz w:val="24"/>
          <w:szCs w:val="24"/>
        </w:rPr>
        <w:t>gibi</w:t>
      </w:r>
      <w:proofErr w:type="spellEnd"/>
      <w:r w:rsidR="00284942" w:rsidRPr="009737FF">
        <w:rPr>
          <w:sz w:val="24"/>
          <w:szCs w:val="24"/>
        </w:rPr>
        <w:t xml:space="preserve"> “</w:t>
      </w:r>
      <w:proofErr w:type="spellStart"/>
      <w:r w:rsidR="00284942" w:rsidRPr="009737FF">
        <w:rPr>
          <w:sz w:val="24"/>
          <w:szCs w:val="24"/>
        </w:rPr>
        <w:t>yapılmıştır</w:t>
      </w:r>
      <w:proofErr w:type="spellEnd"/>
      <w:r w:rsidR="00284942" w:rsidRPr="009737FF">
        <w:rPr>
          <w:sz w:val="24"/>
          <w:szCs w:val="24"/>
        </w:rPr>
        <w:t xml:space="preserve">; </w:t>
      </w:r>
      <w:proofErr w:type="spellStart"/>
      <w:r w:rsidR="00284942" w:rsidRPr="009737FF">
        <w:rPr>
          <w:sz w:val="24"/>
          <w:szCs w:val="24"/>
        </w:rPr>
        <w:t>yapıldı</w:t>
      </w:r>
      <w:proofErr w:type="spellEnd"/>
      <w:r w:rsidR="00284942" w:rsidRPr="009737FF">
        <w:rPr>
          <w:sz w:val="24"/>
          <w:szCs w:val="24"/>
        </w:rPr>
        <w:t xml:space="preserve">; </w:t>
      </w:r>
      <w:proofErr w:type="spellStart"/>
      <w:r w:rsidR="00284942" w:rsidRPr="009737FF">
        <w:rPr>
          <w:sz w:val="24"/>
          <w:szCs w:val="24"/>
        </w:rPr>
        <w:t>gözlenmiştir</w:t>
      </w:r>
      <w:proofErr w:type="spellEnd"/>
      <w:r w:rsidR="00284942" w:rsidRPr="009737FF">
        <w:rPr>
          <w:sz w:val="24"/>
          <w:szCs w:val="24"/>
        </w:rPr>
        <w:t xml:space="preserve">; </w:t>
      </w:r>
      <w:proofErr w:type="spellStart"/>
      <w:r w:rsidR="00284942" w:rsidRPr="009737FF">
        <w:rPr>
          <w:sz w:val="24"/>
          <w:szCs w:val="24"/>
        </w:rPr>
        <w:t>gözlendi</w:t>
      </w:r>
      <w:proofErr w:type="spellEnd"/>
      <w:r w:rsidR="00284942" w:rsidRPr="009737FF">
        <w:rPr>
          <w:sz w:val="24"/>
          <w:szCs w:val="24"/>
        </w:rPr>
        <w:t xml:space="preserve">” </w:t>
      </w:r>
      <w:proofErr w:type="spellStart"/>
      <w:r w:rsidR="00284942" w:rsidRPr="009737FF">
        <w:rPr>
          <w:sz w:val="24"/>
          <w:szCs w:val="24"/>
        </w:rPr>
        <w:t>gibi</w:t>
      </w:r>
      <w:proofErr w:type="spellEnd"/>
      <w:r w:rsidR="00284942" w:rsidRPr="009737FF">
        <w:rPr>
          <w:sz w:val="24"/>
          <w:szCs w:val="24"/>
        </w:rPr>
        <w:t xml:space="preserve"> </w:t>
      </w:r>
      <w:proofErr w:type="spellStart"/>
      <w:r w:rsidR="00284942" w:rsidRPr="009737FF">
        <w:rPr>
          <w:sz w:val="24"/>
          <w:szCs w:val="24"/>
        </w:rPr>
        <w:t>geçmiş</w:t>
      </w:r>
      <w:proofErr w:type="spellEnd"/>
      <w:r w:rsidR="00284942" w:rsidRPr="009737FF">
        <w:rPr>
          <w:sz w:val="24"/>
          <w:szCs w:val="24"/>
        </w:rPr>
        <w:t xml:space="preserve"> zaman </w:t>
      </w:r>
      <w:proofErr w:type="spellStart"/>
      <w:r w:rsidR="00284942" w:rsidRPr="009737FF">
        <w:rPr>
          <w:sz w:val="24"/>
          <w:szCs w:val="24"/>
        </w:rPr>
        <w:t>kipleri</w:t>
      </w:r>
      <w:proofErr w:type="spellEnd"/>
      <w:r w:rsidR="00284942" w:rsidRPr="009737FF">
        <w:rPr>
          <w:sz w:val="24"/>
          <w:szCs w:val="24"/>
        </w:rPr>
        <w:t xml:space="preserve"> </w:t>
      </w:r>
      <w:proofErr w:type="spellStart"/>
      <w:r w:rsidR="00284942" w:rsidRPr="009737FF">
        <w:rPr>
          <w:sz w:val="24"/>
          <w:szCs w:val="24"/>
        </w:rPr>
        <w:t>kullanılır</w:t>
      </w:r>
      <w:proofErr w:type="spellEnd"/>
      <w:r w:rsidR="00284942" w:rsidRPr="009737FF">
        <w:rPr>
          <w:sz w:val="24"/>
          <w:szCs w:val="24"/>
        </w:rPr>
        <w:t xml:space="preserve">. </w:t>
      </w:r>
      <w:proofErr w:type="spellStart"/>
      <w:r w:rsidR="00284942" w:rsidRPr="009737FF">
        <w:rPr>
          <w:sz w:val="24"/>
          <w:szCs w:val="24"/>
        </w:rPr>
        <w:t>Geniş</w:t>
      </w:r>
      <w:proofErr w:type="spellEnd"/>
      <w:r w:rsidR="00284942" w:rsidRPr="009737FF">
        <w:rPr>
          <w:sz w:val="24"/>
          <w:szCs w:val="24"/>
        </w:rPr>
        <w:t xml:space="preserve"> zaman </w:t>
      </w:r>
      <w:proofErr w:type="spellStart"/>
      <w:r w:rsidR="00284942" w:rsidRPr="009737FF">
        <w:rPr>
          <w:sz w:val="24"/>
          <w:szCs w:val="24"/>
        </w:rPr>
        <w:t>kipleri</w:t>
      </w:r>
      <w:proofErr w:type="spellEnd"/>
      <w:r w:rsidR="00284942" w:rsidRPr="009737FF">
        <w:rPr>
          <w:sz w:val="24"/>
          <w:szCs w:val="24"/>
        </w:rPr>
        <w:t>, “</w:t>
      </w:r>
      <w:proofErr w:type="spellStart"/>
      <w:r w:rsidR="00284942" w:rsidRPr="009737FF">
        <w:rPr>
          <w:sz w:val="24"/>
          <w:szCs w:val="24"/>
        </w:rPr>
        <w:t>yapılır</w:t>
      </w:r>
      <w:proofErr w:type="spellEnd"/>
      <w:r w:rsidR="00284942" w:rsidRPr="009737FF">
        <w:rPr>
          <w:sz w:val="24"/>
          <w:szCs w:val="24"/>
        </w:rPr>
        <w:t xml:space="preserve">, </w:t>
      </w:r>
      <w:proofErr w:type="spellStart"/>
      <w:r w:rsidR="00284942" w:rsidRPr="009737FF">
        <w:rPr>
          <w:sz w:val="24"/>
          <w:szCs w:val="24"/>
        </w:rPr>
        <w:t>gözlenir</w:t>
      </w:r>
      <w:proofErr w:type="spellEnd"/>
      <w:r w:rsidR="00284942" w:rsidRPr="009737FF">
        <w:rPr>
          <w:sz w:val="24"/>
          <w:szCs w:val="24"/>
        </w:rPr>
        <w:t xml:space="preserve">” </w:t>
      </w:r>
      <w:proofErr w:type="spellStart"/>
      <w:r w:rsidR="00284942" w:rsidRPr="009737FF">
        <w:rPr>
          <w:sz w:val="24"/>
          <w:szCs w:val="24"/>
        </w:rPr>
        <w:t>gibi</w:t>
      </w:r>
      <w:proofErr w:type="spellEnd"/>
      <w:r w:rsidR="00284942" w:rsidRPr="009737FF">
        <w:rPr>
          <w:sz w:val="24"/>
          <w:szCs w:val="24"/>
        </w:rPr>
        <w:t>,</w:t>
      </w:r>
      <w:r w:rsidR="00284942">
        <w:rPr>
          <w:sz w:val="24"/>
          <w:szCs w:val="24"/>
        </w:rPr>
        <w:t xml:space="preserve"> </w:t>
      </w:r>
      <w:proofErr w:type="spellStart"/>
      <w:r w:rsidR="00284942">
        <w:rPr>
          <w:sz w:val="24"/>
          <w:szCs w:val="24"/>
        </w:rPr>
        <w:t>ya</w:t>
      </w:r>
      <w:proofErr w:type="spellEnd"/>
      <w:r w:rsidR="00284942">
        <w:rPr>
          <w:sz w:val="24"/>
          <w:szCs w:val="24"/>
        </w:rPr>
        <w:t xml:space="preserve"> da </w:t>
      </w:r>
      <w:proofErr w:type="spellStart"/>
      <w:r w:rsidR="00284942">
        <w:rPr>
          <w:sz w:val="24"/>
          <w:szCs w:val="24"/>
        </w:rPr>
        <w:t>tekil</w:t>
      </w:r>
      <w:proofErr w:type="spellEnd"/>
      <w:r w:rsidR="00284942">
        <w:rPr>
          <w:sz w:val="24"/>
          <w:szCs w:val="24"/>
        </w:rPr>
        <w:t xml:space="preserve"> </w:t>
      </w:r>
      <w:proofErr w:type="spellStart"/>
      <w:r w:rsidR="00284942">
        <w:rPr>
          <w:sz w:val="24"/>
          <w:szCs w:val="24"/>
        </w:rPr>
        <w:t>şahış</w:t>
      </w:r>
      <w:proofErr w:type="spellEnd"/>
      <w:r w:rsidR="00284942">
        <w:rPr>
          <w:sz w:val="24"/>
          <w:szCs w:val="24"/>
        </w:rPr>
        <w:t xml:space="preserve"> </w:t>
      </w:r>
      <w:proofErr w:type="spellStart"/>
      <w:r w:rsidR="00284942">
        <w:rPr>
          <w:sz w:val="24"/>
          <w:szCs w:val="24"/>
        </w:rPr>
        <w:t>zamirleri</w:t>
      </w:r>
      <w:proofErr w:type="spellEnd"/>
      <w:r w:rsidR="00284942">
        <w:rPr>
          <w:sz w:val="24"/>
          <w:szCs w:val="24"/>
        </w:rPr>
        <w:t xml:space="preserve"> “Ben”, “Biz”, “</w:t>
      </w:r>
      <w:proofErr w:type="spellStart"/>
      <w:r w:rsidR="00284942">
        <w:rPr>
          <w:sz w:val="24"/>
          <w:szCs w:val="24"/>
        </w:rPr>
        <w:t>Onlar</w:t>
      </w:r>
      <w:proofErr w:type="spellEnd"/>
      <w:r w:rsidR="00284942">
        <w:rPr>
          <w:sz w:val="24"/>
          <w:szCs w:val="24"/>
        </w:rPr>
        <w:t>”</w:t>
      </w:r>
      <w:r w:rsidR="00284942" w:rsidRPr="009737FF">
        <w:rPr>
          <w:sz w:val="24"/>
          <w:szCs w:val="24"/>
        </w:rPr>
        <w:t xml:space="preserve"> </w:t>
      </w:r>
      <w:proofErr w:type="spellStart"/>
      <w:r w:rsidR="00284942" w:rsidRPr="009737FF">
        <w:rPr>
          <w:sz w:val="24"/>
          <w:szCs w:val="24"/>
        </w:rPr>
        <w:t>kullanılmaz</w:t>
      </w:r>
      <w:proofErr w:type="spellEnd"/>
      <w:r w:rsidR="00284942" w:rsidRPr="009737FF">
        <w:rPr>
          <w:sz w:val="24"/>
          <w:szCs w:val="24"/>
        </w:rPr>
        <w:t xml:space="preserve">. </w:t>
      </w:r>
      <w:proofErr w:type="spellStart"/>
      <w:r w:rsidR="00284942" w:rsidRPr="009737FF">
        <w:rPr>
          <w:sz w:val="24"/>
          <w:szCs w:val="24"/>
        </w:rPr>
        <w:t>İngilizcedeki</w:t>
      </w:r>
      <w:proofErr w:type="spellEnd"/>
      <w:r w:rsidR="00284942" w:rsidRPr="009737FF">
        <w:rPr>
          <w:sz w:val="24"/>
          <w:szCs w:val="24"/>
        </w:rPr>
        <w:t xml:space="preserve"> </w:t>
      </w:r>
      <w:r w:rsidR="00284942" w:rsidRPr="005A0D44">
        <w:rPr>
          <w:b/>
          <w:sz w:val="24"/>
          <w:szCs w:val="24"/>
        </w:rPr>
        <w:lastRenderedPageBreak/>
        <w:t>“Passive Voice”</w:t>
      </w:r>
      <w:r w:rsidR="00284942" w:rsidRPr="009737FF">
        <w:rPr>
          <w:sz w:val="24"/>
          <w:szCs w:val="24"/>
        </w:rPr>
        <w:t xml:space="preserve"> </w:t>
      </w:r>
      <w:proofErr w:type="spellStart"/>
      <w:r w:rsidR="00284942" w:rsidRPr="009737FF">
        <w:rPr>
          <w:sz w:val="24"/>
          <w:szCs w:val="24"/>
        </w:rPr>
        <w:t>yapısı</w:t>
      </w:r>
      <w:proofErr w:type="spellEnd"/>
      <w:r w:rsidR="00284942" w:rsidRPr="009737FF">
        <w:rPr>
          <w:sz w:val="24"/>
          <w:szCs w:val="24"/>
        </w:rPr>
        <w:t xml:space="preserve"> </w:t>
      </w:r>
      <w:proofErr w:type="spellStart"/>
      <w:r w:rsidR="00284942" w:rsidRPr="009737FF">
        <w:rPr>
          <w:sz w:val="24"/>
          <w:szCs w:val="24"/>
        </w:rPr>
        <w:t>kullanılır</w:t>
      </w:r>
      <w:proofErr w:type="spellEnd"/>
      <w:r w:rsidR="00284942" w:rsidRPr="009737FF">
        <w:rPr>
          <w:sz w:val="24"/>
          <w:szCs w:val="24"/>
        </w:rPr>
        <w:t>.</w:t>
      </w:r>
      <w:r w:rsidR="00A23E05">
        <w:rPr>
          <w:sz w:val="24"/>
          <w:szCs w:val="24"/>
        </w:rPr>
        <w:t xml:space="preserve"> </w:t>
      </w:r>
      <w:r w:rsidR="00A23E05" w:rsidRPr="002F0163">
        <w:rPr>
          <w:sz w:val="24"/>
          <w:szCs w:val="24"/>
          <w:lang w:val="tr-TR"/>
        </w:rPr>
        <w:t>Mühendislik alanında ve bilimsel raporların yazımında özet bölümü önemli rol oynar çünkü bu bölümde okuyucuya çalışmanızın ne hakkında olduğu ve neler başarıldığı anlatılmaktadır.</w:t>
      </w:r>
      <w:r w:rsidR="00A23E05">
        <w:rPr>
          <w:sz w:val="24"/>
          <w:szCs w:val="24"/>
          <w:lang w:val="tr-TR"/>
        </w:rPr>
        <w:t xml:space="preserve"> Eğer okuyucu özette yazan konu ile </w:t>
      </w:r>
      <w:r w:rsidR="00A23E05" w:rsidRPr="002F0163">
        <w:rPr>
          <w:sz w:val="24"/>
          <w:szCs w:val="24"/>
          <w:lang w:val="tr-TR"/>
        </w:rPr>
        <w:t>ilgilenirse</w:t>
      </w:r>
      <w:r w:rsidR="00A23E05">
        <w:rPr>
          <w:sz w:val="24"/>
          <w:szCs w:val="24"/>
          <w:lang w:val="tr-TR"/>
        </w:rPr>
        <w:t>, raporun</w:t>
      </w:r>
      <w:r w:rsidR="00A23E05" w:rsidRPr="002F0163">
        <w:rPr>
          <w:sz w:val="24"/>
          <w:szCs w:val="24"/>
          <w:lang w:val="tr-TR"/>
        </w:rPr>
        <w:t xml:space="preserve"> devamını da okur. Değilse, okuyucu rapor için sadece kısa bir zaman harcamış olur.</w:t>
      </w:r>
    </w:p>
    <w:p w14:paraId="2B9E9F9B" w14:textId="7E197DE9" w:rsidR="00A67E91" w:rsidRDefault="00DF50E6" w:rsidP="00284942">
      <w:pPr>
        <w:spacing w:before="120" w:after="120" w:line="360" w:lineRule="auto"/>
        <w:ind w:left="102" w:right="2356"/>
        <w:jc w:val="both"/>
        <w:rPr>
          <w:sz w:val="24"/>
          <w:szCs w:val="24"/>
        </w:rPr>
      </w:pPr>
      <w:r>
        <w:rPr>
          <w:b/>
          <w:sz w:val="24"/>
          <w:szCs w:val="24"/>
        </w:rPr>
        <w:t>2.7</w:t>
      </w:r>
      <w:r w:rsidR="00636028">
        <w:rPr>
          <w:b/>
          <w:sz w:val="24"/>
          <w:szCs w:val="24"/>
        </w:rPr>
        <w:t xml:space="preserve">. </w:t>
      </w:r>
      <w:r w:rsidR="005A0D44">
        <w:rPr>
          <w:b/>
          <w:sz w:val="24"/>
          <w:szCs w:val="24"/>
        </w:rPr>
        <w:t xml:space="preserve"> </w:t>
      </w:r>
      <w:proofErr w:type="spellStart"/>
      <w:r w:rsidR="00636028">
        <w:rPr>
          <w:b/>
          <w:sz w:val="24"/>
          <w:szCs w:val="24"/>
        </w:rPr>
        <w:t>Semboller</w:t>
      </w:r>
      <w:proofErr w:type="spellEnd"/>
      <w:r w:rsidR="00636028">
        <w:rPr>
          <w:b/>
          <w:sz w:val="24"/>
          <w:szCs w:val="24"/>
        </w:rPr>
        <w:t xml:space="preserve"> </w:t>
      </w:r>
      <w:proofErr w:type="spellStart"/>
      <w:r w:rsidR="00636028">
        <w:rPr>
          <w:b/>
          <w:sz w:val="24"/>
          <w:szCs w:val="24"/>
        </w:rPr>
        <w:t>ve</w:t>
      </w:r>
      <w:proofErr w:type="spellEnd"/>
      <w:r w:rsidR="00636028">
        <w:rPr>
          <w:b/>
          <w:sz w:val="24"/>
          <w:szCs w:val="24"/>
        </w:rPr>
        <w:t xml:space="preserve"> </w:t>
      </w:r>
      <w:proofErr w:type="spellStart"/>
      <w:r w:rsidR="00636028">
        <w:rPr>
          <w:b/>
          <w:sz w:val="24"/>
          <w:szCs w:val="24"/>
        </w:rPr>
        <w:t>K</w:t>
      </w:r>
      <w:r w:rsidR="00636028">
        <w:rPr>
          <w:b/>
          <w:spacing w:val="1"/>
          <w:sz w:val="24"/>
          <w:szCs w:val="24"/>
        </w:rPr>
        <w:t>ı</w:t>
      </w:r>
      <w:r w:rsidR="00636028">
        <w:rPr>
          <w:b/>
          <w:sz w:val="24"/>
          <w:szCs w:val="24"/>
        </w:rPr>
        <w:t>saltmalar</w:t>
      </w:r>
      <w:proofErr w:type="spellEnd"/>
      <w:r w:rsidR="00636028">
        <w:rPr>
          <w:b/>
          <w:sz w:val="24"/>
          <w:szCs w:val="24"/>
        </w:rPr>
        <w:t xml:space="preserve"> (Symbols and Abb</w:t>
      </w:r>
      <w:r w:rsidR="00636028">
        <w:rPr>
          <w:b/>
          <w:spacing w:val="1"/>
          <w:sz w:val="24"/>
          <w:szCs w:val="24"/>
        </w:rPr>
        <w:t>r</w:t>
      </w:r>
      <w:r w:rsidR="00636028">
        <w:rPr>
          <w:b/>
          <w:sz w:val="24"/>
          <w:szCs w:val="24"/>
        </w:rPr>
        <w:t>eviations)</w:t>
      </w:r>
    </w:p>
    <w:p w14:paraId="23A29A4D" w14:textId="31809F3C" w:rsidR="00832E43" w:rsidRDefault="00D75925" w:rsidP="00284942">
      <w:pPr>
        <w:spacing w:before="120" w:after="120" w:line="360" w:lineRule="auto"/>
        <w:ind w:left="102" w:right="70"/>
        <w:jc w:val="both"/>
        <w:rPr>
          <w:sz w:val="24"/>
          <w:szCs w:val="24"/>
        </w:rPr>
      </w:pPr>
      <w:proofErr w:type="spellStart"/>
      <w:r>
        <w:rPr>
          <w:sz w:val="24"/>
          <w:szCs w:val="24"/>
        </w:rPr>
        <w:t>Rapor</w:t>
      </w:r>
      <w:proofErr w:type="spellEnd"/>
      <w:r w:rsidR="00636028">
        <w:rPr>
          <w:sz w:val="24"/>
          <w:szCs w:val="24"/>
        </w:rPr>
        <w:t xml:space="preserve"> </w:t>
      </w:r>
      <w:proofErr w:type="spellStart"/>
      <w:r w:rsidR="00636028">
        <w:rPr>
          <w:sz w:val="24"/>
          <w:szCs w:val="24"/>
        </w:rPr>
        <w:t>içerisindeki</w:t>
      </w:r>
      <w:proofErr w:type="spellEnd"/>
      <w:r w:rsidR="00636028">
        <w:rPr>
          <w:sz w:val="24"/>
          <w:szCs w:val="24"/>
        </w:rPr>
        <w:t xml:space="preserve"> </w:t>
      </w:r>
      <w:proofErr w:type="spellStart"/>
      <w:r w:rsidR="00636028">
        <w:rPr>
          <w:sz w:val="24"/>
          <w:szCs w:val="24"/>
        </w:rPr>
        <w:t>se</w:t>
      </w:r>
      <w:r w:rsidR="00636028">
        <w:rPr>
          <w:spacing w:val="-2"/>
          <w:sz w:val="24"/>
          <w:szCs w:val="24"/>
        </w:rPr>
        <w:t>m</w:t>
      </w:r>
      <w:r w:rsidR="00636028">
        <w:rPr>
          <w:sz w:val="24"/>
          <w:szCs w:val="24"/>
        </w:rPr>
        <w:t>bol</w:t>
      </w:r>
      <w:proofErr w:type="spellEnd"/>
      <w:r w:rsidR="00636028">
        <w:rPr>
          <w:sz w:val="24"/>
          <w:szCs w:val="24"/>
        </w:rPr>
        <w:t xml:space="preserve"> </w:t>
      </w:r>
      <w:proofErr w:type="spellStart"/>
      <w:r w:rsidR="00636028">
        <w:rPr>
          <w:sz w:val="24"/>
          <w:szCs w:val="24"/>
        </w:rPr>
        <w:t>ve</w:t>
      </w:r>
      <w:proofErr w:type="spellEnd"/>
      <w:r w:rsidR="00636028">
        <w:rPr>
          <w:sz w:val="24"/>
          <w:szCs w:val="24"/>
        </w:rPr>
        <w:t xml:space="preserve"> </w:t>
      </w:r>
      <w:proofErr w:type="spellStart"/>
      <w:r w:rsidR="00636028">
        <w:rPr>
          <w:spacing w:val="-1"/>
          <w:sz w:val="24"/>
          <w:szCs w:val="24"/>
        </w:rPr>
        <w:t>k</w:t>
      </w:r>
      <w:r w:rsidR="00636028">
        <w:rPr>
          <w:spacing w:val="1"/>
          <w:sz w:val="24"/>
          <w:szCs w:val="24"/>
        </w:rPr>
        <w:t>ı</w:t>
      </w:r>
      <w:r w:rsidR="00636028">
        <w:rPr>
          <w:sz w:val="24"/>
          <w:szCs w:val="24"/>
        </w:rPr>
        <w:t>salt</w:t>
      </w:r>
      <w:r w:rsidR="00636028">
        <w:rPr>
          <w:spacing w:val="-2"/>
          <w:sz w:val="24"/>
          <w:szCs w:val="24"/>
        </w:rPr>
        <w:t>m</w:t>
      </w:r>
      <w:r w:rsidR="00636028">
        <w:rPr>
          <w:sz w:val="24"/>
          <w:szCs w:val="24"/>
        </w:rPr>
        <w:t>alar</w:t>
      </w:r>
      <w:proofErr w:type="spellEnd"/>
      <w:r w:rsidR="00636028">
        <w:rPr>
          <w:sz w:val="24"/>
          <w:szCs w:val="24"/>
        </w:rPr>
        <w:t xml:space="preserve">, </w:t>
      </w:r>
      <w:proofErr w:type="spellStart"/>
      <w:r w:rsidR="00636028">
        <w:rPr>
          <w:sz w:val="24"/>
          <w:szCs w:val="24"/>
        </w:rPr>
        <w:t>a</w:t>
      </w:r>
      <w:r w:rsidR="00636028">
        <w:rPr>
          <w:spacing w:val="-1"/>
          <w:sz w:val="24"/>
          <w:szCs w:val="24"/>
        </w:rPr>
        <w:t>y</w:t>
      </w:r>
      <w:r w:rsidR="00636028">
        <w:rPr>
          <w:sz w:val="24"/>
          <w:szCs w:val="24"/>
        </w:rPr>
        <w:t>rı</w:t>
      </w:r>
      <w:proofErr w:type="spellEnd"/>
      <w:r w:rsidR="00636028">
        <w:rPr>
          <w:spacing w:val="1"/>
          <w:sz w:val="24"/>
          <w:szCs w:val="24"/>
        </w:rPr>
        <w:t xml:space="preserve"> </w:t>
      </w:r>
      <w:proofErr w:type="spellStart"/>
      <w:r w:rsidR="00636028">
        <w:rPr>
          <w:sz w:val="24"/>
          <w:szCs w:val="24"/>
        </w:rPr>
        <w:t>liste</w:t>
      </w:r>
      <w:proofErr w:type="spellEnd"/>
      <w:r w:rsidR="00636028">
        <w:rPr>
          <w:sz w:val="24"/>
          <w:szCs w:val="24"/>
        </w:rPr>
        <w:t xml:space="preserve"> </w:t>
      </w:r>
      <w:proofErr w:type="spellStart"/>
      <w:r w:rsidR="00636028">
        <w:rPr>
          <w:sz w:val="24"/>
          <w:szCs w:val="24"/>
        </w:rPr>
        <w:t>halinde</w:t>
      </w:r>
      <w:proofErr w:type="spellEnd"/>
      <w:r w:rsidR="00636028">
        <w:rPr>
          <w:sz w:val="24"/>
          <w:szCs w:val="24"/>
        </w:rPr>
        <w:t xml:space="preserve"> </w:t>
      </w:r>
      <w:proofErr w:type="spellStart"/>
      <w:r w:rsidR="00636028">
        <w:rPr>
          <w:sz w:val="24"/>
          <w:szCs w:val="24"/>
        </w:rPr>
        <w:t>verilir</w:t>
      </w:r>
      <w:proofErr w:type="spellEnd"/>
      <w:r w:rsidR="00636028">
        <w:rPr>
          <w:sz w:val="24"/>
          <w:szCs w:val="24"/>
        </w:rPr>
        <w:t xml:space="preserve">. </w:t>
      </w:r>
      <w:proofErr w:type="spellStart"/>
      <w:r w:rsidR="00636028">
        <w:rPr>
          <w:sz w:val="24"/>
          <w:szCs w:val="24"/>
        </w:rPr>
        <w:t>Sembol</w:t>
      </w:r>
      <w:proofErr w:type="spellEnd"/>
      <w:r w:rsidR="00636028">
        <w:rPr>
          <w:sz w:val="24"/>
          <w:szCs w:val="24"/>
        </w:rPr>
        <w:t xml:space="preserve"> </w:t>
      </w:r>
      <w:proofErr w:type="spellStart"/>
      <w:r w:rsidR="00636028">
        <w:rPr>
          <w:sz w:val="24"/>
          <w:szCs w:val="24"/>
        </w:rPr>
        <w:t>ve</w:t>
      </w:r>
      <w:proofErr w:type="spellEnd"/>
      <w:r w:rsidR="00636028">
        <w:rPr>
          <w:sz w:val="24"/>
          <w:szCs w:val="24"/>
        </w:rPr>
        <w:t xml:space="preserve"> </w:t>
      </w:r>
      <w:proofErr w:type="spellStart"/>
      <w:r w:rsidR="00636028">
        <w:rPr>
          <w:sz w:val="24"/>
          <w:szCs w:val="24"/>
        </w:rPr>
        <w:t>indisler</w:t>
      </w:r>
      <w:proofErr w:type="spellEnd"/>
      <w:r w:rsidR="00636028">
        <w:rPr>
          <w:sz w:val="24"/>
          <w:szCs w:val="24"/>
        </w:rPr>
        <w:t xml:space="preserve"> </w:t>
      </w:r>
      <w:proofErr w:type="spellStart"/>
      <w:r w:rsidR="00636028">
        <w:rPr>
          <w:sz w:val="24"/>
          <w:szCs w:val="24"/>
        </w:rPr>
        <w:t>ile</w:t>
      </w:r>
      <w:proofErr w:type="spellEnd"/>
      <w:r w:rsidR="00636028">
        <w:rPr>
          <w:sz w:val="24"/>
          <w:szCs w:val="24"/>
        </w:rPr>
        <w:t xml:space="preserve"> </w:t>
      </w:r>
      <w:proofErr w:type="spellStart"/>
      <w:r w:rsidR="00636028">
        <w:rPr>
          <w:spacing w:val="-1"/>
          <w:sz w:val="24"/>
          <w:szCs w:val="24"/>
        </w:rPr>
        <w:t>kı</w:t>
      </w:r>
      <w:r w:rsidR="00636028">
        <w:rPr>
          <w:sz w:val="24"/>
          <w:szCs w:val="24"/>
        </w:rPr>
        <w:t>salt</w:t>
      </w:r>
      <w:r w:rsidR="00636028">
        <w:rPr>
          <w:spacing w:val="-2"/>
          <w:sz w:val="24"/>
          <w:szCs w:val="24"/>
        </w:rPr>
        <w:t>m</w:t>
      </w:r>
      <w:r w:rsidR="00636028">
        <w:rPr>
          <w:sz w:val="24"/>
          <w:szCs w:val="24"/>
        </w:rPr>
        <w:t>alar</w:t>
      </w:r>
      <w:proofErr w:type="spellEnd"/>
      <w:r w:rsidR="00636028">
        <w:rPr>
          <w:sz w:val="24"/>
          <w:szCs w:val="24"/>
        </w:rPr>
        <w:t xml:space="preserve">, </w:t>
      </w:r>
      <w:proofErr w:type="spellStart"/>
      <w:r w:rsidR="00636028">
        <w:rPr>
          <w:spacing w:val="-1"/>
          <w:sz w:val="24"/>
          <w:szCs w:val="24"/>
        </w:rPr>
        <w:t>alf</w:t>
      </w:r>
      <w:r w:rsidR="00636028">
        <w:rPr>
          <w:sz w:val="24"/>
          <w:szCs w:val="24"/>
        </w:rPr>
        <w:t>abetik</w:t>
      </w:r>
      <w:proofErr w:type="spellEnd"/>
      <w:r w:rsidR="00636028">
        <w:rPr>
          <w:sz w:val="24"/>
          <w:szCs w:val="24"/>
        </w:rPr>
        <w:t xml:space="preserve"> </w:t>
      </w:r>
      <w:proofErr w:type="spellStart"/>
      <w:r w:rsidR="00636028">
        <w:rPr>
          <w:sz w:val="24"/>
          <w:szCs w:val="24"/>
        </w:rPr>
        <w:t>s</w:t>
      </w:r>
      <w:r w:rsidR="00636028">
        <w:rPr>
          <w:spacing w:val="-1"/>
          <w:sz w:val="24"/>
          <w:szCs w:val="24"/>
        </w:rPr>
        <w:t>ı</w:t>
      </w:r>
      <w:r w:rsidR="00636028">
        <w:rPr>
          <w:sz w:val="24"/>
          <w:szCs w:val="24"/>
        </w:rPr>
        <w:t>r</w:t>
      </w:r>
      <w:r w:rsidR="00636028">
        <w:rPr>
          <w:spacing w:val="-1"/>
          <w:sz w:val="24"/>
          <w:szCs w:val="24"/>
        </w:rPr>
        <w:t>a</w:t>
      </w:r>
      <w:r w:rsidR="00636028">
        <w:rPr>
          <w:sz w:val="24"/>
          <w:szCs w:val="24"/>
        </w:rPr>
        <w:t>da</w:t>
      </w:r>
      <w:proofErr w:type="spellEnd"/>
      <w:r w:rsidR="00636028">
        <w:rPr>
          <w:sz w:val="24"/>
          <w:szCs w:val="24"/>
        </w:rPr>
        <w:t xml:space="preserve"> </w:t>
      </w:r>
      <w:proofErr w:type="spellStart"/>
      <w:r w:rsidR="00636028">
        <w:rPr>
          <w:sz w:val="24"/>
          <w:szCs w:val="24"/>
        </w:rPr>
        <w:t>li</w:t>
      </w:r>
      <w:r w:rsidR="00636028">
        <w:rPr>
          <w:spacing w:val="-1"/>
          <w:sz w:val="24"/>
          <w:szCs w:val="24"/>
        </w:rPr>
        <w:t>s</w:t>
      </w:r>
      <w:r w:rsidR="00636028">
        <w:rPr>
          <w:sz w:val="24"/>
          <w:szCs w:val="24"/>
        </w:rPr>
        <w:t>teleni</w:t>
      </w:r>
      <w:r w:rsidR="00636028">
        <w:rPr>
          <w:spacing w:val="-1"/>
          <w:sz w:val="24"/>
          <w:szCs w:val="24"/>
        </w:rPr>
        <w:t>r</w:t>
      </w:r>
      <w:r w:rsidR="00636028">
        <w:rPr>
          <w:spacing w:val="1"/>
          <w:sz w:val="24"/>
          <w:szCs w:val="24"/>
        </w:rPr>
        <w:t>l</w:t>
      </w:r>
      <w:r w:rsidR="00636028">
        <w:rPr>
          <w:sz w:val="24"/>
          <w:szCs w:val="24"/>
        </w:rPr>
        <w:t>er</w:t>
      </w:r>
      <w:proofErr w:type="spellEnd"/>
      <w:r w:rsidR="00636028">
        <w:rPr>
          <w:sz w:val="24"/>
          <w:szCs w:val="24"/>
        </w:rPr>
        <w:t xml:space="preserve">. </w:t>
      </w:r>
      <w:proofErr w:type="spellStart"/>
      <w:r w:rsidR="00832E43" w:rsidRPr="009737FF">
        <w:rPr>
          <w:sz w:val="24"/>
          <w:szCs w:val="24"/>
        </w:rPr>
        <w:t>Semboller</w:t>
      </w:r>
      <w:proofErr w:type="spellEnd"/>
      <w:r w:rsidR="00832E43" w:rsidRPr="009737FF">
        <w:rPr>
          <w:sz w:val="24"/>
          <w:szCs w:val="24"/>
        </w:rPr>
        <w:t xml:space="preserve"> </w:t>
      </w:r>
      <w:proofErr w:type="spellStart"/>
      <w:r w:rsidR="00832E43" w:rsidRPr="009737FF">
        <w:rPr>
          <w:sz w:val="24"/>
          <w:szCs w:val="24"/>
        </w:rPr>
        <w:t>ve</w:t>
      </w:r>
      <w:proofErr w:type="spellEnd"/>
      <w:r w:rsidR="00832E43" w:rsidRPr="009737FF">
        <w:rPr>
          <w:sz w:val="24"/>
          <w:szCs w:val="24"/>
        </w:rPr>
        <w:t xml:space="preserve"> </w:t>
      </w:r>
      <w:proofErr w:type="spellStart"/>
      <w:r w:rsidR="00832E43" w:rsidRPr="009737FF">
        <w:rPr>
          <w:sz w:val="24"/>
          <w:szCs w:val="24"/>
        </w:rPr>
        <w:t>kısaltılmış</w:t>
      </w:r>
      <w:proofErr w:type="spellEnd"/>
      <w:r w:rsidR="00832E43" w:rsidRPr="009737FF">
        <w:rPr>
          <w:sz w:val="24"/>
          <w:szCs w:val="24"/>
        </w:rPr>
        <w:t xml:space="preserve"> </w:t>
      </w:r>
      <w:proofErr w:type="spellStart"/>
      <w:r w:rsidR="00832E43" w:rsidRPr="009737FF">
        <w:rPr>
          <w:sz w:val="24"/>
          <w:szCs w:val="24"/>
        </w:rPr>
        <w:t>kavramlar</w:t>
      </w:r>
      <w:proofErr w:type="spellEnd"/>
      <w:r w:rsidR="00832E43" w:rsidRPr="009737FF">
        <w:rPr>
          <w:sz w:val="24"/>
          <w:szCs w:val="24"/>
        </w:rPr>
        <w:t xml:space="preserve"> sola </w:t>
      </w:r>
      <w:proofErr w:type="spellStart"/>
      <w:r w:rsidR="00832E43" w:rsidRPr="009737FF">
        <w:rPr>
          <w:sz w:val="24"/>
          <w:szCs w:val="24"/>
        </w:rPr>
        <w:t>dayalı</w:t>
      </w:r>
      <w:proofErr w:type="spellEnd"/>
      <w:r w:rsidR="00832E43" w:rsidRPr="009737FF">
        <w:rPr>
          <w:sz w:val="24"/>
          <w:szCs w:val="24"/>
        </w:rPr>
        <w:t xml:space="preserve"> </w:t>
      </w:r>
      <w:proofErr w:type="spellStart"/>
      <w:r w:rsidR="00832E43" w:rsidRPr="009737FF">
        <w:rPr>
          <w:sz w:val="24"/>
          <w:szCs w:val="24"/>
        </w:rPr>
        <w:t>olarak</w:t>
      </w:r>
      <w:proofErr w:type="spellEnd"/>
      <w:r w:rsidR="00832E43" w:rsidRPr="009737FF">
        <w:rPr>
          <w:sz w:val="24"/>
          <w:szCs w:val="24"/>
        </w:rPr>
        <w:t xml:space="preserve"> </w:t>
      </w:r>
      <w:r w:rsidR="00832E43" w:rsidRPr="009737FF">
        <w:rPr>
          <w:b/>
          <w:sz w:val="24"/>
          <w:szCs w:val="24"/>
        </w:rPr>
        <w:t xml:space="preserve">12 punto </w:t>
      </w:r>
      <w:proofErr w:type="spellStart"/>
      <w:r w:rsidR="00832E43" w:rsidRPr="009737FF">
        <w:rPr>
          <w:b/>
          <w:sz w:val="24"/>
          <w:szCs w:val="24"/>
        </w:rPr>
        <w:t>ve</w:t>
      </w:r>
      <w:proofErr w:type="spellEnd"/>
      <w:r w:rsidR="00832E43" w:rsidRPr="009737FF">
        <w:rPr>
          <w:b/>
          <w:sz w:val="24"/>
          <w:szCs w:val="24"/>
        </w:rPr>
        <w:t xml:space="preserve"> </w:t>
      </w:r>
      <w:proofErr w:type="spellStart"/>
      <w:r w:rsidR="00832E43" w:rsidRPr="009737FF">
        <w:rPr>
          <w:b/>
          <w:sz w:val="24"/>
          <w:szCs w:val="24"/>
        </w:rPr>
        <w:t>koyu</w:t>
      </w:r>
      <w:proofErr w:type="spellEnd"/>
      <w:r w:rsidR="00832E43" w:rsidRPr="009737FF">
        <w:rPr>
          <w:b/>
          <w:sz w:val="24"/>
          <w:szCs w:val="24"/>
        </w:rPr>
        <w:t xml:space="preserve"> </w:t>
      </w:r>
      <w:proofErr w:type="spellStart"/>
      <w:r w:rsidR="00832E43" w:rsidRPr="009737FF">
        <w:rPr>
          <w:sz w:val="24"/>
          <w:szCs w:val="24"/>
        </w:rPr>
        <w:t>olarak</w:t>
      </w:r>
      <w:proofErr w:type="spellEnd"/>
      <w:r w:rsidR="00832E43" w:rsidRPr="009737FF">
        <w:rPr>
          <w:sz w:val="24"/>
          <w:szCs w:val="24"/>
        </w:rPr>
        <w:t xml:space="preserve"> </w:t>
      </w:r>
      <w:proofErr w:type="spellStart"/>
      <w:r w:rsidR="00832E43" w:rsidRPr="009737FF">
        <w:rPr>
          <w:sz w:val="24"/>
          <w:szCs w:val="24"/>
        </w:rPr>
        <w:t>yazılır</w:t>
      </w:r>
      <w:proofErr w:type="spellEnd"/>
      <w:r w:rsidR="00832E43" w:rsidRPr="009737FF">
        <w:rPr>
          <w:sz w:val="24"/>
          <w:szCs w:val="24"/>
        </w:rPr>
        <w:t>.</w:t>
      </w:r>
      <w:r w:rsidR="00832E43">
        <w:rPr>
          <w:sz w:val="24"/>
          <w:szCs w:val="24"/>
        </w:rPr>
        <w:t xml:space="preserve"> </w:t>
      </w:r>
      <w:proofErr w:type="spellStart"/>
      <w:r w:rsidR="00832E43">
        <w:rPr>
          <w:sz w:val="24"/>
          <w:szCs w:val="24"/>
        </w:rPr>
        <w:t>Sembolden</w:t>
      </w:r>
      <w:proofErr w:type="spellEnd"/>
      <w:r w:rsidR="00832E43">
        <w:rPr>
          <w:sz w:val="24"/>
          <w:szCs w:val="24"/>
        </w:rPr>
        <w:t xml:space="preserve"> </w:t>
      </w:r>
      <w:proofErr w:type="spellStart"/>
      <w:r w:rsidR="00832E43">
        <w:rPr>
          <w:sz w:val="24"/>
          <w:szCs w:val="24"/>
        </w:rPr>
        <w:t>sonraki</w:t>
      </w:r>
      <w:proofErr w:type="spellEnd"/>
      <w:r w:rsidR="00832E43">
        <w:rPr>
          <w:sz w:val="24"/>
          <w:szCs w:val="24"/>
        </w:rPr>
        <w:t xml:space="preserve"> </w:t>
      </w:r>
      <w:proofErr w:type="spellStart"/>
      <w:r w:rsidR="00832E43">
        <w:rPr>
          <w:sz w:val="24"/>
          <w:szCs w:val="24"/>
        </w:rPr>
        <w:t>metin</w:t>
      </w:r>
      <w:proofErr w:type="spellEnd"/>
      <w:r w:rsidR="00832E43">
        <w:rPr>
          <w:sz w:val="24"/>
          <w:szCs w:val="24"/>
        </w:rPr>
        <w:t xml:space="preserve"> </w:t>
      </w:r>
      <w:r w:rsidR="00832E43" w:rsidRPr="009737FF">
        <w:rPr>
          <w:b/>
          <w:sz w:val="24"/>
          <w:szCs w:val="24"/>
        </w:rPr>
        <w:t>12 punto,</w:t>
      </w:r>
      <w:r w:rsidR="00832E43">
        <w:rPr>
          <w:b/>
          <w:sz w:val="24"/>
          <w:szCs w:val="24"/>
        </w:rPr>
        <w:t xml:space="preserve"> normal </w:t>
      </w:r>
      <w:proofErr w:type="spellStart"/>
      <w:r w:rsidR="00832E43">
        <w:rPr>
          <w:b/>
          <w:sz w:val="24"/>
          <w:szCs w:val="24"/>
        </w:rPr>
        <w:t>ve</w:t>
      </w:r>
      <w:proofErr w:type="spellEnd"/>
      <w:r w:rsidR="00832E43" w:rsidRPr="009737FF">
        <w:rPr>
          <w:b/>
          <w:sz w:val="24"/>
          <w:szCs w:val="24"/>
        </w:rPr>
        <w:t xml:space="preserve"> 1</w:t>
      </w:r>
      <w:r w:rsidR="00832E43">
        <w:rPr>
          <w:b/>
          <w:sz w:val="24"/>
          <w:szCs w:val="24"/>
        </w:rPr>
        <w:t>,5</w:t>
      </w:r>
      <w:r w:rsidR="00832E43" w:rsidRPr="009737FF">
        <w:rPr>
          <w:b/>
          <w:sz w:val="24"/>
          <w:szCs w:val="24"/>
        </w:rPr>
        <w:t xml:space="preserve"> tam </w:t>
      </w:r>
      <w:proofErr w:type="spellStart"/>
      <w:r w:rsidR="00832E43" w:rsidRPr="009737FF">
        <w:rPr>
          <w:b/>
          <w:sz w:val="24"/>
          <w:szCs w:val="24"/>
        </w:rPr>
        <w:t>satır</w:t>
      </w:r>
      <w:proofErr w:type="spellEnd"/>
      <w:r w:rsidR="00832E43" w:rsidRPr="009737FF">
        <w:rPr>
          <w:b/>
          <w:sz w:val="24"/>
          <w:szCs w:val="24"/>
        </w:rPr>
        <w:t xml:space="preserve"> </w:t>
      </w:r>
      <w:proofErr w:type="spellStart"/>
      <w:r w:rsidR="00832E43" w:rsidRPr="009737FF">
        <w:rPr>
          <w:b/>
          <w:sz w:val="24"/>
          <w:szCs w:val="24"/>
        </w:rPr>
        <w:t>aralığı</w:t>
      </w:r>
      <w:proofErr w:type="spellEnd"/>
      <w:r w:rsidR="00832E43" w:rsidRPr="009737FF">
        <w:rPr>
          <w:sz w:val="24"/>
          <w:szCs w:val="24"/>
        </w:rPr>
        <w:t xml:space="preserve"> </w:t>
      </w:r>
      <w:proofErr w:type="spellStart"/>
      <w:r w:rsidR="00832E43" w:rsidRPr="009737FF">
        <w:rPr>
          <w:sz w:val="24"/>
          <w:szCs w:val="24"/>
        </w:rPr>
        <w:t>ile</w:t>
      </w:r>
      <w:proofErr w:type="spellEnd"/>
      <w:r w:rsidR="00832E43" w:rsidRPr="009737FF">
        <w:rPr>
          <w:sz w:val="24"/>
          <w:szCs w:val="24"/>
        </w:rPr>
        <w:t xml:space="preserve"> </w:t>
      </w:r>
      <w:proofErr w:type="spellStart"/>
      <w:r w:rsidR="00832E43">
        <w:rPr>
          <w:sz w:val="24"/>
          <w:szCs w:val="24"/>
        </w:rPr>
        <w:t>listelenir</w:t>
      </w:r>
      <w:proofErr w:type="spellEnd"/>
      <w:r w:rsidR="00832E43" w:rsidRPr="009737FF">
        <w:rPr>
          <w:sz w:val="24"/>
          <w:szCs w:val="24"/>
        </w:rPr>
        <w:t xml:space="preserve">. </w:t>
      </w:r>
      <w:proofErr w:type="spellStart"/>
      <w:r w:rsidR="00832E43">
        <w:rPr>
          <w:sz w:val="24"/>
          <w:szCs w:val="24"/>
        </w:rPr>
        <w:t>Sembol</w:t>
      </w:r>
      <w:proofErr w:type="spellEnd"/>
      <w:r w:rsidR="00832E43">
        <w:rPr>
          <w:sz w:val="24"/>
          <w:szCs w:val="24"/>
        </w:rPr>
        <w:t xml:space="preserve"> </w:t>
      </w:r>
      <w:proofErr w:type="spellStart"/>
      <w:r w:rsidR="00832E43">
        <w:rPr>
          <w:sz w:val="24"/>
          <w:szCs w:val="24"/>
        </w:rPr>
        <w:t>ve</w:t>
      </w:r>
      <w:proofErr w:type="spellEnd"/>
      <w:r w:rsidR="00832E43">
        <w:rPr>
          <w:sz w:val="24"/>
          <w:szCs w:val="24"/>
        </w:rPr>
        <w:t xml:space="preserve"> </w:t>
      </w:r>
      <w:proofErr w:type="spellStart"/>
      <w:r w:rsidR="00832E43">
        <w:rPr>
          <w:sz w:val="24"/>
          <w:szCs w:val="24"/>
        </w:rPr>
        <w:t>Kısaltmalar</w:t>
      </w:r>
      <w:proofErr w:type="spellEnd"/>
      <w:r w:rsidR="00832E43">
        <w:rPr>
          <w:sz w:val="24"/>
          <w:szCs w:val="24"/>
        </w:rPr>
        <w:t xml:space="preserve"> </w:t>
      </w:r>
      <w:proofErr w:type="spellStart"/>
      <w:r w:rsidR="00832E43">
        <w:rPr>
          <w:sz w:val="24"/>
          <w:szCs w:val="24"/>
        </w:rPr>
        <w:t>birlikte</w:t>
      </w:r>
      <w:proofErr w:type="spellEnd"/>
      <w:r w:rsidR="00832E43">
        <w:rPr>
          <w:sz w:val="24"/>
          <w:szCs w:val="24"/>
        </w:rPr>
        <w:t xml:space="preserve"> </w:t>
      </w:r>
      <w:proofErr w:type="spellStart"/>
      <w:r w:rsidR="00832E43">
        <w:rPr>
          <w:sz w:val="24"/>
          <w:szCs w:val="24"/>
        </w:rPr>
        <w:t>tek</w:t>
      </w:r>
      <w:proofErr w:type="spellEnd"/>
      <w:r w:rsidR="00832E43">
        <w:rPr>
          <w:sz w:val="24"/>
          <w:szCs w:val="24"/>
        </w:rPr>
        <w:t xml:space="preserve"> </w:t>
      </w:r>
      <w:proofErr w:type="spellStart"/>
      <w:r w:rsidR="00832E43">
        <w:rPr>
          <w:sz w:val="24"/>
          <w:szCs w:val="24"/>
        </w:rPr>
        <w:t>sayfaya</w:t>
      </w:r>
      <w:proofErr w:type="spellEnd"/>
      <w:r w:rsidR="00832E43">
        <w:rPr>
          <w:sz w:val="24"/>
          <w:szCs w:val="24"/>
        </w:rPr>
        <w:t xml:space="preserve"> </w:t>
      </w:r>
      <w:proofErr w:type="spellStart"/>
      <w:r w:rsidR="00832E43">
        <w:rPr>
          <w:sz w:val="24"/>
          <w:szCs w:val="24"/>
        </w:rPr>
        <w:t>sığıyorsa</w:t>
      </w:r>
      <w:proofErr w:type="spellEnd"/>
      <w:r w:rsidR="00832E43">
        <w:rPr>
          <w:sz w:val="24"/>
          <w:szCs w:val="24"/>
        </w:rPr>
        <w:t xml:space="preserve"> </w:t>
      </w:r>
      <w:proofErr w:type="spellStart"/>
      <w:r w:rsidR="00832E43">
        <w:rPr>
          <w:sz w:val="24"/>
          <w:szCs w:val="24"/>
        </w:rPr>
        <w:t>tek</w:t>
      </w:r>
      <w:proofErr w:type="spellEnd"/>
      <w:r w:rsidR="00832E43">
        <w:rPr>
          <w:sz w:val="24"/>
          <w:szCs w:val="24"/>
        </w:rPr>
        <w:t xml:space="preserve"> </w:t>
      </w:r>
      <w:proofErr w:type="spellStart"/>
      <w:r w:rsidR="00832E43">
        <w:rPr>
          <w:sz w:val="24"/>
          <w:szCs w:val="24"/>
        </w:rPr>
        <w:t>sayfada</w:t>
      </w:r>
      <w:proofErr w:type="spellEnd"/>
      <w:r w:rsidR="00832E43">
        <w:rPr>
          <w:sz w:val="24"/>
          <w:szCs w:val="24"/>
        </w:rPr>
        <w:t xml:space="preserve"> </w:t>
      </w:r>
      <w:proofErr w:type="spellStart"/>
      <w:r w:rsidR="00832E43">
        <w:rPr>
          <w:sz w:val="24"/>
          <w:szCs w:val="24"/>
        </w:rPr>
        <w:t>gösterilir</w:t>
      </w:r>
      <w:proofErr w:type="spellEnd"/>
      <w:r w:rsidR="00832E43">
        <w:rPr>
          <w:sz w:val="24"/>
          <w:szCs w:val="24"/>
        </w:rPr>
        <w:t xml:space="preserve">, </w:t>
      </w:r>
      <w:proofErr w:type="spellStart"/>
      <w:r w:rsidR="00832E43">
        <w:rPr>
          <w:sz w:val="24"/>
          <w:szCs w:val="24"/>
        </w:rPr>
        <w:t>değilse</w:t>
      </w:r>
      <w:proofErr w:type="spellEnd"/>
      <w:r w:rsidR="00832E43">
        <w:rPr>
          <w:sz w:val="24"/>
          <w:szCs w:val="24"/>
        </w:rPr>
        <w:t xml:space="preserve"> </w:t>
      </w:r>
      <w:proofErr w:type="spellStart"/>
      <w:r w:rsidR="00832E43">
        <w:rPr>
          <w:sz w:val="24"/>
          <w:szCs w:val="24"/>
        </w:rPr>
        <w:t>ayrı</w:t>
      </w:r>
      <w:proofErr w:type="spellEnd"/>
      <w:r w:rsidR="00832E43">
        <w:rPr>
          <w:sz w:val="24"/>
          <w:szCs w:val="24"/>
        </w:rPr>
        <w:t xml:space="preserve"> </w:t>
      </w:r>
      <w:proofErr w:type="spellStart"/>
      <w:r w:rsidR="00832E43">
        <w:rPr>
          <w:sz w:val="24"/>
          <w:szCs w:val="24"/>
        </w:rPr>
        <w:t>sayfalarda</w:t>
      </w:r>
      <w:proofErr w:type="spellEnd"/>
      <w:r w:rsidR="00832E43">
        <w:rPr>
          <w:sz w:val="24"/>
          <w:szCs w:val="24"/>
        </w:rPr>
        <w:t xml:space="preserve"> </w:t>
      </w:r>
      <w:proofErr w:type="spellStart"/>
      <w:r w:rsidR="00832E43">
        <w:rPr>
          <w:sz w:val="24"/>
          <w:szCs w:val="24"/>
        </w:rPr>
        <w:t>gösterilir</w:t>
      </w:r>
      <w:proofErr w:type="spellEnd"/>
      <w:r w:rsidR="00832E43">
        <w:rPr>
          <w:sz w:val="24"/>
          <w:szCs w:val="24"/>
        </w:rPr>
        <w:t>.</w:t>
      </w:r>
    </w:p>
    <w:p w14:paraId="4DF6DFC5" w14:textId="644AC634" w:rsidR="00A67E91" w:rsidRDefault="00636028" w:rsidP="00284942">
      <w:pPr>
        <w:spacing w:before="120" w:after="120" w:line="360" w:lineRule="auto"/>
        <w:ind w:left="102" w:right="70"/>
        <w:jc w:val="both"/>
        <w:rPr>
          <w:sz w:val="24"/>
          <w:szCs w:val="24"/>
        </w:rPr>
      </w:pPr>
      <w:proofErr w:type="spellStart"/>
      <w:r>
        <w:rPr>
          <w:sz w:val="24"/>
          <w:szCs w:val="24"/>
        </w:rPr>
        <w:t>Se</w:t>
      </w:r>
      <w:r>
        <w:rPr>
          <w:spacing w:val="-2"/>
          <w:sz w:val="24"/>
          <w:szCs w:val="24"/>
        </w:rPr>
        <w:t>m</w:t>
      </w:r>
      <w:r>
        <w:rPr>
          <w:sz w:val="24"/>
          <w:szCs w:val="24"/>
        </w:rPr>
        <w:t>boller</w:t>
      </w:r>
      <w:proofErr w:type="spellEnd"/>
      <w:r>
        <w:rPr>
          <w:spacing w:val="1"/>
          <w:sz w:val="24"/>
          <w:szCs w:val="24"/>
        </w:rPr>
        <w:t xml:space="preserve"> </w:t>
      </w:r>
      <w:proofErr w:type="spellStart"/>
      <w:r>
        <w:rPr>
          <w:sz w:val="24"/>
          <w:szCs w:val="24"/>
        </w:rPr>
        <w:t>liste</w:t>
      </w:r>
      <w:r>
        <w:rPr>
          <w:spacing w:val="-1"/>
          <w:sz w:val="24"/>
          <w:szCs w:val="24"/>
        </w:rPr>
        <w:t>s</w:t>
      </w:r>
      <w:r>
        <w:rPr>
          <w:sz w:val="24"/>
          <w:szCs w:val="24"/>
        </w:rPr>
        <w:t>inde</w:t>
      </w:r>
      <w:proofErr w:type="spellEnd"/>
      <w:r>
        <w:rPr>
          <w:sz w:val="24"/>
          <w:szCs w:val="24"/>
        </w:rPr>
        <w:t xml:space="preserve">, </w:t>
      </w:r>
      <w:proofErr w:type="spellStart"/>
      <w:r>
        <w:rPr>
          <w:sz w:val="24"/>
          <w:szCs w:val="24"/>
        </w:rPr>
        <w:t>s</w:t>
      </w:r>
      <w:r>
        <w:rPr>
          <w:spacing w:val="-1"/>
          <w:sz w:val="24"/>
          <w:szCs w:val="24"/>
        </w:rPr>
        <w:t>e</w:t>
      </w:r>
      <w:r>
        <w:rPr>
          <w:sz w:val="24"/>
          <w:szCs w:val="24"/>
        </w:rPr>
        <w:t>mbollerin</w:t>
      </w:r>
      <w:proofErr w:type="spellEnd"/>
      <w:r>
        <w:rPr>
          <w:sz w:val="24"/>
          <w:szCs w:val="24"/>
        </w:rPr>
        <w:t xml:space="preserve"> </w:t>
      </w:r>
      <w:proofErr w:type="spellStart"/>
      <w:r>
        <w:rPr>
          <w:spacing w:val="-1"/>
          <w:sz w:val="24"/>
          <w:szCs w:val="24"/>
        </w:rPr>
        <w:t>a</w:t>
      </w:r>
      <w:r>
        <w:rPr>
          <w:sz w:val="24"/>
          <w:szCs w:val="24"/>
        </w:rPr>
        <w:t>nla</w:t>
      </w:r>
      <w:r>
        <w:rPr>
          <w:spacing w:val="-2"/>
          <w:sz w:val="24"/>
          <w:szCs w:val="24"/>
        </w:rPr>
        <w:t>m</w:t>
      </w:r>
      <w:r>
        <w:rPr>
          <w:spacing w:val="1"/>
          <w:sz w:val="24"/>
          <w:szCs w:val="24"/>
        </w:rPr>
        <w:t>l</w:t>
      </w:r>
      <w:r>
        <w:rPr>
          <w:sz w:val="24"/>
          <w:szCs w:val="24"/>
        </w:rPr>
        <w:t>ar</w:t>
      </w:r>
      <w:r>
        <w:rPr>
          <w:spacing w:val="1"/>
          <w:sz w:val="24"/>
          <w:szCs w:val="24"/>
        </w:rPr>
        <w:t>ı</w:t>
      </w:r>
      <w:r>
        <w:rPr>
          <w:sz w:val="24"/>
          <w:szCs w:val="24"/>
        </w:rPr>
        <w:t>n</w:t>
      </w:r>
      <w:r>
        <w:rPr>
          <w:spacing w:val="1"/>
          <w:sz w:val="24"/>
          <w:szCs w:val="24"/>
        </w:rPr>
        <w:t>ı</w:t>
      </w:r>
      <w:r>
        <w:rPr>
          <w:sz w:val="24"/>
          <w:szCs w:val="24"/>
        </w:rPr>
        <w:t>n</w:t>
      </w:r>
      <w:proofErr w:type="spellEnd"/>
      <w:r>
        <w:rPr>
          <w:sz w:val="24"/>
          <w:szCs w:val="24"/>
        </w:rPr>
        <w:t xml:space="preserve"> </w:t>
      </w:r>
      <w:proofErr w:type="spellStart"/>
      <w:r>
        <w:rPr>
          <w:sz w:val="24"/>
          <w:szCs w:val="24"/>
        </w:rPr>
        <w:t>yanı</w:t>
      </w:r>
      <w:proofErr w:type="spellEnd"/>
      <w:r>
        <w:rPr>
          <w:spacing w:val="2"/>
          <w:sz w:val="24"/>
          <w:szCs w:val="24"/>
        </w:rPr>
        <w:t xml:space="preserve"> </w:t>
      </w:r>
      <w:proofErr w:type="spellStart"/>
      <w:r>
        <w:rPr>
          <w:spacing w:val="-1"/>
          <w:sz w:val="24"/>
          <w:szCs w:val="24"/>
        </w:rPr>
        <w:t>s</w:t>
      </w:r>
      <w:r>
        <w:rPr>
          <w:spacing w:val="1"/>
          <w:sz w:val="24"/>
          <w:szCs w:val="24"/>
        </w:rPr>
        <w:t>ı</w:t>
      </w:r>
      <w:r>
        <w:rPr>
          <w:sz w:val="24"/>
          <w:szCs w:val="24"/>
        </w:rPr>
        <w:t>ra</w:t>
      </w:r>
      <w:proofErr w:type="spellEnd"/>
      <w:r>
        <w:rPr>
          <w:spacing w:val="1"/>
          <w:sz w:val="24"/>
          <w:szCs w:val="24"/>
        </w:rPr>
        <w:t xml:space="preserve"> </w:t>
      </w:r>
      <w:r>
        <w:rPr>
          <w:sz w:val="24"/>
          <w:szCs w:val="24"/>
        </w:rPr>
        <w:t>SI</w:t>
      </w:r>
      <w:r>
        <w:rPr>
          <w:spacing w:val="2"/>
          <w:sz w:val="24"/>
          <w:szCs w:val="24"/>
        </w:rPr>
        <w:t xml:space="preserve"> </w:t>
      </w:r>
      <w:proofErr w:type="spellStart"/>
      <w:r>
        <w:rPr>
          <w:sz w:val="24"/>
          <w:szCs w:val="24"/>
        </w:rPr>
        <w:t>biri</w:t>
      </w:r>
      <w:r>
        <w:rPr>
          <w:spacing w:val="-2"/>
          <w:sz w:val="24"/>
          <w:szCs w:val="24"/>
        </w:rPr>
        <w:t>m</w:t>
      </w:r>
      <w:r>
        <w:rPr>
          <w:spacing w:val="1"/>
          <w:sz w:val="24"/>
          <w:szCs w:val="24"/>
        </w:rPr>
        <w:t>l</w:t>
      </w:r>
      <w:r>
        <w:rPr>
          <w:sz w:val="24"/>
          <w:szCs w:val="24"/>
        </w:rPr>
        <w:t>eri</w:t>
      </w:r>
      <w:proofErr w:type="spellEnd"/>
      <w:r>
        <w:rPr>
          <w:spacing w:val="2"/>
          <w:sz w:val="24"/>
          <w:szCs w:val="24"/>
        </w:rPr>
        <w:t xml:space="preserve"> </w:t>
      </w:r>
      <w:r>
        <w:rPr>
          <w:spacing w:val="-1"/>
          <w:sz w:val="24"/>
          <w:szCs w:val="24"/>
        </w:rPr>
        <w:t>d</w:t>
      </w:r>
      <w:r>
        <w:rPr>
          <w:sz w:val="24"/>
          <w:szCs w:val="24"/>
        </w:rPr>
        <w:t>e</w:t>
      </w:r>
      <w:r>
        <w:rPr>
          <w:spacing w:val="2"/>
          <w:sz w:val="24"/>
          <w:szCs w:val="24"/>
        </w:rPr>
        <w:t xml:space="preserve"> </w:t>
      </w:r>
      <w:proofErr w:type="spellStart"/>
      <w:r>
        <w:rPr>
          <w:sz w:val="24"/>
          <w:szCs w:val="24"/>
        </w:rPr>
        <w:t>verilir</w:t>
      </w:r>
      <w:proofErr w:type="spellEnd"/>
      <w:r>
        <w:rPr>
          <w:sz w:val="24"/>
          <w:szCs w:val="24"/>
        </w:rPr>
        <w:t>.</w:t>
      </w:r>
      <w:r>
        <w:rPr>
          <w:spacing w:val="2"/>
          <w:sz w:val="24"/>
          <w:szCs w:val="24"/>
        </w:rPr>
        <w:t xml:space="preserve"> </w:t>
      </w:r>
      <w:r>
        <w:rPr>
          <w:spacing w:val="-2"/>
          <w:sz w:val="24"/>
          <w:szCs w:val="24"/>
        </w:rPr>
        <w:t>H</w:t>
      </w:r>
      <w:r>
        <w:rPr>
          <w:sz w:val="24"/>
          <w:szCs w:val="24"/>
        </w:rPr>
        <w:t xml:space="preserve">er </w:t>
      </w:r>
      <w:proofErr w:type="spellStart"/>
      <w:r>
        <w:rPr>
          <w:sz w:val="24"/>
          <w:szCs w:val="24"/>
        </w:rPr>
        <w:t>se</w:t>
      </w:r>
      <w:r>
        <w:rPr>
          <w:spacing w:val="-2"/>
          <w:sz w:val="24"/>
          <w:szCs w:val="24"/>
        </w:rPr>
        <w:t>m</w:t>
      </w:r>
      <w:r>
        <w:rPr>
          <w:sz w:val="24"/>
          <w:szCs w:val="24"/>
        </w:rPr>
        <w:t>bol</w:t>
      </w:r>
      <w:proofErr w:type="spellEnd"/>
      <w:r>
        <w:rPr>
          <w:sz w:val="24"/>
          <w:szCs w:val="24"/>
        </w:rPr>
        <w:t>,</w:t>
      </w:r>
      <w:r>
        <w:rPr>
          <w:spacing w:val="2"/>
          <w:sz w:val="24"/>
          <w:szCs w:val="24"/>
        </w:rPr>
        <w:t xml:space="preserve"> </w:t>
      </w:r>
      <w:proofErr w:type="spellStart"/>
      <w:r>
        <w:rPr>
          <w:spacing w:val="-2"/>
          <w:sz w:val="24"/>
          <w:szCs w:val="24"/>
        </w:rPr>
        <w:t>m</w:t>
      </w:r>
      <w:r>
        <w:rPr>
          <w:sz w:val="24"/>
          <w:szCs w:val="24"/>
        </w:rPr>
        <w:t>e</w:t>
      </w:r>
      <w:r>
        <w:rPr>
          <w:spacing w:val="2"/>
          <w:sz w:val="24"/>
          <w:szCs w:val="24"/>
        </w:rPr>
        <w:t>t</w:t>
      </w:r>
      <w:r>
        <w:rPr>
          <w:spacing w:val="1"/>
          <w:sz w:val="24"/>
          <w:szCs w:val="24"/>
        </w:rPr>
        <w:t>i</w:t>
      </w:r>
      <w:r>
        <w:rPr>
          <w:sz w:val="24"/>
          <w:szCs w:val="24"/>
        </w:rPr>
        <w:t>nde</w:t>
      </w:r>
      <w:proofErr w:type="spellEnd"/>
      <w:r>
        <w:rPr>
          <w:sz w:val="24"/>
          <w:szCs w:val="24"/>
        </w:rPr>
        <w:t xml:space="preserve"> </w:t>
      </w:r>
      <w:r>
        <w:rPr>
          <w:b/>
          <w:i/>
          <w:sz w:val="24"/>
          <w:szCs w:val="24"/>
        </w:rPr>
        <w:t>ilk</w:t>
      </w:r>
      <w:r>
        <w:rPr>
          <w:b/>
          <w:i/>
          <w:spacing w:val="1"/>
          <w:sz w:val="24"/>
          <w:szCs w:val="24"/>
        </w:rPr>
        <w:t xml:space="preserve"> </w:t>
      </w:r>
      <w:proofErr w:type="spellStart"/>
      <w:r>
        <w:rPr>
          <w:b/>
          <w:i/>
          <w:sz w:val="24"/>
          <w:szCs w:val="24"/>
        </w:rPr>
        <w:t>ge</w:t>
      </w:r>
      <w:r>
        <w:rPr>
          <w:b/>
          <w:i/>
          <w:spacing w:val="-1"/>
          <w:sz w:val="24"/>
          <w:szCs w:val="24"/>
        </w:rPr>
        <w:t>ç</w:t>
      </w:r>
      <w:r>
        <w:rPr>
          <w:b/>
          <w:i/>
          <w:spacing w:val="1"/>
          <w:sz w:val="24"/>
          <w:szCs w:val="24"/>
        </w:rPr>
        <w:t>t</w:t>
      </w:r>
      <w:r>
        <w:rPr>
          <w:b/>
          <w:i/>
          <w:sz w:val="24"/>
          <w:szCs w:val="24"/>
        </w:rPr>
        <w:t>iği</w:t>
      </w:r>
      <w:proofErr w:type="spellEnd"/>
      <w:r>
        <w:rPr>
          <w:b/>
          <w:i/>
          <w:spacing w:val="1"/>
          <w:sz w:val="24"/>
          <w:szCs w:val="24"/>
        </w:rPr>
        <w:t xml:space="preserve"> </w:t>
      </w:r>
      <w:proofErr w:type="spellStart"/>
      <w:r>
        <w:rPr>
          <w:b/>
          <w:i/>
          <w:sz w:val="24"/>
          <w:szCs w:val="24"/>
        </w:rPr>
        <w:t>y</w:t>
      </w:r>
      <w:r>
        <w:rPr>
          <w:b/>
          <w:i/>
          <w:spacing w:val="-1"/>
          <w:sz w:val="24"/>
          <w:szCs w:val="24"/>
        </w:rPr>
        <w:t>e</w:t>
      </w:r>
      <w:r>
        <w:rPr>
          <w:b/>
          <w:i/>
          <w:sz w:val="24"/>
          <w:szCs w:val="24"/>
        </w:rPr>
        <w:t>rde</w:t>
      </w:r>
      <w:proofErr w:type="spellEnd"/>
      <w:r>
        <w:rPr>
          <w:b/>
          <w:i/>
          <w:sz w:val="24"/>
          <w:szCs w:val="24"/>
        </w:rPr>
        <w:t xml:space="preserve"> </w:t>
      </w:r>
      <w:proofErr w:type="spellStart"/>
      <w:r>
        <w:rPr>
          <w:spacing w:val="1"/>
          <w:sz w:val="24"/>
          <w:szCs w:val="24"/>
        </w:rPr>
        <w:t>t</w:t>
      </w:r>
      <w:r>
        <w:rPr>
          <w:spacing w:val="-1"/>
          <w:sz w:val="24"/>
          <w:szCs w:val="24"/>
        </w:rPr>
        <w:t>a</w:t>
      </w:r>
      <w:r>
        <w:rPr>
          <w:sz w:val="24"/>
          <w:szCs w:val="24"/>
        </w:rPr>
        <w:t>n</w:t>
      </w:r>
      <w:r>
        <w:rPr>
          <w:spacing w:val="1"/>
          <w:sz w:val="24"/>
          <w:szCs w:val="24"/>
        </w:rPr>
        <w:t>ı</w:t>
      </w:r>
      <w:r>
        <w:rPr>
          <w:spacing w:val="-2"/>
          <w:sz w:val="24"/>
          <w:szCs w:val="24"/>
        </w:rPr>
        <w:t>m</w:t>
      </w:r>
      <w:r>
        <w:rPr>
          <w:spacing w:val="1"/>
          <w:sz w:val="24"/>
          <w:szCs w:val="24"/>
        </w:rPr>
        <w:t>l</w:t>
      </w:r>
      <w:r>
        <w:rPr>
          <w:sz w:val="24"/>
          <w:szCs w:val="24"/>
        </w:rPr>
        <w:t>an</w:t>
      </w:r>
      <w:r>
        <w:rPr>
          <w:spacing w:val="1"/>
          <w:sz w:val="24"/>
          <w:szCs w:val="24"/>
        </w:rPr>
        <w:t>ı</w:t>
      </w:r>
      <w:r>
        <w:rPr>
          <w:sz w:val="24"/>
          <w:szCs w:val="24"/>
        </w:rPr>
        <w:t>r</w:t>
      </w:r>
      <w:proofErr w:type="spellEnd"/>
      <w:r>
        <w:rPr>
          <w:sz w:val="24"/>
          <w:szCs w:val="24"/>
        </w:rPr>
        <w:t>.</w:t>
      </w:r>
      <w:r>
        <w:rPr>
          <w:spacing w:val="1"/>
          <w:sz w:val="24"/>
          <w:szCs w:val="24"/>
        </w:rPr>
        <w:t xml:space="preserve"> </w:t>
      </w:r>
      <w:proofErr w:type="spellStart"/>
      <w:r w:rsidR="004161E8">
        <w:rPr>
          <w:sz w:val="24"/>
          <w:szCs w:val="24"/>
        </w:rPr>
        <w:t>Rapor</w:t>
      </w:r>
      <w:proofErr w:type="spellEnd"/>
      <w:r>
        <w:rPr>
          <w:spacing w:val="1"/>
          <w:sz w:val="24"/>
          <w:szCs w:val="24"/>
        </w:rPr>
        <w:t xml:space="preserve"> </w:t>
      </w:r>
      <w:proofErr w:type="spellStart"/>
      <w:r>
        <w:rPr>
          <w:spacing w:val="-2"/>
          <w:sz w:val="24"/>
          <w:szCs w:val="24"/>
        </w:rPr>
        <w:t>m</w:t>
      </w:r>
      <w:r>
        <w:rPr>
          <w:sz w:val="24"/>
          <w:szCs w:val="24"/>
        </w:rPr>
        <w:t>etni</w:t>
      </w:r>
      <w:proofErr w:type="spellEnd"/>
      <w:r>
        <w:rPr>
          <w:spacing w:val="1"/>
          <w:sz w:val="24"/>
          <w:szCs w:val="24"/>
        </w:rPr>
        <w:t xml:space="preserve"> </w:t>
      </w:r>
      <w:proofErr w:type="spellStart"/>
      <w:r>
        <w:rPr>
          <w:sz w:val="24"/>
          <w:szCs w:val="24"/>
        </w:rPr>
        <w:t>içi</w:t>
      </w:r>
      <w:r>
        <w:rPr>
          <w:spacing w:val="-1"/>
          <w:sz w:val="24"/>
          <w:szCs w:val="24"/>
        </w:rPr>
        <w:t>n</w:t>
      </w:r>
      <w:r>
        <w:rPr>
          <w:sz w:val="24"/>
          <w:szCs w:val="24"/>
        </w:rPr>
        <w:t>de</w:t>
      </w:r>
      <w:proofErr w:type="spellEnd"/>
      <w:r>
        <w:rPr>
          <w:spacing w:val="1"/>
          <w:sz w:val="24"/>
          <w:szCs w:val="24"/>
        </w:rPr>
        <w:t xml:space="preserve"> </w:t>
      </w:r>
      <w:proofErr w:type="spellStart"/>
      <w:r>
        <w:rPr>
          <w:sz w:val="24"/>
          <w:szCs w:val="24"/>
        </w:rPr>
        <w:t>çok</w:t>
      </w:r>
      <w:proofErr w:type="spellEnd"/>
      <w:r>
        <w:rPr>
          <w:spacing w:val="1"/>
          <w:sz w:val="24"/>
          <w:szCs w:val="24"/>
        </w:rPr>
        <w:t xml:space="preserve"> </w:t>
      </w:r>
      <w:proofErr w:type="spellStart"/>
      <w:r>
        <w:rPr>
          <w:spacing w:val="-1"/>
          <w:sz w:val="24"/>
          <w:szCs w:val="24"/>
        </w:rPr>
        <w:t>s</w:t>
      </w:r>
      <w:r>
        <w:rPr>
          <w:spacing w:val="1"/>
          <w:sz w:val="24"/>
          <w:szCs w:val="24"/>
        </w:rPr>
        <w:t>ı</w:t>
      </w:r>
      <w:r>
        <w:rPr>
          <w:sz w:val="24"/>
          <w:szCs w:val="24"/>
        </w:rPr>
        <w:t>k</w:t>
      </w:r>
      <w:proofErr w:type="spellEnd"/>
      <w:r>
        <w:rPr>
          <w:spacing w:val="1"/>
          <w:sz w:val="24"/>
          <w:szCs w:val="24"/>
        </w:rPr>
        <w:t xml:space="preserve"> </w:t>
      </w:r>
      <w:proofErr w:type="spellStart"/>
      <w:r>
        <w:rPr>
          <w:sz w:val="24"/>
          <w:szCs w:val="24"/>
        </w:rPr>
        <w:t>kulla</w:t>
      </w:r>
      <w:r>
        <w:rPr>
          <w:spacing w:val="-1"/>
          <w:sz w:val="24"/>
          <w:szCs w:val="24"/>
        </w:rPr>
        <w:t>n</w:t>
      </w:r>
      <w:r>
        <w:rPr>
          <w:spacing w:val="1"/>
          <w:sz w:val="24"/>
          <w:szCs w:val="24"/>
        </w:rPr>
        <w:t>ı</w:t>
      </w:r>
      <w:r>
        <w:rPr>
          <w:sz w:val="24"/>
          <w:szCs w:val="24"/>
        </w:rPr>
        <w:t>lan</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birden</w:t>
      </w:r>
      <w:proofErr w:type="spellEnd"/>
      <w:r>
        <w:rPr>
          <w:sz w:val="24"/>
          <w:szCs w:val="24"/>
        </w:rPr>
        <w:t xml:space="preserve"> </w:t>
      </w:r>
      <w:proofErr w:type="spellStart"/>
      <w:r>
        <w:rPr>
          <w:sz w:val="24"/>
          <w:szCs w:val="24"/>
        </w:rPr>
        <w:t>fazla</w:t>
      </w:r>
      <w:proofErr w:type="spellEnd"/>
      <w:r>
        <w:rPr>
          <w:sz w:val="24"/>
          <w:szCs w:val="24"/>
        </w:rPr>
        <w:t xml:space="preserve"> </w:t>
      </w:r>
      <w:proofErr w:type="spellStart"/>
      <w:r>
        <w:rPr>
          <w:sz w:val="24"/>
          <w:szCs w:val="24"/>
        </w:rPr>
        <w:t>sözcükten</w:t>
      </w:r>
      <w:proofErr w:type="spellEnd"/>
      <w:r>
        <w:rPr>
          <w:sz w:val="24"/>
          <w:szCs w:val="24"/>
        </w:rPr>
        <w:t xml:space="preserve"> </w:t>
      </w:r>
      <w:proofErr w:type="spellStart"/>
      <w:r>
        <w:rPr>
          <w:spacing w:val="-1"/>
          <w:sz w:val="24"/>
          <w:szCs w:val="24"/>
        </w:rPr>
        <w:t>olu</w:t>
      </w:r>
      <w:r>
        <w:rPr>
          <w:sz w:val="24"/>
          <w:szCs w:val="24"/>
        </w:rPr>
        <w:t>şan</w:t>
      </w:r>
      <w:proofErr w:type="spellEnd"/>
      <w:r>
        <w:rPr>
          <w:spacing w:val="1"/>
          <w:sz w:val="24"/>
          <w:szCs w:val="24"/>
        </w:rPr>
        <w:t xml:space="preserve"> </w:t>
      </w:r>
      <w:proofErr w:type="spellStart"/>
      <w:r>
        <w:rPr>
          <w:sz w:val="24"/>
          <w:szCs w:val="24"/>
        </w:rPr>
        <w:t>te</w:t>
      </w:r>
      <w:r>
        <w:rPr>
          <w:spacing w:val="-1"/>
          <w:sz w:val="24"/>
          <w:szCs w:val="24"/>
        </w:rPr>
        <w:t>r</w:t>
      </w:r>
      <w:r>
        <w:rPr>
          <w:spacing w:val="1"/>
          <w:sz w:val="24"/>
          <w:szCs w:val="24"/>
        </w:rPr>
        <w:t>i</w:t>
      </w:r>
      <w:r>
        <w:rPr>
          <w:spacing w:val="-2"/>
          <w:sz w:val="24"/>
          <w:szCs w:val="24"/>
        </w:rPr>
        <w:t>m</w:t>
      </w:r>
      <w:r>
        <w:rPr>
          <w:spacing w:val="1"/>
          <w:sz w:val="24"/>
          <w:szCs w:val="24"/>
        </w:rPr>
        <w:t>l</w:t>
      </w:r>
      <w:r>
        <w:rPr>
          <w:sz w:val="24"/>
          <w:szCs w:val="24"/>
        </w:rPr>
        <w:t>er</w:t>
      </w:r>
      <w:proofErr w:type="spellEnd"/>
      <w:r>
        <w:rPr>
          <w:spacing w:val="1"/>
          <w:sz w:val="24"/>
          <w:szCs w:val="24"/>
        </w:rPr>
        <w:t xml:space="preserve"> </w:t>
      </w:r>
      <w:proofErr w:type="spellStart"/>
      <w:r>
        <w:rPr>
          <w:sz w:val="24"/>
          <w:szCs w:val="24"/>
        </w:rPr>
        <w:t>için</w:t>
      </w:r>
      <w:proofErr w:type="spellEnd"/>
      <w:r>
        <w:rPr>
          <w:spacing w:val="1"/>
          <w:sz w:val="24"/>
          <w:szCs w:val="24"/>
        </w:rPr>
        <w:t xml:space="preserve"> </w:t>
      </w:r>
      <w:proofErr w:type="spellStart"/>
      <w:r>
        <w:rPr>
          <w:sz w:val="24"/>
          <w:szCs w:val="24"/>
        </w:rPr>
        <w:t>baş</w:t>
      </w:r>
      <w:proofErr w:type="spellEnd"/>
      <w:r>
        <w:rPr>
          <w:spacing w:val="1"/>
          <w:sz w:val="24"/>
          <w:szCs w:val="24"/>
        </w:rPr>
        <w:t xml:space="preserve"> </w:t>
      </w:r>
      <w:proofErr w:type="spellStart"/>
      <w:r>
        <w:rPr>
          <w:sz w:val="24"/>
          <w:szCs w:val="24"/>
        </w:rPr>
        <w:t>harfleri</w:t>
      </w:r>
      <w:proofErr w:type="spellEnd"/>
      <w:r>
        <w:rPr>
          <w:spacing w:val="1"/>
          <w:sz w:val="24"/>
          <w:szCs w:val="24"/>
        </w:rPr>
        <w:t xml:space="preserve"> </w:t>
      </w:r>
      <w:proofErr w:type="spellStart"/>
      <w:r>
        <w:rPr>
          <w:sz w:val="24"/>
          <w:szCs w:val="24"/>
        </w:rPr>
        <w:t>kulla</w:t>
      </w:r>
      <w:r>
        <w:rPr>
          <w:spacing w:val="-2"/>
          <w:sz w:val="24"/>
          <w:szCs w:val="24"/>
        </w:rPr>
        <w:t>n</w:t>
      </w:r>
      <w:r>
        <w:rPr>
          <w:spacing w:val="-1"/>
          <w:sz w:val="24"/>
          <w:szCs w:val="24"/>
        </w:rPr>
        <w:t>ı</w:t>
      </w:r>
      <w:r>
        <w:rPr>
          <w:sz w:val="24"/>
          <w:szCs w:val="24"/>
        </w:rPr>
        <w:t>larak</w:t>
      </w:r>
      <w:proofErr w:type="spellEnd"/>
      <w:r>
        <w:rPr>
          <w:spacing w:val="1"/>
          <w:sz w:val="24"/>
          <w:szCs w:val="24"/>
        </w:rPr>
        <w:t xml:space="preserve"> </w:t>
      </w:r>
      <w:proofErr w:type="spellStart"/>
      <w:r>
        <w:rPr>
          <w:sz w:val="24"/>
          <w:szCs w:val="24"/>
        </w:rPr>
        <w:t>k</w:t>
      </w:r>
      <w:r>
        <w:rPr>
          <w:spacing w:val="-1"/>
          <w:sz w:val="24"/>
          <w:szCs w:val="24"/>
        </w:rPr>
        <w:t>ı</w:t>
      </w:r>
      <w:r>
        <w:rPr>
          <w:sz w:val="24"/>
          <w:szCs w:val="24"/>
        </w:rPr>
        <w:t>saltma</w:t>
      </w:r>
      <w:proofErr w:type="spellEnd"/>
      <w:r>
        <w:rPr>
          <w:spacing w:val="2"/>
          <w:sz w:val="24"/>
          <w:szCs w:val="24"/>
        </w:rPr>
        <w:t xml:space="preserve"> </w:t>
      </w:r>
      <w:proofErr w:type="spellStart"/>
      <w:r>
        <w:rPr>
          <w:sz w:val="24"/>
          <w:szCs w:val="24"/>
        </w:rPr>
        <w:t>yap</w:t>
      </w:r>
      <w:r>
        <w:rPr>
          <w:spacing w:val="1"/>
          <w:sz w:val="24"/>
          <w:szCs w:val="24"/>
        </w:rPr>
        <w:t>ı</w:t>
      </w:r>
      <w:r>
        <w:rPr>
          <w:sz w:val="24"/>
          <w:szCs w:val="24"/>
        </w:rPr>
        <w:t>labilir</w:t>
      </w:r>
      <w:proofErr w:type="spellEnd"/>
      <w:r>
        <w:rPr>
          <w:sz w:val="24"/>
          <w:szCs w:val="24"/>
        </w:rPr>
        <w:t xml:space="preserve">. </w:t>
      </w:r>
      <w:proofErr w:type="spellStart"/>
      <w:r>
        <w:rPr>
          <w:sz w:val="24"/>
          <w:szCs w:val="24"/>
        </w:rPr>
        <w:t>İleride</w:t>
      </w:r>
      <w:proofErr w:type="spellEnd"/>
      <w:r>
        <w:rPr>
          <w:spacing w:val="2"/>
          <w:sz w:val="24"/>
          <w:szCs w:val="24"/>
        </w:rPr>
        <w:t xml:space="preserve"> </w:t>
      </w:r>
      <w:proofErr w:type="spellStart"/>
      <w:r>
        <w:rPr>
          <w:spacing w:val="-2"/>
          <w:sz w:val="24"/>
          <w:szCs w:val="24"/>
        </w:rPr>
        <w:t>k</w:t>
      </w:r>
      <w:r>
        <w:rPr>
          <w:spacing w:val="1"/>
          <w:sz w:val="24"/>
          <w:szCs w:val="24"/>
        </w:rPr>
        <w:t>ı</w:t>
      </w:r>
      <w:r>
        <w:rPr>
          <w:sz w:val="24"/>
          <w:szCs w:val="24"/>
        </w:rPr>
        <w:t>saltması</w:t>
      </w:r>
      <w:proofErr w:type="spellEnd"/>
      <w:r>
        <w:rPr>
          <w:spacing w:val="2"/>
          <w:sz w:val="24"/>
          <w:szCs w:val="24"/>
        </w:rPr>
        <w:t xml:space="preserve"> </w:t>
      </w:r>
      <w:proofErr w:type="spellStart"/>
      <w:r>
        <w:rPr>
          <w:sz w:val="24"/>
          <w:szCs w:val="24"/>
        </w:rPr>
        <w:t>kulla</w:t>
      </w:r>
      <w:r>
        <w:rPr>
          <w:spacing w:val="-1"/>
          <w:sz w:val="24"/>
          <w:szCs w:val="24"/>
        </w:rPr>
        <w:t>nı</w:t>
      </w:r>
      <w:r>
        <w:rPr>
          <w:sz w:val="24"/>
          <w:szCs w:val="24"/>
        </w:rPr>
        <w:t>lacak</w:t>
      </w:r>
      <w:proofErr w:type="spellEnd"/>
      <w:r>
        <w:rPr>
          <w:spacing w:val="2"/>
          <w:sz w:val="24"/>
          <w:szCs w:val="24"/>
        </w:rPr>
        <w:t xml:space="preserve"> </w:t>
      </w:r>
      <w:proofErr w:type="spellStart"/>
      <w:r>
        <w:rPr>
          <w:spacing w:val="-1"/>
          <w:sz w:val="24"/>
          <w:szCs w:val="24"/>
        </w:rPr>
        <w:t>o</w:t>
      </w:r>
      <w:r>
        <w:rPr>
          <w:spacing w:val="1"/>
          <w:sz w:val="24"/>
          <w:szCs w:val="24"/>
        </w:rPr>
        <w:t>l</w:t>
      </w:r>
      <w:r>
        <w:rPr>
          <w:sz w:val="24"/>
          <w:szCs w:val="24"/>
        </w:rPr>
        <w:t>an</w:t>
      </w:r>
      <w:proofErr w:type="spellEnd"/>
      <w:r>
        <w:rPr>
          <w:spacing w:val="2"/>
          <w:sz w:val="24"/>
          <w:szCs w:val="24"/>
        </w:rPr>
        <w:t xml:space="preserve"> </w:t>
      </w:r>
      <w:proofErr w:type="spellStart"/>
      <w:r>
        <w:rPr>
          <w:sz w:val="24"/>
          <w:szCs w:val="24"/>
        </w:rPr>
        <w:t>teri</w:t>
      </w:r>
      <w:r>
        <w:rPr>
          <w:spacing w:val="-2"/>
          <w:sz w:val="24"/>
          <w:szCs w:val="24"/>
        </w:rPr>
        <w:t>m</w:t>
      </w:r>
      <w:r>
        <w:rPr>
          <w:spacing w:val="1"/>
          <w:sz w:val="24"/>
          <w:szCs w:val="24"/>
        </w:rPr>
        <w:t>l</w:t>
      </w:r>
      <w:r>
        <w:rPr>
          <w:sz w:val="24"/>
          <w:szCs w:val="24"/>
        </w:rPr>
        <w:t>er</w:t>
      </w:r>
      <w:proofErr w:type="spellEnd"/>
      <w:r>
        <w:rPr>
          <w:sz w:val="24"/>
          <w:szCs w:val="24"/>
        </w:rPr>
        <w:t>,</w:t>
      </w:r>
      <w:r>
        <w:rPr>
          <w:spacing w:val="2"/>
          <w:sz w:val="24"/>
          <w:szCs w:val="24"/>
        </w:rPr>
        <w:t xml:space="preserve"> </w:t>
      </w:r>
      <w:proofErr w:type="spellStart"/>
      <w:r>
        <w:rPr>
          <w:spacing w:val="-2"/>
          <w:sz w:val="24"/>
          <w:szCs w:val="24"/>
        </w:rPr>
        <w:t>m</w:t>
      </w:r>
      <w:r>
        <w:rPr>
          <w:sz w:val="24"/>
          <w:szCs w:val="24"/>
        </w:rPr>
        <w:t>etinde</w:t>
      </w:r>
      <w:proofErr w:type="spellEnd"/>
      <w:r>
        <w:rPr>
          <w:spacing w:val="-1"/>
          <w:sz w:val="24"/>
          <w:szCs w:val="24"/>
        </w:rPr>
        <w:t xml:space="preserve"> </w:t>
      </w:r>
      <w:r>
        <w:rPr>
          <w:b/>
          <w:i/>
          <w:sz w:val="24"/>
          <w:szCs w:val="24"/>
        </w:rPr>
        <w:t>ilk</w:t>
      </w:r>
      <w:r>
        <w:rPr>
          <w:b/>
          <w:i/>
          <w:spacing w:val="2"/>
          <w:sz w:val="24"/>
          <w:szCs w:val="24"/>
        </w:rPr>
        <w:t xml:space="preserve"> </w:t>
      </w:r>
      <w:proofErr w:type="spellStart"/>
      <w:r>
        <w:rPr>
          <w:b/>
          <w:i/>
          <w:sz w:val="24"/>
          <w:szCs w:val="24"/>
        </w:rPr>
        <w:t>ge</w:t>
      </w:r>
      <w:r>
        <w:rPr>
          <w:b/>
          <w:i/>
          <w:spacing w:val="-1"/>
          <w:sz w:val="24"/>
          <w:szCs w:val="24"/>
        </w:rPr>
        <w:t>ç</w:t>
      </w:r>
      <w:r>
        <w:rPr>
          <w:b/>
          <w:i/>
          <w:spacing w:val="1"/>
          <w:sz w:val="24"/>
          <w:szCs w:val="24"/>
        </w:rPr>
        <w:t>t</w:t>
      </w:r>
      <w:r>
        <w:rPr>
          <w:b/>
          <w:i/>
          <w:spacing w:val="-2"/>
          <w:sz w:val="24"/>
          <w:szCs w:val="24"/>
        </w:rPr>
        <w:t>i</w:t>
      </w:r>
      <w:r>
        <w:rPr>
          <w:b/>
          <w:i/>
          <w:sz w:val="24"/>
          <w:szCs w:val="24"/>
        </w:rPr>
        <w:t>ği</w:t>
      </w:r>
      <w:proofErr w:type="spellEnd"/>
      <w:r>
        <w:rPr>
          <w:b/>
          <w:i/>
          <w:spacing w:val="2"/>
          <w:sz w:val="24"/>
          <w:szCs w:val="24"/>
        </w:rPr>
        <w:t xml:space="preserve"> </w:t>
      </w:r>
      <w:proofErr w:type="spellStart"/>
      <w:r>
        <w:rPr>
          <w:b/>
          <w:i/>
          <w:sz w:val="24"/>
          <w:szCs w:val="24"/>
        </w:rPr>
        <w:t>yerde</w:t>
      </w:r>
      <w:proofErr w:type="spellEnd"/>
      <w:r>
        <w:rPr>
          <w:b/>
          <w:i/>
          <w:spacing w:val="1"/>
          <w:sz w:val="24"/>
          <w:szCs w:val="24"/>
        </w:rPr>
        <w:t xml:space="preserve"> </w:t>
      </w:r>
      <w:proofErr w:type="spellStart"/>
      <w:r>
        <w:rPr>
          <w:spacing w:val="-1"/>
          <w:sz w:val="24"/>
          <w:szCs w:val="24"/>
        </w:rPr>
        <w:t>a</w:t>
      </w:r>
      <w:r>
        <w:rPr>
          <w:sz w:val="24"/>
          <w:szCs w:val="24"/>
        </w:rPr>
        <w:t>ç</w:t>
      </w:r>
      <w:r>
        <w:rPr>
          <w:spacing w:val="-1"/>
          <w:sz w:val="24"/>
          <w:szCs w:val="24"/>
        </w:rPr>
        <w:t>ı</w:t>
      </w:r>
      <w:r>
        <w:rPr>
          <w:sz w:val="24"/>
          <w:szCs w:val="24"/>
        </w:rPr>
        <w:t>k</w:t>
      </w:r>
      <w:proofErr w:type="spellEnd"/>
      <w:r>
        <w:rPr>
          <w:spacing w:val="1"/>
          <w:sz w:val="24"/>
          <w:szCs w:val="24"/>
        </w:rPr>
        <w:t xml:space="preserve"> </w:t>
      </w:r>
      <w:proofErr w:type="spellStart"/>
      <w:r>
        <w:rPr>
          <w:sz w:val="24"/>
          <w:szCs w:val="24"/>
        </w:rPr>
        <w:t>olarak</w:t>
      </w:r>
      <w:proofErr w:type="spellEnd"/>
      <w:r>
        <w:rPr>
          <w:spacing w:val="1"/>
          <w:sz w:val="24"/>
          <w:szCs w:val="24"/>
        </w:rPr>
        <w:t xml:space="preserve"> </w:t>
      </w:r>
      <w:proofErr w:type="spellStart"/>
      <w:r>
        <w:rPr>
          <w:sz w:val="24"/>
          <w:szCs w:val="24"/>
        </w:rPr>
        <w:t>ya</w:t>
      </w:r>
      <w:r>
        <w:rPr>
          <w:spacing w:val="-2"/>
          <w:sz w:val="24"/>
          <w:szCs w:val="24"/>
        </w:rPr>
        <w:t>z</w:t>
      </w:r>
      <w:r>
        <w:rPr>
          <w:spacing w:val="1"/>
          <w:sz w:val="24"/>
          <w:szCs w:val="24"/>
        </w:rPr>
        <w:t>ıl</w:t>
      </w:r>
      <w:r>
        <w:rPr>
          <w:spacing w:val="-1"/>
          <w:sz w:val="24"/>
          <w:szCs w:val="24"/>
        </w:rPr>
        <w:t>ı</w:t>
      </w:r>
      <w:r>
        <w:rPr>
          <w:sz w:val="24"/>
          <w:szCs w:val="24"/>
        </w:rPr>
        <w:t>r</w:t>
      </w:r>
      <w:proofErr w:type="spellEnd"/>
      <w:r>
        <w:rPr>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he</w:t>
      </w:r>
      <w:r>
        <w:rPr>
          <w:spacing w:val="-2"/>
          <w:sz w:val="24"/>
          <w:szCs w:val="24"/>
        </w:rPr>
        <w:t>m</w:t>
      </w:r>
      <w:r>
        <w:rPr>
          <w:sz w:val="24"/>
          <w:szCs w:val="24"/>
        </w:rPr>
        <w:t>en</w:t>
      </w:r>
      <w:proofErr w:type="spellEnd"/>
      <w:r>
        <w:rPr>
          <w:spacing w:val="1"/>
          <w:sz w:val="24"/>
          <w:szCs w:val="24"/>
        </w:rPr>
        <w:t xml:space="preserve"> </w:t>
      </w:r>
      <w:proofErr w:type="spellStart"/>
      <w:r>
        <w:rPr>
          <w:sz w:val="24"/>
          <w:szCs w:val="24"/>
        </w:rPr>
        <w:t>yan</w:t>
      </w:r>
      <w:r>
        <w:rPr>
          <w:spacing w:val="1"/>
          <w:sz w:val="24"/>
          <w:szCs w:val="24"/>
        </w:rPr>
        <w:t>ı</w:t>
      </w:r>
      <w:r>
        <w:rPr>
          <w:sz w:val="24"/>
          <w:szCs w:val="24"/>
        </w:rPr>
        <w:t>na</w:t>
      </w:r>
      <w:proofErr w:type="spellEnd"/>
      <w:r>
        <w:rPr>
          <w:sz w:val="24"/>
          <w:szCs w:val="24"/>
        </w:rPr>
        <w:t xml:space="preserve">, </w:t>
      </w:r>
      <w:proofErr w:type="spellStart"/>
      <w:r>
        <w:rPr>
          <w:sz w:val="24"/>
          <w:szCs w:val="24"/>
        </w:rPr>
        <w:t>parantez</w:t>
      </w:r>
      <w:proofErr w:type="spellEnd"/>
      <w:r>
        <w:rPr>
          <w:sz w:val="24"/>
          <w:szCs w:val="24"/>
        </w:rPr>
        <w:t xml:space="preserve"> </w:t>
      </w:r>
      <w:proofErr w:type="spellStart"/>
      <w:r>
        <w:rPr>
          <w:sz w:val="24"/>
          <w:szCs w:val="24"/>
        </w:rPr>
        <w:t>içerisinde</w:t>
      </w:r>
      <w:proofErr w:type="spellEnd"/>
      <w:r>
        <w:rPr>
          <w:sz w:val="24"/>
          <w:szCs w:val="24"/>
        </w:rPr>
        <w:t xml:space="preserve">, </w:t>
      </w:r>
      <w:proofErr w:type="spellStart"/>
      <w:r>
        <w:rPr>
          <w:spacing w:val="-1"/>
          <w:sz w:val="24"/>
          <w:szCs w:val="24"/>
        </w:rPr>
        <w:t>k</w:t>
      </w:r>
      <w:r>
        <w:rPr>
          <w:spacing w:val="1"/>
          <w:sz w:val="24"/>
          <w:szCs w:val="24"/>
        </w:rPr>
        <w:t>ı</w:t>
      </w:r>
      <w:r>
        <w:rPr>
          <w:sz w:val="24"/>
          <w:szCs w:val="24"/>
        </w:rPr>
        <w:t>s</w:t>
      </w:r>
      <w:r>
        <w:rPr>
          <w:spacing w:val="-1"/>
          <w:sz w:val="24"/>
          <w:szCs w:val="24"/>
        </w:rPr>
        <w:t>a</w:t>
      </w:r>
      <w:r>
        <w:rPr>
          <w:sz w:val="24"/>
          <w:szCs w:val="24"/>
        </w:rPr>
        <w:t>lt</w:t>
      </w:r>
      <w:r>
        <w:rPr>
          <w:spacing w:val="-2"/>
          <w:sz w:val="24"/>
          <w:szCs w:val="24"/>
        </w:rPr>
        <w:t>m</w:t>
      </w:r>
      <w:r>
        <w:rPr>
          <w:sz w:val="24"/>
          <w:szCs w:val="24"/>
        </w:rPr>
        <w:t>ası</w:t>
      </w:r>
      <w:proofErr w:type="spellEnd"/>
      <w:r>
        <w:rPr>
          <w:spacing w:val="1"/>
          <w:sz w:val="24"/>
          <w:szCs w:val="24"/>
        </w:rPr>
        <w:t xml:space="preserve"> </w:t>
      </w:r>
      <w:proofErr w:type="spellStart"/>
      <w:r>
        <w:rPr>
          <w:sz w:val="24"/>
          <w:szCs w:val="24"/>
        </w:rPr>
        <w:t>ya</w:t>
      </w:r>
      <w:r>
        <w:rPr>
          <w:spacing w:val="-1"/>
          <w:sz w:val="24"/>
          <w:szCs w:val="24"/>
        </w:rPr>
        <w:t>z</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Pr>
          <w:spacing w:val="-2"/>
          <w:sz w:val="24"/>
          <w:szCs w:val="24"/>
        </w:rPr>
        <w:t>D</w:t>
      </w:r>
      <w:r>
        <w:rPr>
          <w:sz w:val="24"/>
          <w:szCs w:val="24"/>
        </w:rPr>
        <w:t>aha</w:t>
      </w:r>
      <w:proofErr w:type="spellEnd"/>
      <w:r>
        <w:rPr>
          <w:spacing w:val="1"/>
          <w:sz w:val="24"/>
          <w:szCs w:val="24"/>
        </w:rPr>
        <w:t xml:space="preserve"> </w:t>
      </w:r>
      <w:proofErr w:type="spellStart"/>
      <w:r>
        <w:rPr>
          <w:sz w:val="24"/>
          <w:szCs w:val="24"/>
        </w:rPr>
        <w:t>sonra</w:t>
      </w:r>
      <w:proofErr w:type="spellEnd"/>
      <w:r>
        <w:rPr>
          <w:sz w:val="24"/>
          <w:szCs w:val="24"/>
        </w:rPr>
        <w:t xml:space="preserve"> </w:t>
      </w:r>
      <w:proofErr w:type="spellStart"/>
      <w:r>
        <w:rPr>
          <w:spacing w:val="-1"/>
          <w:sz w:val="24"/>
          <w:szCs w:val="24"/>
        </w:rPr>
        <w:t>k</w:t>
      </w:r>
      <w:r>
        <w:rPr>
          <w:spacing w:val="1"/>
          <w:sz w:val="24"/>
          <w:szCs w:val="24"/>
        </w:rPr>
        <w:t>ı</w:t>
      </w:r>
      <w:r>
        <w:rPr>
          <w:sz w:val="24"/>
          <w:szCs w:val="24"/>
        </w:rPr>
        <w:t>sal</w:t>
      </w:r>
      <w:r>
        <w:rPr>
          <w:spacing w:val="1"/>
          <w:sz w:val="24"/>
          <w:szCs w:val="24"/>
        </w:rPr>
        <w:t>t</w:t>
      </w:r>
      <w:r>
        <w:rPr>
          <w:spacing w:val="-1"/>
          <w:sz w:val="24"/>
          <w:szCs w:val="24"/>
        </w:rPr>
        <w:t>ı</w:t>
      </w:r>
      <w:r>
        <w:rPr>
          <w:spacing w:val="1"/>
          <w:sz w:val="24"/>
          <w:szCs w:val="24"/>
        </w:rPr>
        <w:t>l</w:t>
      </w:r>
      <w:r>
        <w:rPr>
          <w:spacing w:val="-2"/>
          <w:sz w:val="24"/>
          <w:szCs w:val="24"/>
        </w:rPr>
        <w:t>m</w:t>
      </w:r>
      <w:r>
        <w:rPr>
          <w:spacing w:val="1"/>
          <w:sz w:val="24"/>
          <w:szCs w:val="24"/>
        </w:rPr>
        <w:t>ı</w:t>
      </w:r>
      <w:r>
        <w:rPr>
          <w:sz w:val="24"/>
          <w:szCs w:val="24"/>
        </w:rPr>
        <w:t>ş</w:t>
      </w:r>
      <w:proofErr w:type="spellEnd"/>
      <w:r>
        <w:rPr>
          <w:spacing w:val="1"/>
          <w:sz w:val="24"/>
          <w:szCs w:val="24"/>
        </w:rPr>
        <w:t xml:space="preserve"> </w:t>
      </w:r>
      <w:proofErr w:type="spellStart"/>
      <w:r>
        <w:rPr>
          <w:sz w:val="24"/>
          <w:szCs w:val="24"/>
        </w:rPr>
        <w:t>hali</w:t>
      </w:r>
      <w:proofErr w:type="spellEnd"/>
      <w:r>
        <w:rPr>
          <w:sz w:val="24"/>
          <w:szCs w:val="24"/>
        </w:rPr>
        <w:t xml:space="preserve"> </w:t>
      </w:r>
      <w:proofErr w:type="spellStart"/>
      <w:r>
        <w:rPr>
          <w:sz w:val="24"/>
          <w:szCs w:val="24"/>
        </w:rPr>
        <w:t>kulla</w:t>
      </w:r>
      <w:r>
        <w:rPr>
          <w:spacing w:val="-1"/>
          <w:sz w:val="24"/>
          <w:szCs w:val="24"/>
        </w:rPr>
        <w:t>n</w:t>
      </w:r>
      <w:r>
        <w:rPr>
          <w:spacing w:val="1"/>
          <w:sz w:val="24"/>
          <w:szCs w:val="24"/>
        </w:rPr>
        <w:t>ıl</w:t>
      </w:r>
      <w:r>
        <w:rPr>
          <w:spacing w:val="-1"/>
          <w:sz w:val="24"/>
          <w:szCs w:val="24"/>
        </w:rPr>
        <w:t>ı</w:t>
      </w:r>
      <w:r>
        <w:rPr>
          <w:sz w:val="24"/>
          <w:szCs w:val="24"/>
        </w:rPr>
        <w:t>r</w:t>
      </w:r>
      <w:proofErr w:type="spellEnd"/>
      <w:r>
        <w:rPr>
          <w:sz w:val="24"/>
          <w:szCs w:val="24"/>
        </w:rPr>
        <w:t>.</w:t>
      </w:r>
      <w:r w:rsidR="005A0D44">
        <w:rPr>
          <w:sz w:val="24"/>
          <w:szCs w:val="24"/>
        </w:rPr>
        <w:t xml:space="preserve"> </w:t>
      </w:r>
    </w:p>
    <w:p w14:paraId="22F8D509" w14:textId="77777777" w:rsidR="00A67E91" w:rsidRDefault="00DF50E6">
      <w:pPr>
        <w:ind w:left="102" w:right="2936"/>
        <w:jc w:val="both"/>
        <w:rPr>
          <w:sz w:val="24"/>
          <w:szCs w:val="24"/>
        </w:rPr>
      </w:pPr>
      <w:r>
        <w:rPr>
          <w:b/>
          <w:sz w:val="24"/>
          <w:szCs w:val="24"/>
        </w:rPr>
        <w:t>2.8</w:t>
      </w:r>
      <w:r w:rsidR="00636028">
        <w:rPr>
          <w:b/>
          <w:sz w:val="24"/>
          <w:szCs w:val="24"/>
        </w:rPr>
        <w:t xml:space="preserve">.  </w:t>
      </w:r>
      <w:r w:rsidR="00636028">
        <w:rPr>
          <w:b/>
          <w:spacing w:val="28"/>
          <w:sz w:val="24"/>
          <w:szCs w:val="24"/>
        </w:rPr>
        <w:t xml:space="preserve"> </w:t>
      </w:r>
      <w:proofErr w:type="spellStart"/>
      <w:r w:rsidR="00636028">
        <w:rPr>
          <w:b/>
          <w:sz w:val="24"/>
          <w:szCs w:val="24"/>
        </w:rPr>
        <w:t>Şekil</w:t>
      </w:r>
      <w:proofErr w:type="spellEnd"/>
      <w:r w:rsidR="00636028">
        <w:rPr>
          <w:b/>
          <w:sz w:val="24"/>
          <w:szCs w:val="24"/>
        </w:rPr>
        <w:t xml:space="preserve"> </w:t>
      </w:r>
      <w:proofErr w:type="spellStart"/>
      <w:r w:rsidR="00636028">
        <w:rPr>
          <w:b/>
          <w:sz w:val="24"/>
          <w:szCs w:val="24"/>
        </w:rPr>
        <w:t>ve</w:t>
      </w:r>
      <w:proofErr w:type="spellEnd"/>
      <w:r w:rsidR="00636028">
        <w:rPr>
          <w:b/>
          <w:sz w:val="24"/>
          <w:szCs w:val="24"/>
        </w:rPr>
        <w:t xml:space="preserve"> </w:t>
      </w:r>
      <w:proofErr w:type="spellStart"/>
      <w:r w:rsidR="00636028">
        <w:rPr>
          <w:b/>
          <w:sz w:val="24"/>
          <w:szCs w:val="24"/>
        </w:rPr>
        <w:t>Tablo</w:t>
      </w:r>
      <w:proofErr w:type="spellEnd"/>
      <w:r w:rsidR="00636028">
        <w:rPr>
          <w:b/>
          <w:sz w:val="24"/>
          <w:szCs w:val="24"/>
        </w:rPr>
        <w:t xml:space="preserve"> </w:t>
      </w:r>
      <w:proofErr w:type="spellStart"/>
      <w:r w:rsidR="00636028">
        <w:rPr>
          <w:b/>
          <w:sz w:val="24"/>
          <w:szCs w:val="24"/>
        </w:rPr>
        <w:t>Listesi</w:t>
      </w:r>
      <w:proofErr w:type="spellEnd"/>
      <w:r w:rsidR="00636028">
        <w:rPr>
          <w:b/>
          <w:sz w:val="24"/>
          <w:szCs w:val="24"/>
        </w:rPr>
        <w:t xml:space="preserve"> (Li</w:t>
      </w:r>
      <w:r w:rsidR="00636028">
        <w:rPr>
          <w:b/>
          <w:spacing w:val="-1"/>
          <w:sz w:val="24"/>
          <w:szCs w:val="24"/>
        </w:rPr>
        <w:t>s</w:t>
      </w:r>
      <w:r w:rsidR="00636028">
        <w:rPr>
          <w:b/>
          <w:sz w:val="24"/>
          <w:szCs w:val="24"/>
        </w:rPr>
        <w:t>t of Fig</w:t>
      </w:r>
      <w:r w:rsidR="00636028">
        <w:rPr>
          <w:b/>
          <w:spacing w:val="-1"/>
          <w:sz w:val="24"/>
          <w:szCs w:val="24"/>
        </w:rPr>
        <w:t>u</w:t>
      </w:r>
      <w:r w:rsidR="00636028">
        <w:rPr>
          <w:b/>
          <w:sz w:val="24"/>
          <w:szCs w:val="24"/>
        </w:rPr>
        <w:t>res and Tables)</w:t>
      </w:r>
    </w:p>
    <w:p w14:paraId="3F116E1F" w14:textId="77777777" w:rsidR="00A67E91" w:rsidRDefault="00A67E91">
      <w:pPr>
        <w:spacing w:before="6" w:line="120" w:lineRule="exact"/>
        <w:rPr>
          <w:sz w:val="13"/>
          <w:szCs w:val="13"/>
        </w:rPr>
      </w:pPr>
    </w:p>
    <w:p w14:paraId="282C2959" w14:textId="5FBC3965" w:rsidR="00A67E91" w:rsidRDefault="00972A9A" w:rsidP="00D55028">
      <w:pPr>
        <w:spacing w:line="360" w:lineRule="auto"/>
        <w:ind w:left="102" w:right="72"/>
        <w:jc w:val="both"/>
        <w:rPr>
          <w:sz w:val="24"/>
          <w:szCs w:val="24"/>
        </w:rPr>
        <w:sectPr w:rsidR="00A67E91" w:rsidSect="00B74608">
          <w:pgSz w:w="11900" w:h="16840"/>
          <w:pgMar w:top="1418" w:right="1418" w:bottom="1418" w:left="1418" w:header="0" w:footer="760" w:gutter="0"/>
          <w:cols w:space="708"/>
        </w:sectPr>
      </w:pPr>
      <w:proofErr w:type="spellStart"/>
      <w:r>
        <w:rPr>
          <w:sz w:val="24"/>
          <w:szCs w:val="24"/>
        </w:rPr>
        <w:t>Rapor</w:t>
      </w:r>
      <w:proofErr w:type="spellEnd"/>
      <w:r w:rsidR="00636028">
        <w:rPr>
          <w:spacing w:val="44"/>
          <w:sz w:val="24"/>
          <w:szCs w:val="24"/>
        </w:rPr>
        <w:t xml:space="preserve"> </w:t>
      </w:r>
      <w:proofErr w:type="spellStart"/>
      <w:r w:rsidR="00636028">
        <w:rPr>
          <w:sz w:val="24"/>
          <w:szCs w:val="24"/>
        </w:rPr>
        <w:t>iç</w:t>
      </w:r>
      <w:r w:rsidR="00636028">
        <w:rPr>
          <w:spacing w:val="-1"/>
          <w:sz w:val="24"/>
          <w:szCs w:val="24"/>
        </w:rPr>
        <w:t>e</w:t>
      </w:r>
      <w:r w:rsidR="00636028">
        <w:rPr>
          <w:sz w:val="24"/>
          <w:szCs w:val="24"/>
        </w:rPr>
        <w:t>ri</w:t>
      </w:r>
      <w:r w:rsidR="00636028">
        <w:rPr>
          <w:spacing w:val="-1"/>
          <w:sz w:val="24"/>
          <w:szCs w:val="24"/>
        </w:rPr>
        <w:t>s</w:t>
      </w:r>
      <w:r w:rsidR="00636028">
        <w:rPr>
          <w:sz w:val="24"/>
          <w:szCs w:val="24"/>
        </w:rPr>
        <w:t>i</w:t>
      </w:r>
      <w:r w:rsidR="00636028">
        <w:rPr>
          <w:spacing w:val="-1"/>
          <w:sz w:val="24"/>
          <w:szCs w:val="24"/>
        </w:rPr>
        <w:t>n</w:t>
      </w:r>
      <w:r w:rsidR="00636028">
        <w:rPr>
          <w:sz w:val="24"/>
          <w:szCs w:val="24"/>
        </w:rPr>
        <w:t>deki</w:t>
      </w:r>
      <w:proofErr w:type="spellEnd"/>
      <w:r w:rsidR="00636028">
        <w:rPr>
          <w:spacing w:val="43"/>
          <w:sz w:val="24"/>
          <w:szCs w:val="24"/>
        </w:rPr>
        <w:t xml:space="preserve"> </w:t>
      </w:r>
      <w:proofErr w:type="spellStart"/>
      <w:r w:rsidR="00636028">
        <w:rPr>
          <w:sz w:val="24"/>
          <w:szCs w:val="24"/>
        </w:rPr>
        <w:t>şe</w:t>
      </w:r>
      <w:r w:rsidR="00636028">
        <w:rPr>
          <w:spacing w:val="-1"/>
          <w:sz w:val="24"/>
          <w:szCs w:val="24"/>
        </w:rPr>
        <w:t>k</w:t>
      </w:r>
      <w:r w:rsidR="00636028">
        <w:rPr>
          <w:sz w:val="24"/>
          <w:szCs w:val="24"/>
        </w:rPr>
        <w:t>il</w:t>
      </w:r>
      <w:proofErr w:type="spellEnd"/>
      <w:r w:rsidR="00636028">
        <w:rPr>
          <w:spacing w:val="44"/>
          <w:sz w:val="24"/>
          <w:szCs w:val="24"/>
        </w:rPr>
        <w:t xml:space="preserve"> </w:t>
      </w:r>
      <w:proofErr w:type="spellStart"/>
      <w:r w:rsidR="00636028">
        <w:rPr>
          <w:spacing w:val="-1"/>
          <w:sz w:val="24"/>
          <w:szCs w:val="24"/>
        </w:rPr>
        <w:t>v</w:t>
      </w:r>
      <w:r w:rsidR="00636028">
        <w:rPr>
          <w:sz w:val="24"/>
          <w:szCs w:val="24"/>
        </w:rPr>
        <w:t>e</w:t>
      </w:r>
      <w:proofErr w:type="spellEnd"/>
      <w:r w:rsidR="00636028">
        <w:rPr>
          <w:spacing w:val="44"/>
          <w:sz w:val="24"/>
          <w:szCs w:val="24"/>
        </w:rPr>
        <w:t xml:space="preserve"> </w:t>
      </w:r>
      <w:proofErr w:type="spellStart"/>
      <w:r w:rsidR="00636028">
        <w:rPr>
          <w:sz w:val="24"/>
          <w:szCs w:val="24"/>
        </w:rPr>
        <w:t>tabl</w:t>
      </w:r>
      <w:r w:rsidR="00636028">
        <w:rPr>
          <w:spacing w:val="-1"/>
          <w:sz w:val="24"/>
          <w:szCs w:val="24"/>
        </w:rPr>
        <w:t>o</w:t>
      </w:r>
      <w:r w:rsidR="00636028">
        <w:rPr>
          <w:spacing w:val="1"/>
          <w:sz w:val="24"/>
          <w:szCs w:val="24"/>
        </w:rPr>
        <w:t>l</w:t>
      </w:r>
      <w:r w:rsidR="00636028">
        <w:rPr>
          <w:spacing w:val="-1"/>
          <w:sz w:val="24"/>
          <w:szCs w:val="24"/>
        </w:rPr>
        <w:t>a</w:t>
      </w:r>
      <w:r w:rsidR="00636028">
        <w:rPr>
          <w:sz w:val="24"/>
          <w:szCs w:val="24"/>
        </w:rPr>
        <w:t>r</w:t>
      </w:r>
      <w:proofErr w:type="spellEnd"/>
      <w:r w:rsidR="00636028">
        <w:rPr>
          <w:sz w:val="24"/>
          <w:szCs w:val="24"/>
        </w:rPr>
        <w:t>,</w:t>
      </w:r>
      <w:r w:rsidR="00636028">
        <w:rPr>
          <w:spacing w:val="44"/>
          <w:sz w:val="24"/>
          <w:szCs w:val="24"/>
        </w:rPr>
        <w:t xml:space="preserve"> </w:t>
      </w:r>
      <w:proofErr w:type="spellStart"/>
      <w:r w:rsidR="00636028">
        <w:rPr>
          <w:spacing w:val="-1"/>
          <w:sz w:val="24"/>
          <w:szCs w:val="24"/>
        </w:rPr>
        <w:t>a</w:t>
      </w:r>
      <w:r w:rsidR="00636028">
        <w:rPr>
          <w:sz w:val="24"/>
          <w:szCs w:val="24"/>
        </w:rPr>
        <w:t>yrı</w:t>
      </w:r>
      <w:proofErr w:type="spellEnd"/>
      <w:r w:rsidR="00636028">
        <w:rPr>
          <w:spacing w:val="44"/>
          <w:sz w:val="24"/>
          <w:szCs w:val="24"/>
        </w:rPr>
        <w:t xml:space="preserve"> </w:t>
      </w:r>
      <w:proofErr w:type="spellStart"/>
      <w:r w:rsidR="00636028">
        <w:rPr>
          <w:sz w:val="24"/>
          <w:szCs w:val="24"/>
        </w:rPr>
        <w:t>sayfalarda</w:t>
      </w:r>
      <w:proofErr w:type="spellEnd"/>
      <w:r w:rsidR="00636028">
        <w:rPr>
          <w:spacing w:val="43"/>
          <w:sz w:val="24"/>
          <w:szCs w:val="24"/>
        </w:rPr>
        <w:t xml:space="preserve"> </w:t>
      </w:r>
      <w:proofErr w:type="spellStart"/>
      <w:r w:rsidR="00636028">
        <w:rPr>
          <w:sz w:val="24"/>
          <w:szCs w:val="24"/>
        </w:rPr>
        <w:t>ol</w:t>
      </w:r>
      <w:r w:rsidR="00636028">
        <w:rPr>
          <w:spacing w:val="-2"/>
          <w:sz w:val="24"/>
          <w:szCs w:val="24"/>
        </w:rPr>
        <w:t>m</w:t>
      </w:r>
      <w:r w:rsidR="00636028">
        <w:rPr>
          <w:sz w:val="24"/>
          <w:szCs w:val="24"/>
        </w:rPr>
        <w:t>ak</w:t>
      </w:r>
      <w:proofErr w:type="spellEnd"/>
      <w:r w:rsidR="00636028">
        <w:rPr>
          <w:spacing w:val="43"/>
          <w:sz w:val="24"/>
          <w:szCs w:val="24"/>
        </w:rPr>
        <w:t xml:space="preserve"> </w:t>
      </w:r>
      <w:proofErr w:type="spellStart"/>
      <w:r w:rsidR="00636028">
        <w:rPr>
          <w:sz w:val="24"/>
          <w:szCs w:val="24"/>
        </w:rPr>
        <w:t>şar</w:t>
      </w:r>
      <w:r w:rsidR="00636028">
        <w:rPr>
          <w:spacing w:val="-1"/>
          <w:sz w:val="24"/>
          <w:szCs w:val="24"/>
        </w:rPr>
        <w:t>t</w:t>
      </w:r>
      <w:r w:rsidR="00636028">
        <w:rPr>
          <w:spacing w:val="1"/>
          <w:sz w:val="24"/>
          <w:szCs w:val="24"/>
        </w:rPr>
        <w:t>ı</w:t>
      </w:r>
      <w:r w:rsidR="00636028">
        <w:rPr>
          <w:sz w:val="24"/>
          <w:szCs w:val="24"/>
        </w:rPr>
        <w:t>yla</w:t>
      </w:r>
      <w:proofErr w:type="spellEnd"/>
      <w:r w:rsidR="00636028">
        <w:rPr>
          <w:spacing w:val="43"/>
          <w:sz w:val="24"/>
          <w:szCs w:val="24"/>
        </w:rPr>
        <w:t xml:space="preserve"> </w:t>
      </w:r>
      <w:proofErr w:type="spellStart"/>
      <w:r w:rsidR="00636028">
        <w:rPr>
          <w:sz w:val="24"/>
          <w:szCs w:val="24"/>
        </w:rPr>
        <w:t>li</w:t>
      </w:r>
      <w:r w:rsidR="00636028">
        <w:rPr>
          <w:spacing w:val="-1"/>
          <w:sz w:val="24"/>
          <w:szCs w:val="24"/>
        </w:rPr>
        <w:t>s</w:t>
      </w:r>
      <w:r w:rsidR="00636028">
        <w:rPr>
          <w:sz w:val="24"/>
          <w:szCs w:val="24"/>
        </w:rPr>
        <w:t>te</w:t>
      </w:r>
      <w:proofErr w:type="spellEnd"/>
      <w:r w:rsidR="00636028">
        <w:rPr>
          <w:spacing w:val="43"/>
          <w:sz w:val="24"/>
          <w:szCs w:val="24"/>
        </w:rPr>
        <w:t xml:space="preserve"> </w:t>
      </w:r>
      <w:proofErr w:type="spellStart"/>
      <w:r w:rsidR="00636028">
        <w:rPr>
          <w:sz w:val="24"/>
          <w:szCs w:val="24"/>
        </w:rPr>
        <w:t>halinde</w:t>
      </w:r>
      <w:proofErr w:type="spellEnd"/>
      <w:r w:rsidR="00636028">
        <w:rPr>
          <w:spacing w:val="43"/>
          <w:sz w:val="24"/>
          <w:szCs w:val="24"/>
        </w:rPr>
        <w:t xml:space="preserve"> </w:t>
      </w:r>
      <w:proofErr w:type="spellStart"/>
      <w:r w:rsidR="00636028">
        <w:rPr>
          <w:spacing w:val="-1"/>
          <w:sz w:val="24"/>
          <w:szCs w:val="24"/>
        </w:rPr>
        <w:t>v</w:t>
      </w:r>
      <w:r w:rsidR="00636028">
        <w:rPr>
          <w:sz w:val="24"/>
          <w:szCs w:val="24"/>
        </w:rPr>
        <w:t>e</w:t>
      </w:r>
      <w:r w:rsidR="00636028">
        <w:rPr>
          <w:spacing w:val="-1"/>
          <w:sz w:val="24"/>
          <w:szCs w:val="24"/>
        </w:rPr>
        <w:t>ri</w:t>
      </w:r>
      <w:r w:rsidR="00636028">
        <w:rPr>
          <w:sz w:val="24"/>
          <w:szCs w:val="24"/>
        </w:rPr>
        <w:t>lir</w:t>
      </w:r>
      <w:proofErr w:type="spellEnd"/>
      <w:r w:rsidR="00636028">
        <w:rPr>
          <w:sz w:val="24"/>
          <w:szCs w:val="24"/>
        </w:rPr>
        <w:t>.</w:t>
      </w:r>
      <w:r>
        <w:rPr>
          <w:sz w:val="24"/>
          <w:szCs w:val="24"/>
        </w:rPr>
        <w:t xml:space="preserve"> </w:t>
      </w:r>
      <w:proofErr w:type="spellStart"/>
      <w:r w:rsidR="00636028">
        <w:rPr>
          <w:sz w:val="24"/>
          <w:szCs w:val="24"/>
        </w:rPr>
        <w:t>Şekil</w:t>
      </w:r>
      <w:proofErr w:type="spellEnd"/>
      <w:r w:rsidR="00636028">
        <w:rPr>
          <w:sz w:val="24"/>
          <w:szCs w:val="24"/>
        </w:rPr>
        <w:t xml:space="preserve"> </w:t>
      </w:r>
      <w:proofErr w:type="spellStart"/>
      <w:r w:rsidR="00636028">
        <w:rPr>
          <w:sz w:val="24"/>
          <w:szCs w:val="24"/>
        </w:rPr>
        <w:t>ve</w:t>
      </w:r>
      <w:proofErr w:type="spellEnd"/>
      <w:r w:rsidR="00636028">
        <w:rPr>
          <w:sz w:val="24"/>
          <w:szCs w:val="24"/>
        </w:rPr>
        <w:t xml:space="preserve"> </w:t>
      </w:r>
      <w:proofErr w:type="spellStart"/>
      <w:r w:rsidR="00636028">
        <w:rPr>
          <w:sz w:val="24"/>
          <w:szCs w:val="24"/>
        </w:rPr>
        <w:t>tablo</w:t>
      </w:r>
      <w:proofErr w:type="spellEnd"/>
      <w:r w:rsidR="00636028">
        <w:rPr>
          <w:sz w:val="24"/>
          <w:szCs w:val="24"/>
        </w:rPr>
        <w:t xml:space="preserve"> </w:t>
      </w:r>
      <w:proofErr w:type="spellStart"/>
      <w:r w:rsidR="00636028">
        <w:rPr>
          <w:sz w:val="24"/>
          <w:szCs w:val="24"/>
        </w:rPr>
        <w:t>listel</w:t>
      </w:r>
      <w:r w:rsidR="00636028">
        <w:rPr>
          <w:spacing w:val="-1"/>
          <w:sz w:val="24"/>
          <w:szCs w:val="24"/>
        </w:rPr>
        <w:t>e</w:t>
      </w:r>
      <w:r w:rsidR="00636028">
        <w:rPr>
          <w:sz w:val="24"/>
          <w:szCs w:val="24"/>
        </w:rPr>
        <w:t>ri</w:t>
      </w:r>
      <w:proofErr w:type="spellEnd"/>
      <w:r w:rsidR="00636028">
        <w:rPr>
          <w:sz w:val="24"/>
          <w:szCs w:val="24"/>
        </w:rPr>
        <w:t xml:space="preserve"> </w:t>
      </w:r>
      <w:proofErr w:type="spellStart"/>
      <w:r>
        <w:rPr>
          <w:sz w:val="24"/>
          <w:szCs w:val="24"/>
        </w:rPr>
        <w:t>rapor</w:t>
      </w:r>
      <w:proofErr w:type="spellEnd"/>
      <w:r w:rsidR="00636028">
        <w:rPr>
          <w:spacing w:val="-1"/>
          <w:sz w:val="24"/>
          <w:szCs w:val="24"/>
        </w:rPr>
        <w:t xml:space="preserve"> </w:t>
      </w:r>
      <w:proofErr w:type="spellStart"/>
      <w:r w:rsidR="00636028">
        <w:rPr>
          <w:sz w:val="24"/>
          <w:szCs w:val="24"/>
        </w:rPr>
        <w:t>şablonuna</w:t>
      </w:r>
      <w:proofErr w:type="spellEnd"/>
      <w:r w:rsidR="00636028">
        <w:rPr>
          <w:sz w:val="24"/>
          <w:szCs w:val="24"/>
        </w:rPr>
        <w:t xml:space="preserve"> </w:t>
      </w:r>
      <w:proofErr w:type="spellStart"/>
      <w:r w:rsidR="00636028">
        <w:rPr>
          <w:sz w:val="24"/>
          <w:szCs w:val="24"/>
        </w:rPr>
        <w:t>uygun</w:t>
      </w:r>
      <w:proofErr w:type="spellEnd"/>
      <w:r w:rsidR="00636028">
        <w:rPr>
          <w:sz w:val="24"/>
          <w:szCs w:val="24"/>
        </w:rPr>
        <w:t xml:space="preserve"> </w:t>
      </w:r>
      <w:proofErr w:type="spellStart"/>
      <w:r w:rsidR="00636028">
        <w:rPr>
          <w:sz w:val="24"/>
          <w:szCs w:val="24"/>
        </w:rPr>
        <w:t>olarak</w:t>
      </w:r>
      <w:proofErr w:type="spellEnd"/>
      <w:r w:rsidR="00636028">
        <w:rPr>
          <w:sz w:val="24"/>
          <w:szCs w:val="24"/>
        </w:rPr>
        <w:t xml:space="preserve"> </w:t>
      </w:r>
      <w:proofErr w:type="spellStart"/>
      <w:r w:rsidR="00636028">
        <w:rPr>
          <w:sz w:val="24"/>
          <w:szCs w:val="24"/>
        </w:rPr>
        <w:t>ha</w:t>
      </w:r>
      <w:r w:rsidR="00636028">
        <w:rPr>
          <w:spacing w:val="1"/>
          <w:sz w:val="24"/>
          <w:szCs w:val="24"/>
        </w:rPr>
        <w:t>zı</w:t>
      </w:r>
      <w:r w:rsidR="00636028">
        <w:rPr>
          <w:sz w:val="24"/>
          <w:szCs w:val="24"/>
        </w:rPr>
        <w:t>r</w:t>
      </w:r>
      <w:r w:rsidR="00636028">
        <w:rPr>
          <w:spacing w:val="1"/>
          <w:sz w:val="24"/>
          <w:szCs w:val="24"/>
        </w:rPr>
        <w:t>l</w:t>
      </w:r>
      <w:r w:rsidR="00636028">
        <w:rPr>
          <w:sz w:val="24"/>
          <w:szCs w:val="24"/>
        </w:rPr>
        <w:t>anma</w:t>
      </w:r>
      <w:r w:rsidR="00636028">
        <w:rPr>
          <w:spacing w:val="1"/>
          <w:sz w:val="24"/>
          <w:szCs w:val="24"/>
        </w:rPr>
        <w:t>lı</w:t>
      </w:r>
      <w:r w:rsidR="00636028">
        <w:rPr>
          <w:spacing w:val="-1"/>
          <w:sz w:val="24"/>
          <w:szCs w:val="24"/>
        </w:rPr>
        <w:t>d</w:t>
      </w:r>
      <w:r w:rsidR="00636028">
        <w:rPr>
          <w:spacing w:val="1"/>
          <w:sz w:val="24"/>
          <w:szCs w:val="24"/>
        </w:rPr>
        <w:t>ı</w:t>
      </w:r>
      <w:r w:rsidR="00636028">
        <w:rPr>
          <w:sz w:val="24"/>
          <w:szCs w:val="24"/>
        </w:rPr>
        <w:t>r</w:t>
      </w:r>
      <w:proofErr w:type="spellEnd"/>
      <w:r w:rsidR="00636028">
        <w:rPr>
          <w:sz w:val="24"/>
          <w:szCs w:val="24"/>
        </w:rPr>
        <w:t>.</w:t>
      </w:r>
      <w:r w:rsidR="00D55028">
        <w:rPr>
          <w:sz w:val="24"/>
          <w:szCs w:val="24"/>
        </w:rPr>
        <w:t xml:space="preserve"> </w:t>
      </w:r>
      <w:proofErr w:type="spellStart"/>
      <w:r w:rsidR="00D55028" w:rsidRPr="009737FF">
        <w:rPr>
          <w:sz w:val="24"/>
          <w:szCs w:val="24"/>
        </w:rPr>
        <w:t>Düz</w:t>
      </w:r>
      <w:proofErr w:type="spellEnd"/>
      <w:r w:rsidR="00D55028" w:rsidRPr="009737FF">
        <w:rPr>
          <w:sz w:val="24"/>
          <w:szCs w:val="24"/>
        </w:rPr>
        <w:t xml:space="preserve"> </w:t>
      </w:r>
      <w:proofErr w:type="spellStart"/>
      <w:r w:rsidR="00D55028" w:rsidRPr="009737FF">
        <w:rPr>
          <w:sz w:val="24"/>
          <w:szCs w:val="24"/>
        </w:rPr>
        <w:t>yazılar</w:t>
      </w:r>
      <w:proofErr w:type="spellEnd"/>
      <w:r w:rsidR="00D55028" w:rsidRPr="009737FF">
        <w:rPr>
          <w:sz w:val="24"/>
          <w:szCs w:val="24"/>
        </w:rPr>
        <w:t xml:space="preserve">, </w:t>
      </w:r>
      <w:r w:rsidR="00D55028" w:rsidRPr="009737FF">
        <w:rPr>
          <w:b/>
          <w:sz w:val="24"/>
          <w:szCs w:val="24"/>
        </w:rPr>
        <w:t>12 punto</w:t>
      </w:r>
      <w:r w:rsidR="00D55028" w:rsidRPr="009737FF">
        <w:rPr>
          <w:sz w:val="24"/>
          <w:szCs w:val="24"/>
        </w:rPr>
        <w:t xml:space="preserve">, </w:t>
      </w:r>
      <w:r w:rsidR="00D55028" w:rsidRPr="009737FF">
        <w:rPr>
          <w:b/>
          <w:sz w:val="24"/>
          <w:szCs w:val="24"/>
        </w:rPr>
        <w:t>1</w:t>
      </w:r>
      <w:r w:rsidR="00D55028">
        <w:rPr>
          <w:b/>
          <w:sz w:val="24"/>
          <w:szCs w:val="24"/>
        </w:rPr>
        <w:t>,5</w:t>
      </w:r>
      <w:r w:rsidR="00D55028" w:rsidRPr="009737FF">
        <w:rPr>
          <w:b/>
          <w:sz w:val="24"/>
          <w:szCs w:val="24"/>
        </w:rPr>
        <w:t xml:space="preserve"> </w:t>
      </w:r>
      <w:proofErr w:type="spellStart"/>
      <w:r w:rsidR="00D55028">
        <w:rPr>
          <w:b/>
          <w:sz w:val="24"/>
          <w:szCs w:val="24"/>
        </w:rPr>
        <w:t>satır</w:t>
      </w:r>
      <w:proofErr w:type="spellEnd"/>
      <w:r w:rsidR="00D55028" w:rsidRPr="009737FF">
        <w:rPr>
          <w:b/>
          <w:sz w:val="24"/>
          <w:szCs w:val="24"/>
        </w:rPr>
        <w:t xml:space="preserve"> </w:t>
      </w:r>
      <w:proofErr w:type="spellStart"/>
      <w:r w:rsidR="00D55028" w:rsidRPr="009737FF">
        <w:rPr>
          <w:b/>
          <w:sz w:val="24"/>
          <w:szCs w:val="24"/>
        </w:rPr>
        <w:t>aralık</w:t>
      </w:r>
      <w:proofErr w:type="spellEnd"/>
      <w:r w:rsidR="00D55028" w:rsidRPr="009737FF">
        <w:rPr>
          <w:sz w:val="24"/>
          <w:szCs w:val="24"/>
        </w:rPr>
        <w:t xml:space="preserve"> </w:t>
      </w:r>
      <w:proofErr w:type="spellStart"/>
      <w:r w:rsidR="00D55028" w:rsidRPr="009737FF">
        <w:rPr>
          <w:sz w:val="24"/>
          <w:szCs w:val="24"/>
        </w:rPr>
        <w:t>ile</w:t>
      </w:r>
      <w:proofErr w:type="spellEnd"/>
      <w:r w:rsidR="00D55028" w:rsidRPr="009737FF">
        <w:rPr>
          <w:sz w:val="24"/>
          <w:szCs w:val="24"/>
        </w:rPr>
        <w:t xml:space="preserve"> </w:t>
      </w:r>
      <w:proofErr w:type="spellStart"/>
      <w:r w:rsidR="00D55028" w:rsidRPr="009737FF">
        <w:rPr>
          <w:sz w:val="24"/>
          <w:szCs w:val="24"/>
        </w:rPr>
        <w:t>yazılır</w:t>
      </w:r>
      <w:proofErr w:type="spellEnd"/>
      <w:r w:rsidR="00D55028" w:rsidRPr="009737FF">
        <w:rPr>
          <w:sz w:val="24"/>
          <w:szCs w:val="24"/>
        </w:rPr>
        <w:t xml:space="preserve">. </w:t>
      </w:r>
      <w:proofErr w:type="spellStart"/>
      <w:r w:rsidR="00D55028" w:rsidRPr="009737FF">
        <w:rPr>
          <w:sz w:val="24"/>
          <w:szCs w:val="24"/>
        </w:rPr>
        <w:t>Şekil</w:t>
      </w:r>
      <w:proofErr w:type="spellEnd"/>
      <w:r w:rsidR="00D55028" w:rsidRPr="009737FF">
        <w:rPr>
          <w:sz w:val="24"/>
          <w:szCs w:val="24"/>
        </w:rPr>
        <w:t xml:space="preserve"> </w:t>
      </w:r>
      <w:proofErr w:type="spellStart"/>
      <w:r w:rsidR="00D55028" w:rsidRPr="009737FF">
        <w:rPr>
          <w:sz w:val="24"/>
          <w:szCs w:val="24"/>
        </w:rPr>
        <w:t>ve</w:t>
      </w:r>
      <w:proofErr w:type="spellEnd"/>
      <w:r w:rsidR="00D55028" w:rsidRPr="009737FF">
        <w:rPr>
          <w:sz w:val="24"/>
          <w:szCs w:val="24"/>
        </w:rPr>
        <w:t xml:space="preserve"> </w:t>
      </w:r>
      <w:proofErr w:type="spellStart"/>
      <w:r w:rsidR="00D55028" w:rsidRPr="009737FF">
        <w:rPr>
          <w:sz w:val="24"/>
          <w:szCs w:val="24"/>
        </w:rPr>
        <w:t>Tablo</w:t>
      </w:r>
      <w:proofErr w:type="spellEnd"/>
      <w:r w:rsidR="00D55028" w:rsidRPr="009737FF">
        <w:rPr>
          <w:sz w:val="24"/>
          <w:szCs w:val="24"/>
        </w:rPr>
        <w:t xml:space="preserve"> </w:t>
      </w:r>
      <w:proofErr w:type="spellStart"/>
      <w:r w:rsidR="00D55028" w:rsidRPr="009737FF">
        <w:rPr>
          <w:sz w:val="24"/>
          <w:szCs w:val="24"/>
        </w:rPr>
        <w:t>nitelendirmesi</w:t>
      </w:r>
      <w:proofErr w:type="spellEnd"/>
      <w:r w:rsidR="00D55028" w:rsidRPr="009737FF">
        <w:rPr>
          <w:sz w:val="24"/>
          <w:szCs w:val="24"/>
        </w:rPr>
        <w:t xml:space="preserve"> sola </w:t>
      </w:r>
      <w:proofErr w:type="spellStart"/>
      <w:r w:rsidR="00D55028" w:rsidRPr="009737FF">
        <w:rPr>
          <w:sz w:val="24"/>
          <w:szCs w:val="24"/>
        </w:rPr>
        <w:t>dayalı</w:t>
      </w:r>
      <w:proofErr w:type="spellEnd"/>
      <w:r w:rsidR="00D55028" w:rsidRPr="009737FF">
        <w:rPr>
          <w:sz w:val="24"/>
          <w:szCs w:val="24"/>
        </w:rPr>
        <w:t xml:space="preserve"> </w:t>
      </w:r>
      <w:proofErr w:type="spellStart"/>
      <w:r w:rsidR="00D55028" w:rsidRPr="009737FF">
        <w:rPr>
          <w:sz w:val="24"/>
          <w:szCs w:val="24"/>
        </w:rPr>
        <w:t>ve</w:t>
      </w:r>
      <w:proofErr w:type="spellEnd"/>
      <w:r w:rsidR="00D55028" w:rsidRPr="009737FF">
        <w:rPr>
          <w:sz w:val="24"/>
          <w:szCs w:val="24"/>
        </w:rPr>
        <w:t xml:space="preserve"> </w:t>
      </w:r>
      <w:proofErr w:type="spellStart"/>
      <w:r w:rsidR="00D55028" w:rsidRPr="009737FF">
        <w:rPr>
          <w:sz w:val="24"/>
          <w:szCs w:val="24"/>
        </w:rPr>
        <w:t>koyu</w:t>
      </w:r>
      <w:proofErr w:type="spellEnd"/>
      <w:r w:rsidR="00D55028" w:rsidRPr="009737FF">
        <w:rPr>
          <w:sz w:val="24"/>
          <w:szCs w:val="24"/>
        </w:rPr>
        <w:t xml:space="preserve"> </w:t>
      </w:r>
      <w:proofErr w:type="spellStart"/>
      <w:r w:rsidR="00D55028" w:rsidRPr="009737FF">
        <w:rPr>
          <w:sz w:val="24"/>
          <w:szCs w:val="24"/>
        </w:rPr>
        <w:t>olarak</w:t>
      </w:r>
      <w:proofErr w:type="spellEnd"/>
      <w:r w:rsidR="00D55028" w:rsidRPr="009737FF">
        <w:rPr>
          <w:sz w:val="24"/>
          <w:szCs w:val="24"/>
        </w:rPr>
        <w:t xml:space="preserve"> </w:t>
      </w:r>
      <w:proofErr w:type="spellStart"/>
      <w:r w:rsidR="00D55028" w:rsidRPr="009737FF">
        <w:rPr>
          <w:sz w:val="24"/>
          <w:szCs w:val="24"/>
        </w:rPr>
        <w:t>yazılarak</w:t>
      </w:r>
      <w:proofErr w:type="spellEnd"/>
      <w:r w:rsidR="00D55028" w:rsidRPr="009737FF">
        <w:rPr>
          <w:sz w:val="24"/>
          <w:szCs w:val="24"/>
        </w:rPr>
        <w:t xml:space="preserve"> </w:t>
      </w:r>
      <w:proofErr w:type="spellStart"/>
      <w:r w:rsidR="00D55028" w:rsidRPr="009737FF">
        <w:rPr>
          <w:sz w:val="24"/>
          <w:szCs w:val="24"/>
        </w:rPr>
        <w:t>yapılır</w:t>
      </w:r>
      <w:proofErr w:type="spellEnd"/>
      <w:r w:rsidR="00D55028" w:rsidRPr="009737FF">
        <w:rPr>
          <w:sz w:val="24"/>
          <w:szCs w:val="24"/>
        </w:rPr>
        <w:t xml:space="preserve">. </w:t>
      </w:r>
      <w:proofErr w:type="spellStart"/>
      <w:r w:rsidR="00D55028" w:rsidRPr="009737FF">
        <w:rPr>
          <w:sz w:val="24"/>
          <w:szCs w:val="24"/>
        </w:rPr>
        <w:t>Satırın</w:t>
      </w:r>
      <w:proofErr w:type="spellEnd"/>
      <w:r w:rsidR="00D55028" w:rsidRPr="009737FF">
        <w:rPr>
          <w:sz w:val="24"/>
          <w:szCs w:val="24"/>
        </w:rPr>
        <w:t xml:space="preserve"> </w:t>
      </w:r>
      <w:proofErr w:type="spellStart"/>
      <w:r w:rsidR="00D55028" w:rsidRPr="009737FF">
        <w:rPr>
          <w:sz w:val="24"/>
          <w:szCs w:val="24"/>
        </w:rPr>
        <w:t>devamında</w:t>
      </w:r>
      <w:proofErr w:type="spellEnd"/>
      <w:r w:rsidR="00D55028" w:rsidRPr="009737FF">
        <w:rPr>
          <w:sz w:val="24"/>
          <w:szCs w:val="24"/>
        </w:rPr>
        <w:t xml:space="preserve"> </w:t>
      </w:r>
      <w:proofErr w:type="spellStart"/>
      <w:r w:rsidR="00D55028" w:rsidRPr="009737FF">
        <w:rPr>
          <w:sz w:val="24"/>
          <w:szCs w:val="24"/>
        </w:rPr>
        <w:t>Şekil</w:t>
      </w:r>
      <w:proofErr w:type="spellEnd"/>
      <w:r w:rsidR="00D55028" w:rsidRPr="009737FF">
        <w:rPr>
          <w:sz w:val="24"/>
          <w:szCs w:val="24"/>
        </w:rPr>
        <w:t xml:space="preserve"> </w:t>
      </w:r>
      <w:proofErr w:type="spellStart"/>
      <w:r w:rsidR="00D55028" w:rsidRPr="009737FF">
        <w:rPr>
          <w:sz w:val="24"/>
          <w:szCs w:val="24"/>
        </w:rPr>
        <w:t>ve</w:t>
      </w:r>
      <w:proofErr w:type="spellEnd"/>
      <w:r w:rsidR="00D55028" w:rsidRPr="009737FF">
        <w:rPr>
          <w:sz w:val="24"/>
          <w:szCs w:val="24"/>
        </w:rPr>
        <w:t xml:space="preserve"> </w:t>
      </w:r>
      <w:proofErr w:type="spellStart"/>
      <w:r w:rsidR="00D55028" w:rsidRPr="009737FF">
        <w:rPr>
          <w:sz w:val="24"/>
          <w:szCs w:val="24"/>
        </w:rPr>
        <w:t>Tablo</w:t>
      </w:r>
      <w:proofErr w:type="spellEnd"/>
      <w:r w:rsidR="00D55028" w:rsidRPr="009737FF">
        <w:rPr>
          <w:sz w:val="24"/>
          <w:szCs w:val="24"/>
        </w:rPr>
        <w:t xml:space="preserve"> </w:t>
      </w:r>
      <w:proofErr w:type="spellStart"/>
      <w:r w:rsidR="00D55028" w:rsidRPr="009737FF">
        <w:rPr>
          <w:sz w:val="24"/>
          <w:szCs w:val="24"/>
        </w:rPr>
        <w:t>başlık</w:t>
      </w:r>
      <w:proofErr w:type="spellEnd"/>
      <w:r w:rsidR="00D55028" w:rsidRPr="009737FF">
        <w:rPr>
          <w:sz w:val="24"/>
          <w:szCs w:val="24"/>
        </w:rPr>
        <w:t xml:space="preserve"> </w:t>
      </w:r>
      <w:proofErr w:type="spellStart"/>
      <w:r w:rsidR="00D55028" w:rsidRPr="009737FF">
        <w:rPr>
          <w:sz w:val="24"/>
          <w:szCs w:val="24"/>
        </w:rPr>
        <w:t>yazıları</w:t>
      </w:r>
      <w:proofErr w:type="spellEnd"/>
      <w:r w:rsidR="00D55028" w:rsidRPr="009737FF">
        <w:rPr>
          <w:sz w:val="24"/>
          <w:szCs w:val="24"/>
        </w:rPr>
        <w:t xml:space="preserve"> </w:t>
      </w:r>
      <w:proofErr w:type="spellStart"/>
      <w:r w:rsidR="00D55028" w:rsidRPr="009737FF">
        <w:rPr>
          <w:sz w:val="24"/>
          <w:szCs w:val="24"/>
        </w:rPr>
        <w:t>metin</w:t>
      </w:r>
      <w:proofErr w:type="spellEnd"/>
      <w:r w:rsidR="00D55028" w:rsidRPr="009737FF">
        <w:rPr>
          <w:sz w:val="24"/>
          <w:szCs w:val="24"/>
        </w:rPr>
        <w:t xml:space="preserve"> </w:t>
      </w:r>
      <w:proofErr w:type="spellStart"/>
      <w:r w:rsidR="00D55028" w:rsidRPr="009737FF">
        <w:rPr>
          <w:sz w:val="24"/>
          <w:szCs w:val="24"/>
        </w:rPr>
        <w:t>içindeki</w:t>
      </w:r>
      <w:proofErr w:type="spellEnd"/>
      <w:r w:rsidR="00D55028" w:rsidRPr="009737FF">
        <w:rPr>
          <w:sz w:val="24"/>
          <w:szCs w:val="24"/>
        </w:rPr>
        <w:t xml:space="preserve"> </w:t>
      </w:r>
      <w:proofErr w:type="spellStart"/>
      <w:r w:rsidR="00D55028" w:rsidRPr="009737FF">
        <w:rPr>
          <w:sz w:val="24"/>
          <w:szCs w:val="24"/>
        </w:rPr>
        <w:t>yazış</w:t>
      </w:r>
      <w:proofErr w:type="spellEnd"/>
      <w:r w:rsidR="00D55028" w:rsidRPr="009737FF">
        <w:rPr>
          <w:sz w:val="24"/>
          <w:szCs w:val="24"/>
        </w:rPr>
        <w:t xml:space="preserve"> </w:t>
      </w:r>
      <w:proofErr w:type="spellStart"/>
      <w:r w:rsidR="00D55028" w:rsidRPr="009737FF">
        <w:rPr>
          <w:sz w:val="24"/>
          <w:szCs w:val="24"/>
        </w:rPr>
        <w:t>şekli</w:t>
      </w:r>
      <w:proofErr w:type="spellEnd"/>
      <w:r w:rsidR="00D55028" w:rsidRPr="009737FF">
        <w:rPr>
          <w:sz w:val="24"/>
          <w:szCs w:val="24"/>
        </w:rPr>
        <w:t xml:space="preserve"> </w:t>
      </w:r>
      <w:proofErr w:type="spellStart"/>
      <w:r w:rsidR="00D55028" w:rsidRPr="009737FF">
        <w:rPr>
          <w:sz w:val="24"/>
          <w:szCs w:val="24"/>
        </w:rPr>
        <w:t>ile</w:t>
      </w:r>
      <w:proofErr w:type="spellEnd"/>
      <w:r w:rsidR="00D55028" w:rsidRPr="009737FF">
        <w:rPr>
          <w:sz w:val="24"/>
          <w:szCs w:val="24"/>
        </w:rPr>
        <w:t xml:space="preserve"> </w:t>
      </w:r>
      <w:proofErr w:type="spellStart"/>
      <w:r w:rsidR="00D55028" w:rsidRPr="009737FF">
        <w:rPr>
          <w:sz w:val="24"/>
          <w:szCs w:val="24"/>
        </w:rPr>
        <w:t>ve</w:t>
      </w:r>
      <w:proofErr w:type="spellEnd"/>
      <w:r w:rsidR="00D55028" w:rsidRPr="009737FF">
        <w:rPr>
          <w:sz w:val="24"/>
          <w:szCs w:val="24"/>
        </w:rPr>
        <w:t xml:space="preserve">  </w:t>
      </w:r>
      <w:proofErr w:type="spellStart"/>
      <w:r w:rsidR="00D55028" w:rsidRPr="009737FF">
        <w:rPr>
          <w:sz w:val="24"/>
          <w:szCs w:val="24"/>
        </w:rPr>
        <w:t>açık</w:t>
      </w:r>
      <w:proofErr w:type="spellEnd"/>
      <w:r w:rsidR="00D55028" w:rsidRPr="009737FF">
        <w:rPr>
          <w:sz w:val="24"/>
          <w:szCs w:val="24"/>
        </w:rPr>
        <w:t xml:space="preserve"> </w:t>
      </w:r>
      <w:proofErr w:type="spellStart"/>
      <w:r w:rsidR="00D55028" w:rsidRPr="009737FF">
        <w:rPr>
          <w:sz w:val="24"/>
          <w:szCs w:val="24"/>
        </w:rPr>
        <w:t>renkte</w:t>
      </w:r>
      <w:proofErr w:type="spellEnd"/>
      <w:r w:rsidR="00D55028" w:rsidRPr="009737FF">
        <w:rPr>
          <w:sz w:val="24"/>
          <w:szCs w:val="24"/>
        </w:rPr>
        <w:t xml:space="preserve"> </w:t>
      </w:r>
      <w:proofErr w:type="spellStart"/>
      <w:r w:rsidR="00D55028" w:rsidRPr="009737FF">
        <w:rPr>
          <w:sz w:val="24"/>
          <w:szCs w:val="24"/>
        </w:rPr>
        <w:t>yazılır</w:t>
      </w:r>
      <w:proofErr w:type="spellEnd"/>
      <w:r w:rsidR="00D55028" w:rsidRPr="009737FF">
        <w:rPr>
          <w:sz w:val="24"/>
          <w:szCs w:val="24"/>
        </w:rPr>
        <w:t>.</w:t>
      </w:r>
    </w:p>
    <w:p w14:paraId="0DEB013C" w14:textId="77777777" w:rsidR="00A67E91" w:rsidRDefault="00636028" w:rsidP="00840D1B">
      <w:pPr>
        <w:ind w:right="5379"/>
        <w:jc w:val="both"/>
        <w:rPr>
          <w:sz w:val="28"/>
          <w:szCs w:val="28"/>
        </w:rPr>
      </w:pPr>
      <w:r>
        <w:rPr>
          <w:b/>
          <w:spacing w:val="1"/>
          <w:sz w:val="28"/>
          <w:szCs w:val="28"/>
        </w:rPr>
        <w:lastRenderedPageBreak/>
        <w:t>3</w:t>
      </w:r>
      <w:r>
        <w:rPr>
          <w:b/>
          <w:sz w:val="28"/>
          <w:szCs w:val="28"/>
        </w:rPr>
        <w:t xml:space="preserve">. </w:t>
      </w:r>
      <w:r>
        <w:rPr>
          <w:b/>
          <w:spacing w:val="8"/>
          <w:sz w:val="28"/>
          <w:szCs w:val="28"/>
        </w:rPr>
        <w:t xml:space="preserve"> </w:t>
      </w:r>
      <w:r>
        <w:rPr>
          <w:b/>
          <w:sz w:val="28"/>
          <w:szCs w:val="28"/>
        </w:rPr>
        <w:t>B</w:t>
      </w:r>
      <w:r>
        <w:rPr>
          <w:b/>
          <w:spacing w:val="1"/>
          <w:sz w:val="28"/>
          <w:szCs w:val="28"/>
        </w:rPr>
        <w:t>Ö</w:t>
      </w:r>
      <w:r>
        <w:rPr>
          <w:b/>
          <w:sz w:val="28"/>
          <w:szCs w:val="28"/>
        </w:rPr>
        <w:t>LÜM</w:t>
      </w:r>
      <w:r>
        <w:rPr>
          <w:b/>
          <w:spacing w:val="-9"/>
          <w:sz w:val="28"/>
          <w:szCs w:val="28"/>
        </w:rPr>
        <w:t xml:space="preserve"> </w:t>
      </w:r>
      <w:r>
        <w:rPr>
          <w:b/>
          <w:sz w:val="28"/>
          <w:szCs w:val="28"/>
        </w:rPr>
        <w:t>İÇER</w:t>
      </w:r>
      <w:r>
        <w:rPr>
          <w:b/>
          <w:spacing w:val="2"/>
          <w:sz w:val="28"/>
          <w:szCs w:val="28"/>
        </w:rPr>
        <w:t>İ</w:t>
      </w:r>
      <w:r>
        <w:rPr>
          <w:b/>
          <w:sz w:val="28"/>
          <w:szCs w:val="28"/>
        </w:rPr>
        <w:t>KLERİ</w:t>
      </w:r>
    </w:p>
    <w:p w14:paraId="0B9B1A90" w14:textId="77777777" w:rsidR="00A67E91" w:rsidRDefault="00A67E91">
      <w:pPr>
        <w:spacing w:before="7" w:line="140" w:lineRule="exact"/>
        <w:rPr>
          <w:sz w:val="15"/>
          <w:szCs w:val="15"/>
        </w:rPr>
      </w:pPr>
    </w:p>
    <w:p w14:paraId="5BF09438" w14:textId="540E875E" w:rsidR="00A67E91" w:rsidRPr="00770F39" w:rsidRDefault="00E34130" w:rsidP="00A23E05">
      <w:pPr>
        <w:spacing w:line="360" w:lineRule="auto"/>
        <w:ind w:right="71"/>
        <w:jc w:val="both"/>
        <w:rPr>
          <w:sz w:val="24"/>
          <w:szCs w:val="24"/>
        </w:rPr>
      </w:pPr>
      <w:proofErr w:type="spellStart"/>
      <w:r>
        <w:rPr>
          <w:sz w:val="24"/>
          <w:szCs w:val="24"/>
        </w:rPr>
        <w:t>Rapor</w:t>
      </w:r>
      <w:proofErr w:type="spellEnd"/>
      <w:r w:rsidR="00636028">
        <w:rPr>
          <w:spacing w:val="2"/>
          <w:sz w:val="24"/>
          <w:szCs w:val="24"/>
        </w:rPr>
        <w:t xml:space="preserve"> </w:t>
      </w:r>
      <w:proofErr w:type="spellStart"/>
      <w:r w:rsidR="00636028">
        <w:rPr>
          <w:spacing w:val="-2"/>
          <w:sz w:val="24"/>
          <w:szCs w:val="24"/>
        </w:rPr>
        <w:t>m</w:t>
      </w:r>
      <w:r w:rsidR="00636028">
        <w:rPr>
          <w:sz w:val="24"/>
          <w:szCs w:val="24"/>
        </w:rPr>
        <w:t>etni</w:t>
      </w:r>
      <w:proofErr w:type="spellEnd"/>
      <w:r w:rsidR="00636028">
        <w:rPr>
          <w:spacing w:val="2"/>
          <w:sz w:val="24"/>
          <w:szCs w:val="24"/>
        </w:rPr>
        <w:t xml:space="preserve"> </w:t>
      </w:r>
      <w:proofErr w:type="spellStart"/>
      <w:r w:rsidR="00636028">
        <w:rPr>
          <w:sz w:val="24"/>
          <w:szCs w:val="24"/>
        </w:rPr>
        <w:t>olarak</w:t>
      </w:r>
      <w:proofErr w:type="spellEnd"/>
      <w:r w:rsidR="00636028">
        <w:rPr>
          <w:spacing w:val="2"/>
          <w:sz w:val="24"/>
          <w:szCs w:val="24"/>
        </w:rPr>
        <w:t xml:space="preserve"> </w:t>
      </w:r>
      <w:proofErr w:type="spellStart"/>
      <w:r w:rsidR="00636028">
        <w:rPr>
          <w:sz w:val="24"/>
          <w:szCs w:val="24"/>
        </w:rPr>
        <w:t>adlan</w:t>
      </w:r>
      <w:r w:rsidR="00636028">
        <w:rPr>
          <w:spacing w:val="-1"/>
          <w:sz w:val="24"/>
          <w:szCs w:val="24"/>
        </w:rPr>
        <w:t>d</w:t>
      </w:r>
      <w:r w:rsidR="00636028">
        <w:rPr>
          <w:spacing w:val="1"/>
          <w:sz w:val="24"/>
          <w:szCs w:val="24"/>
        </w:rPr>
        <w:t>ı</w:t>
      </w:r>
      <w:r w:rsidR="00636028">
        <w:rPr>
          <w:sz w:val="24"/>
          <w:szCs w:val="24"/>
        </w:rPr>
        <w:t>r</w:t>
      </w:r>
      <w:r w:rsidR="00636028">
        <w:rPr>
          <w:spacing w:val="-1"/>
          <w:sz w:val="24"/>
          <w:szCs w:val="24"/>
        </w:rPr>
        <w:t>ı</w:t>
      </w:r>
      <w:r w:rsidR="00636028">
        <w:rPr>
          <w:sz w:val="24"/>
          <w:szCs w:val="24"/>
        </w:rPr>
        <w:t>lan</w:t>
      </w:r>
      <w:proofErr w:type="spellEnd"/>
      <w:r w:rsidR="00636028">
        <w:rPr>
          <w:spacing w:val="2"/>
          <w:sz w:val="24"/>
          <w:szCs w:val="24"/>
        </w:rPr>
        <w:t xml:space="preserve"> </w:t>
      </w:r>
      <w:proofErr w:type="spellStart"/>
      <w:r w:rsidR="00636028">
        <w:rPr>
          <w:sz w:val="24"/>
          <w:szCs w:val="24"/>
        </w:rPr>
        <w:t>k</w:t>
      </w:r>
      <w:r w:rsidR="00636028">
        <w:rPr>
          <w:spacing w:val="-1"/>
          <w:sz w:val="24"/>
          <w:szCs w:val="24"/>
        </w:rPr>
        <w:t>ı</w:t>
      </w:r>
      <w:r w:rsidR="00636028">
        <w:rPr>
          <w:sz w:val="24"/>
          <w:szCs w:val="24"/>
        </w:rPr>
        <w:t>s</w:t>
      </w:r>
      <w:r w:rsidR="00636028">
        <w:rPr>
          <w:spacing w:val="-1"/>
          <w:sz w:val="24"/>
          <w:szCs w:val="24"/>
        </w:rPr>
        <w:t>ı</w:t>
      </w:r>
      <w:r w:rsidR="00636028">
        <w:rPr>
          <w:sz w:val="24"/>
          <w:szCs w:val="24"/>
        </w:rPr>
        <w:t>m</w:t>
      </w:r>
      <w:proofErr w:type="spellEnd"/>
      <w:r w:rsidR="00636028">
        <w:rPr>
          <w:sz w:val="24"/>
          <w:szCs w:val="24"/>
        </w:rPr>
        <w:t>,</w:t>
      </w:r>
      <w:r w:rsidR="00636028">
        <w:rPr>
          <w:spacing w:val="2"/>
          <w:sz w:val="24"/>
          <w:szCs w:val="24"/>
        </w:rPr>
        <w:t xml:space="preserve"> </w:t>
      </w:r>
      <w:proofErr w:type="spellStart"/>
      <w:r w:rsidR="00636028">
        <w:rPr>
          <w:sz w:val="24"/>
          <w:szCs w:val="24"/>
        </w:rPr>
        <w:t>te</w:t>
      </w:r>
      <w:r w:rsidR="00636028">
        <w:rPr>
          <w:spacing w:val="-2"/>
          <w:sz w:val="24"/>
          <w:szCs w:val="24"/>
        </w:rPr>
        <w:t>m</w:t>
      </w:r>
      <w:r w:rsidR="00636028">
        <w:rPr>
          <w:sz w:val="24"/>
          <w:szCs w:val="24"/>
        </w:rPr>
        <w:t>el</w:t>
      </w:r>
      <w:proofErr w:type="spellEnd"/>
      <w:r w:rsidR="00636028">
        <w:rPr>
          <w:spacing w:val="2"/>
          <w:sz w:val="24"/>
          <w:szCs w:val="24"/>
        </w:rPr>
        <w:t xml:space="preserve"> </w:t>
      </w:r>
      <w:proofErr w:type="spellStart"/>
      <w:r w:rsidR="00636028">
        <w:rPr>
          <w:sz w:val="24"/>
          <w:szCs w:val="24"/>
        </w:rPr>
        <w:t>olarak</w:t>
      </w:r>
      <w:proofErr w:type="spellEnd"/>
      <w:r w:rsidR="00636028">
        <w:rPr>
          <w:spacing w:val="2"/>
          <w:sz w:val="24"/>
          <w:szCs w:val="24"/>
        </w:rPr>
        <w:t xml:space="preserve"> </w:t>
      </w:r>
      <w:proofErr w:type="spellStart"/>
      <w:r w:rsidR="00636028">
        <w:rPr>
          <w:sz w:val="24"/>
          <w:szCs w:val="24"/>
        </w:rPr>
        <w:t>dört</w:t>
      </w:r>
      <w:proofErr w:type="spellEnd"/>
      <w:r w:rsidR="00636028">
        <w:rPr>
          <w:spacing w:val="2"/>
          <w:sz w:val="24"/>
          <w:szCs w:val="24"/>
        </w:rPr>
        <w:t xml:space="preserve"> </w:t>
      </w:r>
      <w:r w:rsidR="00636028">
        <w:rPr>
          <w:sz w:val="24"/>
          <w:szCs w:val="24"/>
        </w:rPr>
        <w:t>ana</w:t>
      </w:r>
      <w:r w:rsidR="00636028">
        <w:rPr>
          <w:spacing w:val="2"/>
          <w:sz w:val="24"/>
          <w:szCs w:val="24"/>
        </w:rPr>
        <w:t xml:space="preserve"> </w:t>
      </w:r>
      <w:proofErr w:type="spellStart"/>
      <w:r w:rsidR="00636028">
        <w:rPr>
          <w:sz w:val="24"/>
          <w:szCs w:val="24"/>
        </w:rPr>
        <w:t>bölü</w:t>
      </w:r>
      <w:r w:rsidR="00636028">
        <w:rPr>
          <w:spacing w:val="-2"/>
          <w:sz w:val="24"/>
          <w:szCs w:val="24"/>
        </w:rPr>
        <w:t>m</w:t>
      </w:r>
      <w:r w:rsidR="00636028">
        <w:rPr>
          <w:sz w:val="24"/>
          <w:szCs w:val="24"/>
        </w:rPr>
        <w:t>d</w:t>
      </w:r>
      <w:r w:rsidR="00636028">
        <w:rPr>
          <w:spacing w:val="2"/>
          <w:sz w:val="24"/>
          <w:szCs w:val="24"/>
        </w:rPr>
        <w:t>e</w:t>
      </w:r>
      <w:r w:rsidR="00636028">
        <w:rPr>
          <w:sz w:val="24"/>
          <w:szCs w:val="24"/>
        </w:rPr>
        <w:t>n</w:t>
      </w:r>
      <w:proofErr w:type="spellEnd"/>
      <w:r w:rsidR="00636028">
        <w:rPr>
          <w:sz w:val="24"/>
          <w:szCs w:val="24"/>
        </w:rPr>
        <w:t xml:space="preserve"> </w:t>
      </w:r>
      <w:proofErr w:type="spellStart"/>
      <w:r w:rsidR="00636028">
        <w:rPr>
          <w:sz w:val="24"/>
          <w:szCs w:val="24"/>
        </w:rPr>
        <w:t>oluşur</w:t>
      </w:r>
      <w:proofErr w:type="spellEnd"/>
      <w:r w:rsidR="00636028">
        <w:rPr>
          <w:sz w:val="24"/>
          <w:szCs w:val="24"/>
        </w:rPr>
        <w:t>.</w:t>
      </w:r>
      <w:r w:rsidR="00636028">
        <w:rPr>
          <w:spacing w:val="2"/>
          <w:sz w:val="24"/>
          <w:szCs w:val="24"/>
        </w:rPr>
        <w:t xml:space="preserve"> </w:t>
      </w:r>
      <w:r w:rsidR="00636028">
        <w:rPr>
          <w:spacing w:val="-2"/>
          <w:sz w:val="24"/>
          <w:szCs w:val="24"/>
        </w:rPr>
        <w:t>A</w:t>
      </w:r>
      <w:r w:rsidR="00636028">
        <w:rPr>
          <w:sz w:val="24"/>
          <w:szCs w:val="24"/>
        </w:rPr>
        <w:t xml:space="preserve">na </w:t>
      </w:r>
      <w:proofErr w:type="spellStart"/>
      <w:r w:rsidR="00636028">
        <w:rPr>
          <w:sz w:val="24"/>
          <w:szCs w:val="24"/>
        </w:rPr>
        <w:t>bölü</w:t>
      </w:r>
      <w:r w:rsidR="00636028">
        <w:rPr>
          <w:spacing w:val="-2"/>
          <w:sz w:val="24"/>
          <w:szCs w:val="24"/>
        </w:rPr>
        <w:t>m</w:t>
      </w:r>
      <w:r w:rsidR="00636028">
        <w:rPr>
          <w:sz w:val="24"/>
          <w:szCs w:val="24"/>
        </w:rPr>
        <w:t>ler</w:t>
      </w:r>
      <w:proofErr w:type="spellEnd"/>
      <w:r w:rsidR="00636028">
        <w:rPr>
          <w:sz w:val="24"/>
          <w:szCs w:val="24"/>
        </w:rPr>
        <w:t>,</w:t>
      </w:r>
      <w:r w:rsidR="00744445">
        <w:rPr>
          <w:sz w:val="24"/>
          <w:szCs w:val="24"/>
        </w:rPr>
        <w:t xml:space="preserve"> </w:t>
      </w:r>
      <w:proofErr w:type="spellStart"/>
      <w:r w:rsidR="005E0D71">
        <w:rPr>
          <w:sz w:val="24"/>
          <w:szCs w:val="24"/>
        </w:rPr>
        <w:t>raporun</w:t>
      </w:r>
      <w:proofErr w:type="spellEnd"/>
      <w:r w:rsidR="00636028">
        <w:rPr>
          <w:sz w:val="24"/>
          <w:szCs w:val="24"/>
        </w:rPr>
        <w:t xml:space="preserve"> </w:t>
      </w:r>
      <w:proofErr w:type="spellStart"/>
      <w:r w:rsidR="001B2185">
        <w:rPr>
          <w:sz w:val="24"/>
          <w:szCs w:val="24"/>
        </w:rPr>
        <w:t>kendi</w:t>
      </w:r>
      <w:proofErr w:type="spellEnd"/>
      <w:r w:rsidR="001B2185">
        <w:rPr>
          <w:sz w:val="24"/>
          <w:szCs w:val="24"/>
        </w:rPr>
        <w:t xml:space="preserve"> </w:t>
      </w:r>
      <w:proofErr w:type="spellStart"/>
      <w:r w:rsidR="001B2185" w:rsidRPr="001B2185">
        <w:rPr>
          <w:sz w:val="24"/>
          <w:szCs w:val="24"/>
        </w:rPr>
        <w:t>düzeni</w:t>
      </w:r>
      <w:proofErr w:type="spellEnd"/>
      <w:r w:rsidR="001B2185">
        <w:rPr>
          <w:sz w:val="24"/>
          <w:szCs w:val="24"/>
        </w:rPr>
        <w:t xml:space="preserve"> </w:t>
      </w:r>
      <w:proofErr w:type="spellStart"/>
      <w:r w:rsidR="001B2185" w:rsidRPr="001B2185">
        <w:rPr>
          <w:sz w:val="24"/>
          <w:szCs w:val="24"/>
        </w:rPr>
        <w:t>içinde</w:t>
      </w:r>
      <w:proofErr w:type="spellEnd"/>
      <w:r w:rsidR="001B2185">
        <w:rPr>
          <w:sz w:val="24"/>
          <w:szCs w:val="24"/>
        </w:rPr>
        <w:t xml:space="preserve"> </w:t>
      </w:r>
      <w:r w:rsidR="001B2185" w:rsidRPr="001B2185">
        <w:rPr>
          <w:sz w:val="24"/>
          <w:szCs w:val="24"/>
        </w:rPr>
        <w:t>alt</w:t>
      </w:r>
      <w:r w:rsidR="001B2185">
        <w:rPr>
          <w:sz w:val="24"/>
          <w:szCs w:val="24"/>
        </w:rPr>
        <w:t xml:space="preserve"> </w:t>
      </w:r>
      <w:proofErr w:type="spellStart"/>
      <w:r w:rsidR="001B2185" w:rsidRPr="001B2185">
        <w:rPr>
          <w:sz w:val="24"/>
          <w:szCs w:val="24"/>
        </w:rPr>
        <w:t>bölümler</w:t>
      </w:r>
      <w:proofErr w:type="spellEnd"/>
      <w:r w:rsidR="001B2185">
        <w:rPr>
          <w:sz w:val="24"/>
          <w:szCs w:val="24"/>
        </w:rPr>
        <w:t xml:space="preserve"> </w:t>
      </w:r>
      <w:proofErr w:type="spellStart"/>
      <w:r w:rsidR="001B2185" w:rsidRPr="001B2185">
        <w:rPr>
          <w:sz w:val="24"/>
          <w:szCs w:val="24"/>
        </w:rPr>
        <w:t>içerebilirler</w:t>
      </w:r>
      <w:proofErr w:type="spellEnd"/>
      <w:r w:rsidR="00636028">
        <w:rPr>
          <w:sz w:val="24"/>
          <w:szCs w:val="24"/>
        </w:rPr>
        <w:t xml:space="preserve">.  </w:t>
      </w:r>
      <w:r w:rsidR="00636028">
        <w:rPr>
          <w:b/>
          <w:spacing w:val="-34"/>
          <w:sz w:val="24"/>
          <w:szCs w:val="24"/>
        </w:rPr>
        <w:t xml:space="preserve"> </w:t>
      </w:r>
      <w:proofErr w:type="spellStart"/>
      <w:r w:rsidR="001B2185">
        <w:rPr>
          <w:b/>
          <w:sz w:val="24"/>
          <w:szCs w:val="24"/>
          <w:u w:val="thick" w:color="000000"/>
        </w:rPr>
        <w:t>Birinci</w:t>
      </w:r>
      <w:proofErr w:type="spellEnd"/>
      <w:r w:rsidR="001B2185">
        <w:rPr>
          <w:b/>
          <w:sz w:val="24"/>
          <w:szCs w:val="24"/>
          <w:u w:val="thick" w:color="000000"/>
        </w:rPr>
        <w:t xml:space="preserve"> </w:t>
      </w:r>
      <w:proofErr w:type="spellStart"/>
      <w:r w:rsidR="001B2185">
        <w:rPr>
          <w:b/>
          <w:spacing w:val="27"/>
          <w:sz w:val="24"/>
          <w:szCs w:val="24"/>
          <w:u w:val="thick" w:color="000000"/>
        </w:rPr>
        <w:t>dereceden</w:t>
      </w:r>
      <w:proofErr w:type="spellEnd"/>
      <w:r w:rsidR="00636028">
        <w:rPr>
          <w:b/>
          <w:sz w:val="24"/>
          <w:szCs w:val="24"/>
        </w:rPr>
        <w:t xml:space="preserve"> </w:t>
      </w:r>
      <w:proofErr w:type="spellStart"/>
      <w:r w:rsidR="00636028">
        <w:rPr>
          <w:b/>
          <w:sz w:val="24"/>
          <w:szCs w:val="24"/>
          <w:u w:val="thick" w:color="000000"/>
        </w:rPr>
        <w:t>baş</w:t>
      </w:r>
      <w:r w:rsidR="00636028">
        <w:rPr>
          <w:b/>
          <w:spacing w:val="1"/>
          <w:sz w:val="24"/>
          <w:szCs w:val="24"/>
          <w:u w:val="thick" w:color="000000"/>
        </w:rPr>
        <w:t>l</w:t>
      </w:r>
      <w:r w:rsidR="00636028">
        <w:rPr>
          <w:b/>
          <w:spacing w:val="-1"/>
          <w:sz w:val="24"/>
          <w:szCs w:val="24"/>
          <w:u w:val="thick" w:color="000000"/>
        </w:rPr>
        <w:t>ı</w:t>
      </w:r>
      <w:r w:rsidR="00636028">
        <w:rPr>
          <w:b/>
          <w:sz w:val="24"/>
          <w:szCs w:val="24"/>
          <w:u w:val="thick" w:color="000000"/>
        </w:rPr>
        <w:t>klar</w:t>
      </w:r>
      <w:proofErr w:type="spellEnd"/>
      <w:r w:rsidR="00636028">
        <w:rPr>
          <w:b/>
          <w:sz w:val="24"/>
          <w:szCs w:val="24"/>
          <w:u w:val="thick" w:color="000000"/>
        </w:rPr>
        <w:t xml:space="preserve"> </w:t>
      </w:r>
      <w:proofErr w:type="spellStart"/>
      <w:r w:rsidR="00636028">
        <w:rPr>
          <w:b/>
          <w:sz w:val="24"/>
          <w:szCs w:val="24"/>
          <w:u w:val="thick" w:color="000000"/>
        </w:rPr>
        <w:t>okuma</w:t>
      </w:r>
      <w:proofErr w:type="spellEnd"/>
      <w:r w:rsidR="00636028">
        <w:rPr>
          <w:b/>
          <w:sz w:val="24"/>
          <w:szCs w:val="24"/>
          <w:u w:val="thick" w:color="000000"/>
        </w:rPr>
        <w:t xml:space="preserve"> </w:t>
      </w:r>
      <w:proofErr w:type="spellStart"/>
      <w:r w:rsidR="00636028">
        <w:rPr>
          <w:b/>
          <w:sz w:val="24"/>
          <w:szCs w:val="24"/>
          <w:u w:val="thick" w:color="000000"/>
        </w:rPr>
        <w:t>yönünde</w:t>
      </w:r>
      <w:proofErr w:type="spellEnd"/>
      <w:r w:rsidR="00636028">
        <w:rPr>
          <w:b/>
          <w:sz w:val="24"/>
          <w:szCs w:val="24"/>
          <w:u w:val="thick" w:color="000000"/>
        </w:rPr>
        <w:t xml:space="preserve">, </w:t>
      </w:r>
      <w:proofErr w:type="spellStart"/>
      <w:r w:rsidR="00636028">
        <w:rPr>
          <w:b/>
          <w:sz w:val="24"/>
          <w:szCs w:val="24"/>
          <w:u w:val="thick" w:color="000000"/>
        </w:rPr>
        <w:t>sağ</w:t>
      </w:r>
      <w:proofErr w:type="spellEnd"/>
      <w:r w:rsidR="00636028">
        <w:rPr>
          <w:b/>
          <w:sz w:val="24"/>
          <w:szCs w:val="24"/>
          <w:u w:val="thick" w:color="000000"/>
        </w:rPr>
        <w:t xml:space="preserve"> </w:t>
      </w:r>
      <w:proofErr w:type="spellStart"/>
      <w:r w:rsidR="00636028">
        <w:rPr>
          <w:b/>
          <w:sz w:val="24"/>
          <w:szCs w:val="24"/>
          <w:u w:val="thick" w:color="000000"/>
        </w:rPr>
        <w:t>sayfadan</w:t>
      </w:r>
      <w:proofErr w:type="spellEnd"/>
      <w:r w:rsidR="00636028">
        <w:rPr>
          <w:b/>
          <w:sz w:val="24"/>
          <w:szCs w:val="24"/>
          <w:u w:val="thick" w:color="000000"/>
        </w:rPr>
        <w:t xml:space="preserve"> </w:t>
      </w:r>
      <w:proofErr w:type="spellStart"/>
      <w:r w:rsidR="00636028">
        <w:rPr>
          <w:b/>
          <w:sz w:val="24"/>
          <w:szCs w:val="24"/>
          <w:u w:val="thick" w:color="000000"/>
        </w:rPr>
        <w:t>başlama</w:t>
      </w:r>
      <w:r w:rsidR="00636028">
        <w:rPr>
          <w:b/>
          <w:spacing w:val="-1"/>
          <w:sz w:val="24"/>
          <w:szCs w:val="24"/>
          <w:u w:val="thick" w:color="000000"/>
        </w:rPr>
        <w:t>l</w:t>
      </w:r>
      <w:r w:rsidR="00636028">
        <w:rPr>
          <w:b/>
          <w:spacing w:val="1"/>
          <w:sz w:val="24"/>
          <w:szCs w:val="24"/>
          <w:u w:val="thick" w:color="000000"/>
        </w:rPr>
        <w:t>ı</w:t>
      </w:r>
      <w:proofErr w:type="spellEnd"/>
      <w:r w:rsidR="00636028">
        <w:rPr>
          <w:b/>
          <w:sz w:val="24"/>
          <w:szCs w:val="24"/>
          <w:u w:val="thick" w:color="000000"/>
        </w:rPr>
        <w:t xml:space="preserve">, </w:t>
      </w:r>
      <w:proofErr w:type="spellStart"/>
      <w:r w:rsidR="00636028">
        <w:rPr>
          <w:b/>
          <w:spacing w:val="-2"/>
          <w:sz w:val="24"/>
          <w:szCs w:val="24"/>
          <w:u w:val="thick" w:color="000000"/>
        </w:rPr>
        <w:t>b</w:t>
      </w:r>
      <w:r w:rsidR="00636028">
        <w:rPr>
          <w:b/>
          <w:sz w:val="24"/>
          <w:szCs w:val="24"/>
          <w:u w:val="thick" w:color="000000"/>
        </w:rPr>
        <w:t>üyük</w:t>
      </w:r>
      <w:proofErr w:type="spellEnd"/>
      <w:r w:rsidR="00636028">
        <w:rPr>
          <w:b/>
          <w:sz w:val="24"/>
          <w:szCs w:val="24"/>
          <w:u w:val="thick" w:color="000000"/>
        </w:rPr>
        <w:t xml:space="preserve"> </w:t>
      </w:r>
      <w:proofErr w:type="spellStart"/>
      <w:r w:rsidR="00636028">
        <w:rPr>
          <w:b/>
          <w:sz w:val="24"/>
          <w:szCs w:val="24"/>
          <w:u w:val="thick" w:color="000000"/>
        </w:rPr>
        <w:t>ve</w:t>
      </w:r>
      <w:proofErr w:type="spellEnd"/>
      <w:r w:rsidR="00636028">
        <w:rPr>
          <w:b/>
          <w:sz w:val="24"/>
          <w:szCs w:val="24"/>
          <w:u w:val="thick" w:color="000000"/>
        </w:rPr>
        <w:t xml:space="preserve"> </w:t>
      </w:r>
      <w:proofErr w:type="spellStart"/>
      <w:r w:rsidR="00636028">
        <w:rPr>
          <w:b/>
          <w:sz w:val="24"/>
          <w:szCs w:val="24"/>
          <w:u w:val="thick" w:color="000000"/>
        </w:rPr>
        <w:t>koyu</w:t>
      </w:r>
      <w:proofErr w:type="spellEnd"/>
      <w:r w:rsidR="00636028">
        <w:rPr>
          <w:b/>
          <w:sz w:val="24"/>
          <w:szCs w:val="24"/>
          <w:u w:val="thick" w:color="000000"/>
        </w:rPr>
        <w:t xml:space="preserve"> </w:t>
      </w:r>
      <w:proofErr w:type="spellStart"/>
      <w:r w:rsidR="00636028">
        <w:rPr>
          <w:b/>
          <w:sz w:val="24"/>
          <w:szCs w:val="24"/>
          <w:u w:val="thick" w:color="000000"/>
        </w:rPr>
        <w:t>harflerle</w:t>
      </w:r>
      <w:proofErr w:type="spellEnd"/>
      <w:r w:rsidR="00636028">
        <w:rPr>
          <w:b/>
          <w:sz w:val="24"/>
          <w:szCs w:val="24"/>
        </w:rPr>
        <w:t xml:space="preserve"> </w:t>
      </w:r>
      <w:proofErr w:type="spellStart"/>
      <w:r w:rsidR="00636028">
        <w:rPr>
          <w:b/>
          <w:spacing w:val="1"/>
          <w:sz w:val="24"/>
          <w:szCs w:val="24"/>
          <w:u w:val="thick" w:color="000000"/>
        </w:rPr>
        <w:t>ya</w:t>
      </w:r>
      <w:r w:rsidR="00636028">
        <w:rPr>
          <w:b/>
          <w:spacing w:val="-2"/>
          <w:sz w:val="24"/>
          <w:szCs w:val="24"/>
          <w:u w:val="thick" w:color="000000"/>
        </w:rPr>
        <w:t>z</w:t>
      </w:r>
      <w:r w:rsidR="00636028">
        <w:rPr>
          <w:b/>
          <w:spacing w:val="1"/>
          <w:sz w:val="24"/>
          <w:szCs w:val="24"/>
          <w:u w:val="thick" w:color="000000"/>
        </w:rPr>
        <w:t>ı</w:t>
      </w:r>
      <w:r w:rsidR="00636028">
        <w:rPr>
          <w:b/>
          <w:sz w:val="24"/>
          <w:szCs w:val="24"/>
          <w:u w:val="thick" w:color="000000"/>
        </w:rPr>
        <w:t>lma</w:t>
      </w:r>
      <w:r w:rsidR="00636028">
        <w:rPr>
          <w:b/>
          <w:spacing w:val="1"/>
          <w:sz w:val="24"/>
          <w:szCs w:val="24"/>
          <w:u w:val="thick" w:color="000000"/>
        </w:rPr>
        <w:t>lı</w:t>
      </w:r>
      <w:r w:rsidR="00636028">
        <w:rPr>
          <w:b/>
          <w:spacing w:val="-1"/>
          <w:sz w:val="24"/>
          <w:szCs w:val="24"/>
          <w:u w:val="thick" w:color="000000"/>
        </w:rPr>
        <w:t>dı</w:t>
      </w:r>
      <w:r w:rsidR="00636028">
        <w:rPr>
          <w:b/>
          <w:sz w:val="24"/>
          <w:szCs w:val="24"/>
          <w:u w:val="thick" w:color="000000"/>
        </w:rPr>
        <w:t>r</w:t>
      </w:r>
      <w:proofErr w:type="spellEnd"/>
      <w:r w:rsidR="00636028">
        <w:rPr>
          <w:sz w:val="24"/>
          <w:szCs w:val="24"/>
        </w:rPr>
        <w:t>.</w:t>
      </w:r>
      <w:r w:rsidR="00636028">
        <w:rPr>
          <w:spacing w:val="2"/>
          <w:sz w:val="24"/>
          <w:szCs w:val="24"/>
        </w:rPr>
        <w:t xml:space="preserve"> </w:t>
      </w:r>
      <w:r w:rsidR="00636028">
        <w:rPr>
          <w:sz w:val="24"/>
          <w:szCs w:val="24"/>
        </w:rPr>
        <w:t>(</w:t>
      </w:r>
      <w:proofErr w:type="spellStart"/>
      <w:r w:rsidR="00636028">
        <w:rPr>
          <w:sz w:val="24"/>
          <w:szCs w:val="24"/>
        </w:rPr>
        <w:t>Örne</w:t>
      </w:r>
      <w:r w:rsidR="00636028">
        <w:rPr>
          <w:spacing w:val="-1"/>
          <w:sz w:val="24"/>
          <w:szCs w:val="24"/>
        </w:rPr>
        <w:t>k</w:t>
      </w:r>
      <w:proofErr w:type="spellEnd"/>
      <w:r w:rsidR="00636028">
        <w:rPr>
          <w:sz w:val="24"/>
          <w:szCs w:val="24"/>
        </w:rPr>
        <w:t>:</w:t>
      </w:r>
      <w:r w:rsidR="00636028">
        <w:rPr>
          <w:spacing w:val="1"/>
          <w:sz w:val="24"/>
          <w:szCs w:val="24"/>
        </w:rPr>
        <w:t xml:space="preserve"> </w:t>
      </w:r>
      <w:r w:rsidR="00636028">
        <w:rPr>
          <w:b/>
          <w:spacing w:val="-1"/>
          <w:sz w:val="24"/>
          <w:szCs w:val="24"/>
        </w:rPr>
        <w:t>1</w:t>
      </w:r>
      <w:r w:rsidR="00636028">
        <w:rPr>
          <w:b/>
          <w:sz w:val="24"/>
          <w:szCs w:val="24"/>
        </w:rPr>
        <w:t>.</w:t>
      </w:r>
      <w:r w:rsidR="00636028">
        <w:rPr>
          <w:b/>
          <w:spacing w:val="1"/>
          <w:sz w:val="24"/>
          <w:szCs w:val="24"/>
        </w:rPr>
        <w:t xml:space="preserve"> </w:t>
      </w:r>
      <w:r w:rsidR="00384E66">
        <w:rPr>
          <w:b/>
          <w:spacing w:val="1"/>
          <w:sz w:val="24"/>
          <w:szCs w:val="24"/>
        </w:rPr>
        <w:t>INTRODUCTION</w:t>
      </w:r>
      <w:r w:rsidR="00636028">
        <w:rPr>
          <w:sz w:val="24"/>
          <w:szCs w:val="24"/>
        </w:rPr>
        <w:t xml:space="preserve">). </w:t>
      </w:r>
      <w:proofErr w:type="spellStart"/>
      <w:r w:rsidR="00636028">
        <w:rPr>
          <w:spacing w:val="-1"/>
          <w:sz w:val="24"/>
          <w:szCs w:val="24"/>
        </w:rPr>
        <w:t>İ</w:t>
      </w:r>
      <w:r w:rsidR="00636028">
        <w:rPr>
          <w:sz w:val="24"/>
          <w:szCs w:val="24"/>
        </w:rPr>
        <w:t>kinci</w:t>
      </w:r>
      <w:proofErr w:type="spellEnd"/>
      <w:r w:rsidR="00636028">
        <w:rPr>
          <w:spacing w:val="1"/>
          <w:sz w:val="24"/>
          <w:szCs w:val="24"/>
        </w:rPr>
        <w:t xml:space="preserve"> </w:t>
      </w:r>
      <w:proofErr w:type="spellStart"/>
      <w:r w:rsidR="00636028">
        <w:rPr>
          <w:sz w:val="24"/>
          <w:szCs w:val="24"/>
        </w:rPr>
        <w:t>dereceden</w:t>
      </w:r>
      <w:proofErr w:type="spellEnd"/>
      <w:r w:rsidR="00636028">
        <w:rPr>
          <w:spacing w:val="2"/>
          <w:sz w:val="24"/>
          <w:szCs w:val="24"/>
        </w:rPr>
        <w:t xml:space="preserve"> </w:t>
      </w:r>
      <w:proofErr w:type="spellStart"/>
      <w:r w:rsidR="00636028">
        <w:rPr>
          <w:sz w:val="24"/>
          <w:szCs w:val="24"/>
        </w:rPr>
        <w:t>baş</w:t>
      </w:r>
      <w:r w:rsidR="00636028">
        <w:rPr>
          <w:spacing w:val="-1"/>
          <w:sz w:val="24"/>
          <w:szCs w:val="24"/>
        </w:rPr>
        <w:t>l</w:t>
      </w:r>
      <w:r w:rsidR="00636028">
        <w:rPr>
          <w:spacing w:val="1"/>
          <w:sz w:val="24"/>
          <w:szCs w:val="24"/>
        </w:rPr>
        <w:t>ı</w:t>
      </w:r>
      <w:r w:rsidR="00636028">
        <w:rPr>
          <w:sz w:val="24"/>
          <w:szCs w:val="24"/>
        </w:rPr>
        <w:t>klar</w:t>
      </w:r>
      <w:proofErr w:type="spellEnd"/>
      <w:r w:rsidR="00636028">
        <w:rPr>
          <w:spacing w:val="1"/>
          <w:sz w:val="24"/>
          <w:szCs w:val="24"/>
        </w:rPr>
        <w:t xml:space="preserve"> </w:t>
      </w:r>
      <w:proofErr w:type="spellStart"/>
      <w:r w:rsidR="00636028">
        <w:rPr>
          <w:sz w:val="24"/>
          <w:szCs w:val="24"/>
        </w:rPr>
        <w:t>koyu</w:t>
      </w:r>
      <w:proofErr w:type="spellEnd"/>
      <w:r w:rsidR="00636028">
        <w:rPr>
          <w:spacing w:val="1"/>
          <w:sz w:val="24"/>
          <w:szCs w:val="24"/>
        </w:rPr>
        <w:t xml:space="preserve"> </w:t>
      </w:r>
      <w:proofErr w:type="spellStart"/>
      <w:r w:rsidR="00636028">
        <w:rPr>
          <w:sz w:val="24"/>
          <w:szCs w:val="24"/>
        </w:rPr>
        <w:t>ve</w:t>
      </w:r>
      <w:proofErr w:type="spellEnd"/>
      <w:r w:rsidR="00636028">
        <w:rPr>
          <w:spacing w:val="1"/>
          <w:sz w:val="24"/>
          <w:szCs w:val="24"/>
        </w:rPr>
        <w:t xml:space="preserve"> </w:t>
      </w:r>
      <w:proofErr w:type="spellStart"/>
      <w:r w:rsidR="00636028">
        <w:rPr>
          <w:sz w:val="24"/>
          <w:szCs w:val="24"/>
        </w:rPr>
        <w:t>b</w:t>
      </w:r>
      <w:r w:rsidR="00636028">
        <w:rPr>
          <w:spacing w:val="1"/>
          <w:sz w:val="24"/>
          <w:szCs w:val="24"/>
        </w:rPr>
        <w:t>a</w:t>
      </w:r>
      <w:r w:rsidR="00636028">
        <w:rPr>
          <w:sz w:val="24"/>
          <w:szCs w:val="24"/>
        </w:rPr>
        <w:t>ş</w:t>
      </w:r>
      <w:r w:rsidR="00636028">
        <w:rPr>
          <w:spacing w:val="1"/>
          <w:sz w:val="24"/>
          <w:szCs w:val="24"/>
        </w:rPr>
        <w:t>lı</w:t>
      </w:r>
      <w:r w:rsidR="00636028">
        <w:rPr>
          <w:spacing w:val="-1"/>
          <w:sz w:val="24"/>
          <w:szCs w:val="24"/>
        </w:rPr>
        <w:t>ğ</w:t>
      </w:r>
      <w:r w:rsidR="00636028">
        <w:rPr>
          <w:sz w:val="24"/>
          <w:szCs w:val="24"/>
        </w:rPr>
        <w:t>ı</w:t>
      </w:r>
      <w:proofErr w:type="spellEnd"/>
      <w:r w:rsidR="00636028">
        <w:rPr>
          <w:spacing w:val="2"/>
          <w:sz w:val="24"/>
          <w:szCs w:val="24"/>
        </w:rPr>
        <w:t xml:space="preserve"> </w:t>
      </w:r>
      <w:proofErr w:type="spellStart"/>
      <w:r w:rsidR="00636028">
        <w:rPr>
          <w:spacing w:val="-1"/>
          <w:sz w:val="24"/>
          <w:szCs w:val="24"/>
        </w:rPr>
        <w:t>o</w:t>
      </w:r>
      <w:r w:rsidR="00636028">
        <w:rPr>
          <w:spacing w:val="1"/>
          <w:sz w:val="24"/>
          <w:szCs w:val="24"/>
        </w:rPr>
        <w:t>l</w:t>
      </w:r>
      <w:r w:rsidR="00636028">
        <w:rPr>
          <w:sz w:val="24"/>
          <w:szCs w:val="24"/>
        </w:rPr>
        <w:t>uş</w:t>
      </w:r>
      <w:r w:rsidR="00636028">
        <w:rPr>
          <w:spacing w:val="1"/>
          <w:sz w:val="24"/>
          <w:szCs w:val="24"/>
        </w:rPr>
        <w:t>t</w:t>
      </w:r>
      <w:r w:rsidR="00636028">
        <w:rPr>
          <w:spacing w:val="-1"/>
          <w:sz w:val="24"/>
          <w:szCs w:val="24"/>
        </w:rPr>
        <w:t>u</w:t>
      </w:r>
      <w:r w:rsidR="00636028">
        <w:rPr>
          <w:spacing w:val="1"/>
          <w:sz w:val="24"/>
          <w:szCs w:val="24"/>
        </w:rPr>
        <w:t>ran</w:t>
      </w:r>
      <w:proofErr w:type="spellEnd"/>
      <w:r w:rsidR="00636028">
        <w:rPr>
          <w:spacing w:val="1"/>
          <w:sz w:val="24"/>
          <w:szCs w:val="24"/>
        </w:rPr>
        <w:t xml:space="preserve"> </w:t>
      </w:r>
      <w:proofErr w:type="spellStart"/>
      <w:r w:rsidR="001B2185">
        <w:rPr>
          <w:sz w:val="24"/>
          <w:szCs w:val="24"/>
        </w:rPr>
        <w:t>keli</w:t>
      </w:r>
      <w:r w:rsidR="001B2185">
        <w:rPr>
          <w:spacing w:val="-2"/>
          <w:sz w:val="24"/>
          <w:szCs w:val="24"/>
        </w:rPr>
        <w:t>m</w:t>
      </w:r>
      <w:r w:rsidR="001B2185">
        <w:rPr>
          <w:sz w:val="24"/>
          <w:szCs w:val="24"/>
        </w:rPr>
        <w:t>elerin</w:t>
      </w:r>
      <w:proofErr w:type="spellEnd"/>
      <w:r w:rsidR="001B2185">
        <w:rPr>
          <w:sz w:val="24"/>
          <w:szCs w:val="24"/>
        </w:rPr>
        <w:t xml:space="preserve"> </w:t>
      </w:r>
      <w:r w:rsidR="001B2185">
        <w:rPr>
          <w:spacing w:val="1"/>
          <w:sz w:val="24"/>
          <w:szCs w:val="24"/>
        </w:rPr>
        <w:t>ilk</w:t>
      </w:r>
      <w:r w:rsidR="001B2185">
        <w:rPr>
          <w:sz w:val="24"/>
          <w:szCs w:val="24"/>
        </w:rPr>
        <w:t xml:space="preserve"> </w:t>
      </w:r>
      <w:proofErr w:type="spellStart"/>
      <w:r w:rsidR="001B2185">
        <w:rPr>
          <w:sz w:val="24"/>
          <w:szCs w:val="24"/>
        </w:rPr>
        <w:t>harfleri</w:t>
      </w:r>
      <w:proofErr w:type="spellEnd"/>
      <w:r w:rsidR="001B2185">
        <w:rPr>
          <w:sz w:val="24"/>
          <w:szCs w:val="24"/>
        </w:rPr>
        <w:t xml:space="preserve"> </w:t>
      </w:r>
      <w:proofErr w:type="spellStart"/>
      <w:r w:rsidR="001B2185">
        <w:rPr>
          <w:spacing w:val="1"/>
          <w:sz w:val="24"/>
          <w:szCs w:val="24"/>
        </w:rPr>
        <w:t>büyük</w:t>
      </w:r>
      <w:proofErr w:type="spellEnd"/>
      <w:r w:rsidR="001B2185">
        <w:rPr>
          <w:sz w:val="24"/>
          <w:szCs w:val="24"/>
        </w:rPr>
        <w:t xml:space="preserve"> </w:t>
      </w:r>
      <w:proofErr w:type="spellStart"/>
      <w:r w:rsidR="001B2185">
        <w:rPr>
          <w:sz w:val="24"/>
          <w:szCs w:val="24"/>
        </w:rPr>
        <w:t>yazılır</w:t>
      </w:r>
      <w:proofErr w:type="spellEnd"/>
      <w:r w:rsidR="00636028">
        <w:rPr>
          <w:sz w:val="24"/>
          <w:szCs w:val="24"/>
        </w:rPr>
        <w:t>.  (</w:t>
      </w:r>
      <w:proofErr w:type="spellStart"/>
      <w:r w:rsidR="00636028">
        <w:rPr>
          <w:sz w:val="24"/>
          <w:szCs w:val="24"/>
        </w:rPr>
        <w:t>Örn</w:t>
      </w:r>
      <w:r w:rsidR="00636028">
        <w:rPr>
          <w:spacing w:val="-1"/>
          <w:sz w:val="24"/>
          <w:szCs w:val="24"/>
        </w:rPr>
        <w:t>e</w:t>
      </w:r>
      <w:r w:rsidR="00636028">
        <w:rPr>
          <w:sz w:val="24"/>
          <w:szCs w:val="24"/>
        </w:rPr>
        <w:t>k</w:t>
      </w:r>
      <w:proofErr w:type="spellEnd"/>
      <w:r w:rsidR="00636028">
        <w:rPr>
          <w:sz w:val="24"/>
          <w:szCs w:val="24"/>
        </w:rPr>
        <w:t xml:space="preserve">:  </w:t>
      </w:r>
      <w:r w:rsidR="00636028">
        <w:rPr>
          <w:b/>
          <w:sz w:val="24"/>
          <w:szCs w:val="24"/>
        </w:rPr>
        <w:t xml:space="preserve">1.1.  </w:t>
      </w:r>
      <w:r w:rsidR="00C55907">
        <w:rPr>
          <w:b/>
          <w:sz w:val="24"/>
          <w:szCs w:val="24"/>
        </w:rPr>
        <w:t>Control System Design</w:t>
      </w:r>
      <w:r w:rsidR="00636028">
        <w:rPr>
          <w:sz w:val="24"/>
          <w:szCs w:val="24"/>
        </w:rPr>
        <w:t xml:space="preserve">). </w:t>
      </w:r>
      <w:proofErr w:type="spellStart"/>
      <w:r w:rsidR="00636028">
        <w:rPr>
          <w:sz w:val="24"/>
          <w:szCs w:val="24"/>
        </w:rPr>
        <w:t>Üçüncü</w:t>
      </w:r>
      <w:proofErr w:type="spellEnd"/>
      <w:r w:rsidR="00636028">
        <w:rPr>
          <w:spacing w:val="3"/>
          <w:sz w:val="24"/>
          <w:szCs w:val="24"/>
        </w:rPr>
        <w:t xml:space="preserve"> </w:t>
      </w:r>
      <w:proofErr w:type="spellStart"/>
      <w:r w:rsidR="00636028">
        <w:rPr>
          <w:sz w:val="24"/>
          <w:szCs w:val="24"/>
        </w:rPr>
        <w:t>ve</w:t>
      </w:r>
      <w:proofErr w:type="spellEnd"/>
      <w:r w:rsidR="00636028">
        <w:rPr>
          <w:spacing w:val="3"/>
          <w:sz w:val="24"/>
          <w:szCs w:val="24"/>
        </w:rPr>
        <w:t xml:space="preserve"> </w:t>
      </w:r>
      <w:proofErr w:type="spellStart"/>
      <w:r w:rsidR="00636028">
        <w:rPr>
          <w:sz w:val="24"/>
          <w:szCs w:val="24"/>
        </w:rPr>
        <w:t>dördüncü</w:t>
      </w:r>
      <w:proofErr w:type="spellEnd"/>
      <w:r w:rsidR="00636028">
        <w:rPr>
          <w:spacing w:val="3"/>
          <w:sz w:val="24"/>
          <w:szCs w:val="24"/>
        </w:rPr>
        <w:t xml:space="preserve"> </w:t>
      </w:r>
      <w:proofErr w:type="spellStart"/>
      <w:r w:rsidR="00636028">
        <w:rPr>
          <w:sz w:val="24"/>
          <w:szCs w:val="24"/>
        </w:rPr>
        <w:t>dereceden</w:t>
      </w:r>
      <w:proofErr w:type="spellEnd"/>
      <w:r w:rsidR="00636028">
        <w:rPr>
          <w:spacing w:val="3"/>
          <w:sz w:val="24"/>
          <w:szCs w:val="24"/>
        </w:rPr>
        <w:t xml:space="preserve"> </w:t>
      </w:r>
      <w:proofErr w:type="spellStart"/>
      <w:r w:rsidR="00636028">
        <w:rPr>
          <w:sz w:val="24"/>
          <w:szCs w:val="24"/>
        </w:rPr>
        <w:t>baş</w:t>
      </w:r>
      <w:r w:rsidR="00636028">
        <w:rPr>
          <w:spacing w:val="-1"/>
          <w:sz w:val="24"/>
          <w:szCs w:val="24"/>
        </w:rPr>
        <w:t>lı</w:t>
      </w:r>
      <w:r w:rsidR="00636028">
        <w:rPr>
          <w:sz w:val="24"/>
          <w:szCs w:val="24"/>
        </w:rPr>
        <w:t>klar</w:t>
      </w:r>
      <w:proofErr w:type="spellEnd"/>
      <w:r w:rsidR="00636028">
        <w:rPr>
          <w:spacing w:val="3"/>
          <w:sz w:val="24"/>
          <w:szCs w:val="24"/>
        </w:rPr>
        <w:t xml:space="preserve"> </w:t>
      </w:r>
      <w:proofErr w:type="spellStart"/>
      <w:r w:rsidR="00636028">
        <w:rPr>
          <w:sz w:val="24"/>
          <w:szCs w:val="24"/>
        </w:rPr>
        <w:t>koyu</w:t>
      </w:r>
      <w:proofErr w:type="spellEnd"/>
      <w:r w:rsidR="00636028">
        <w:rPr>
          <w:spacing w:val="3"/>
          <w:sz w:val="24"/>
          <w:szCs w:val="24"/>
        </w:rPr>
        <w:t xml:space="preserve"> </w:t>
      </w:r>
      <w:proofErr w:type="spellStart"/>
      <w:r w:rsidR="00636028">
        <w:rPr>
          <w:sz w:val="24"/>
          <w:szCs w:val="24"/>
        </w:rPr>
        <w:t>ve</w:t>
      </w:r>
      <w:proofErr w:type="spellEnd"/>
      <w:r w:rsidR="00636028">
        <w:rPr>
          <w:spacing w:val="3"/>
          <w:sz w:val="24"/>
          <w:szCs w:val="24"/>
        </w:rPr>
        <w:t xml:space="preserve"> </w:t>
      </w:r>
      <w:proofErr w:type="spellStart"/>
      <w:r w:rsidR="00636028">
        <w:rPr>
          <w:sz w:val="24"/>
          <w:szCs w:val="24"/>
        </w:rPr>
        <w:t>sadece</w:t>
      </w:r>
      <w:proofErr w:type="spellEnd"/>
      <w:r w:rsidR="00636028">
        <w:rPr>
          <w:spacing w:val="3"/>
          <w:sz w:val="24"/>
          <w:szCs w:val="24"/>
        </w:rPr>
        <w:t xml:space="preserve"> </w:t>
      </w:r>
      <w:r w:rsidR="00636028">
        <w:rPr>
          <w:sz w:val="24"/>
          <w:szCs w:val="24"/>
        </w:rPr>
        <w:t>ilk</w:t>
      </w:r>
      <w:r w:rsidR="00636028">
        <w:rPr>
          <w:spacing w:val="3"/>
          <w:sz w:val="24"/>
          <w:szCs w:val="24"/>
        </w:rPr>
        <w:t xml:space="preserve"> </w:t>
      </w:r>
      <w:proofErr w:type="spellStart"/>
      <w:r w:rsidR="00636028">
        <w:rPr>
          <w:spacing w:val="-1"/>
          <w:sz w:val="24"/>
          <w:szCs w:val="24"/>
        </w:rPr>
        <w:t>h</w:t>
      </w:r>
      <w:r w:rsidR="00636028">
        <w:rPr>
          <w:sz w:val="24"/>
          <w:szCs w:val="24"/>
        </w:rPr>
        <w:t>arfi</w:t>
      </w:r>
      <w:proofErr w:type="spellEnd"/>
      <w:r w:rsidR="00636028">
        <w:rPr>
          <w:spacing w:val="3"/>
          <w:sz w:val="24"/>
          <w:szCs w:val="24"/>
        </w:rPr>
        <w:t xml:space="preserve"> </w:t>
      </w:r>
      <w:proofErr w:type="spellStart"/>
      <w:r w:rsidR="00636028">
        <w:rPr>
          <w:sz w:val="24"/>
          <w:szCs w:val="24"/>
        </w:rPr>
        <w:t>büyük</w:t>
      </w:r>
      <w:proofErr w:type="spellEnd"/>
      <w:r w:rsidR="00636028">
        <w:rPr>
          <w:spacing w:val="3"/>
          <w:sz w:val="24"/>
          <w:szCs w:val="24"/>
        </w:rPr>
        <w:t xml:space="preserve"> </w:t>
      </w:r>
      <w:proofErr w:type="spellStart"/>
      <w:r w:rsidR="00636028">
        <w:rPr>
          <w:sz w:val="24"/>
          <w:szCs w:val="24"/>
        </w:rPr>
        <w:t>yaz</w:t>
      </w:r>
      <w:r w:rsidR="00636028">
        <w:rPr>
          <w:spacing w:val="1"/>
          <w:sz w:val="24"/>
          <w:szCs w:val="24"/>
        </w:rPr>
        <w:t>ı</w:t>
      </w:r>
      <w:r w:rsidR="00636028">
        <w:rPr>
          <w:spacing w:val="-1"/>
          <w:sz w:val="24"/>
          <w:szCs w:val="24"/>
        </w:rPr>
        <w:t>l</w:t>
      </w:r>
      <w:r w:rsidR="00636028">
        <w:rPr>
          <w:spacing w:val="1"/>
          <w:sz w:val="24"/>
          <w:szCs w:val="24"/>
        </w:rPr>
        <w:t>ı</w:t>
      </w:r>
      <w:r w:rsidR="00636028">
        <w:rPr>
          <w:sz w:val="24"/>
          <w:szCs w:val="24"/>
        </w:rPr>
        <w:t>r</w:t>
      </w:r>
      <w:proofErr w:type="spellEnd"/>
      <w:r w:rsidR="00636028">
        <w:rPr>
          <w:sz w:val="24"/>
          <w:szCs w:val="24"/>
        </w:rPr>
        <w:t>.</w:t>
      </w:r>
      <w:r w:rsidR="00636028">
        <w:rPr>
          <w:spacing w:val="3"/>
          <w:sz w:val="24"/>
          <w:szCs w:val="24"/>
        </w:rPr>
        <w:t xml:space="preserve"> </w:t>
      </w:r>
      <w:r w:rsidR="00636028">
        <w:rPr>
          <w:sz w:val="24"/>
          <w:szCs w:val="24"/>
        </w:rPr>
        <w:t>(</w:t>
      </w:r>
      <w:proofErr w:type="spellStart"/>
      <w:r w:rsidR="00636028">
        <w:rPr>
          <w:sz w:val="24"/>
          <w:szCs w:val="24"/>
        </w:rPr>
        <w:t>Örn</w:t>
      </w:r>
      <w:r w:rsidR="00636028">
        <w:rPr>
          <w:spacing w:val="-1"/>
          <w:sz w:val="24"/>
          <w:szCs w:val="24"/>
        </w:rPr>
        <w:t>e</w:t>
      </w:r>
      <w:r w:rsidR="00636028">
        <w:rPr>
          <w:sz w:val="24"/>
          <w:szCs w:val="24"/>
        </w:rPr>
        <w:t>k</w:t>
      </w:r>
      <w:proofErr w:type="spellEnd"/>
      <w:r w:rsidR="00636028">
        <w:rPr>
          <w:sz w:val="24"/>
          <w:szCs w:val="24"/>
        </w:rPr>
        <w:t>:</w:t>
      </w:r>
      <w:r w:rsidR="00C55907">
        <w:rPr>
          <w:sz w:val="24"/>
          <w:szCs w:val="24"/>
        </w:rPr>
        <w:t xml:space="preserve"> </w:t>
      </w:r>
      <w:r w:rsidR="00384E66">
        <w:rPr>
          <w:b/>
          <w:sz w:val="24"/>
          <w:szCs w:val="24"/>
        </w:rPr>
        <w:t xml:space="preserve">1.1.1.  </w:t>
      </w:r>
      <w:r w:rsidR="003F1489">
        <w:rPr>
          <w:b/>
          <w:sz w:val="24"/>
          <w:szCs w:val="24"/>
        </w:rPr>
        <w:t>Speed control</w:t>
      </w:r>
      <w:r w:rsidR="001B2185">
        <w:rPr>
          <w:b/>
          <w:sz w:val="24"/>
          <w:szCs w:val="24"/>
        </w:rPr>
        <w:t>, 1.1.1.1.</w:t>
      </w:r>
      <w:r w:rsidR="00636028">
        <w:rPr>
          <w:b/>
          <w:sz w:val="24"/>
          <w:szCs w:val="24"/>
        </w:rPr>
        <w:t xml:space="preserve">  </w:t>
      </w:r>
      <w:r w:rsidR="003F1489">
        <w:rPr>
          <w:b/>
          <w:spacing w:val="1"/>
          <w:sz w:val="24"/>
          <w:szCs w:val="24"/>
        </w:rPr>
        <w:t>Performance comparison</w:t>
      </w:r>
      <w:r w:rsidR="00636028">
        <w:rPr>
          <w:sz w:val="24"/>
          <w:szCs w:val="24"/>
        </w:rPr>
        <w:t xml:space="preserve">).  </w:t>
      </w:r>
      <w:proofErr w:type="spellStart"/>
      <w:r w:rsidR="00636028">
        <w:rPr>
          <w:sz w:val="24"/>
          <w:szCs w:val="24"/>
        </w:rPr>
        <w:t>B</w:t>
      </w:r>
      <w:r w:rsidR="00636028">
        <w:rPr>
          <w:spacing w:val="1"/>
          <w:sz w:val="24"/>
          <w:szCs w:val="24"/>
        </w:rPr>
        <w:t>e</w:t>
      </w:r>
      <w:r w:rsidR="00384E66">
        <w:rPr>
          <w:sz w:val="24"/>
          <w:szCs w:val="24"/>
        </w:rPr>
        <w:t>şinci</w:t>
      </w:r>
      <w:proofErr w:type="spellEnd"/>
      <w:r w:rsidR="00384E66">
        <w:rPr>
          <w:sz w:val="24"/>
          <w:szCs w:val="24"/>
        </w:rPr>
        <w:t xml:space="preserve"> </w:t>
      </w:r>
      <w:proofErr w:type="spellStart"/>
      <w:r w:rsidR="001B2185">
        <w:rPr>
          <w:sz w:val="24"/>
          <w:szCs w:val="24"/>
        </w:rPr>
        <w:t>ve</w:t>
      </w:r>
      <w:proofErr w:type="spellEnd"/>
      <w:r w:rsidR="001B2185">
        <w:rPr>
          <w:sz w:val="24"/>
          <w:szCs w:val="24"/>
        </w:rPr>
        <w:t xml:space="preserve"> </w:t>
      </w:r>
      <w:proofErr w:type="spellStart"/>
      <w:r w:rsidR="001B2185">
        <w:rPr>
          <w:sz w:val="24"/>
          <w:szCs w:val="24"/>
        </w:rPr>
        <w:t>daha</w:t>
      </w:r>
      <w:proofErr w:type="spellEnd"/>
      <w:r w:rsidR="001B2185">
        <w:rPr>
          <w:sz w:val="24"/>
          <w:szCs w:val="24"/>
        </w:rPr>
        <w:t xml:space="preserve"> alt </w:t>
      </w:r>
      <w:proofErr w:type="spellStart"/>
      <w:r w:rsidR="001B2185">
        <w:rPr>
          <w:sz w:val="24"/>
          <w:szCs w:val="24"/>
        </w:rPr>
        <w:t>dereceden</w:t>
      </w:r>
      <w:proofErr w:type="spellEnd"/>
      <w:r w:rsidR="00636028">
        <w:rPr>
          <w:sz w:val="24"/>
          <w:szCs w:val="24"/>
        </w:rPr>
        <w:t xml:space="preserve"> </w:t>
      </w:r>
      <w:proofErr w:type="spellStart"/>
      <w:r w:rsidR="00636028">
        <w:rPr>
          <w:sz w:val="24"/>
          <w:szCs w:val="24"/>
        </w:rPr>
        <w:t>baş</w:t>
      </w:r>
      <w:r w:rsidR="00636028">
        <w:rPr>
          <w:spacing w:val="1"/>
          <w:sz w:val="24"/>
          <w:szCs w:val="24"/>
        </w:rPr>
        <w:t>lı</w:t>
      </w:r>
      <w:r w:rsidR="00636028">
        <w:rPr>
          <w:sz w:val="24"/>
          <w:szCs w:val="24"/>
        </w:rPr>
        <w:t>klar</w:t>
      </w:r>
      <w:proofErr w:type="spellEnd"/>
      <w:r w:rsidR="00636028">
        <w:rPr>
          <w:sz w:val="24"/>
          <w:szCs w:val="24"/>
        </w:rPr>
        <w:t xml:space="preserve"> </w:t>
      </w:r>
      <w:proofErr w:type="spellStart"/>
      <w:r w:rsidR="00636028">
        <w:rPr>
          <w:sz w:val="24"/>
          <w:szCs w:val="24"/>
        </w:rPr>
        <w:t>nu</w:t>
      </w:r>
      <w:r w:rsidR="00636028">
        <w:rPr>
          <w:spacing w:val="-2"/>
          <w:sz w:val="24"/>
          <w:szCs w:val="24"/>
        </w:rPr>
        <w:t>m</w:t>
      </w:r>
      <w:r w:rsidR="00636028">
        <w:rPr>
          <w:sz w:val="24"/>
          <w:szCs w:val="24"/>
        </w:rPr>
        <w:t>aralan</w:t>
      </w:r>
      <w:r w:rsidR="00636028">
        <w:rPr>
          <w:spacing w:val="-2"/>
          <w:sz w:val="24"/>
          <w:szCs w:val="24"/>
        </w:rPr>
        <w:t>m</w:t>
      </w:r>
      <w:r w:rsidR="00636028">
        <w:rPr>
          <w:sz w:val="24"/>
          <w:szCs w:val="24"/>
        </w:rPr>
        <w:t>az</w:t>
      </w:r>
      <w:proofErr w:type="spellEnd"/>
      <w:r w:rsidR="00636028">
        <w:rPr>
          <w:sz w:val="24"/>
          <w:szCs w:val="24"/>
        </w:rPr>
        <w:t xml:space="preserve">, </w:t>
      </w:r>
      <w:proofErr w:type="spellStart"/>
      <w:r w:rsidR="00636028">
        <w:rPr>
          <w:sz w:val="24"/>
          <w:szCs w:val="24"/>
        </w:rPr>
        <w:t>içinde</w:t>
      </w:r>
      <w:r w:rsidR="00636028">
        <w:rPr>
          <w:spacing w:val="-1"/>
          <w:sz w:val="24"/>
          <w:szCs w:val="24"/>
        </w:rPr>
        <w:t>k</w:t>
      </w:r>
      <w:r w:rsidR="00636028">
        <w:rPr>
          <w:sz w:val="24"/>
          <w:szCs w:val="24"/>
        </w:rPr>
        <w:t>iler</w:t>
      </w:r>
      <w:proofErr w:type="spellEnd"/>
      <w:r w:rsidR="00636028">
        <w:rPr>
          <w:sz w:val="24"/>
          <w:szCs w:val="24"/>
        </w:rPr>
        <w:t xml:space="preserve"> </w:t>
      </w:r>
      <w:proofErr w:type="spellStart"/>
      <w:r w:rsidR="00636028">
        <w:rPr>
          <w:sz w:val="24"/>
          <w:szCs w:val="24"/>
        </w:rPr>
        <w:t>listesin</w:t>
      </w:r>
      <w:r w:rsidR="00636028">
        <w:rPr>
          <w:spacing w:val="-1"/>
          <w:sz w:val="24"/>
          <w:szCs w:val="24"/>
        </w:rPr>
        <w:t>d</w:t>
      </w:r>
      <w:r w:rsidR="00636028">
        <w:rPr>
          <w:sz w:val="24"/>
          <w:szCs w:val="24"/>
        </w:rPr>
        <w:t>e</w:t>
      </w:r>
      <w:proofErr w:type="spellEnd"/>
      <w:r w:rsidR="00636028">
        <w:rPr>
          <w:sz w:val="24"/>
          <w:szCs w:val="24"/>
        </w:rPr>
        <w:t xml:space="preserve"> </w:t>
      </w:r>
      <w:proofErr w:type="spellStart"/>
      <w:r w:rsidR="00636028">
        <w:rPr>
          <w:sz w:val="24"/>
          <w:szCs w:val="24"/>
        </w:rPr>
        <w:t>yer</w:t>
      </w:r>
      <w:proofErr w:type="spellEnd"/>
      <w:r w:rsidR="00636028">
        <w:rPr>
          <w:sz w:val="24"/>
          <w:szCs w:val="24"/>
        </w:rPr>
        <w:t xml:space="preserve"> </w:t>
      </w:r>
      <w:proofErr w:type="spellStart"/>
      <w:r w:rsidR="00636028">
        <w:rPr>
          <w:sz w:val="24"/>
          <w:szCs w:val="24"/>
        </w:rPr>
        <w:t>al</w:t>
      </w:r>
      <w:r w:rsidR="00636028">
        <w:rPr>
          <w:spacing w:val="-2"/>
          <w:sz w:val="24"/>
          <w:szCs w:val="24"/>
        </w:rPr>
        <w:t>m</w:t>
      </w:r>
      <w:r w:rsidR="00636028">
        <w:rPr>
          <w:sz w:val="24"/>
          <w:szCs w:val="24"/>
        </w:rPr>
        <w:t>az</w:t>
      </w:r>
      <w:proofErr w:type="spellEnd"/>
      <w:r w:rsidR="00636028">
        <w:rPr>
          <w:sz w:val="24"/>
          <w:szCs w:val="24"/>
        </w:rPr>
        <w:t>.</w:t>
      </w:r>
      <w:r w:rsidR="00770F39">
        <w:rPr>
          <w:sz w:val="24"/>
          <w:szCs w:val="24"/>
        </w:rPr>
        <w:t xml:space="preserve"> </w:t>
      </w:r>
      <w:proofErr w:type="spellStart"/>
      <w:r w:rsidR="00770F39">
        <w:rPr>
          <w:sz w:val="24"/>
          <w:szCs w:val="24"/>
        </w:rPr>
        <w:t>Bölüm</w:t>
      </w:r>
      <w:proofErr w:type="spellEnd"/>
      <w:r w:rsidR="00770F39">
        <w:rPr>
          <w:sz w:val="24"/>
          <w:szCs w:val="24"/>
        </w:rPr>
        <w:t xml:space="preserve"> </w:t>
      </w:r>
      <w:proofErr w:type="spellStart"/>
      <w:r w:rsidR="00770F39">
        <w:rPr>
          <w:sz w:val="24"/>
          <w:szCs w:val="24"/>
        </w:rPr>
        <w:t>başlıkları</w:t>
      </w:r>
      <w:proofErr w:type="spellEnd"/>
      <w:r w:rsidR="00770F39">
        <w:rPr>
          <w:sz w:val="24"/>
          <w:szCs w:val="24"/>
        </w:rPr>
        <w:t xml:space="preserve"> </w:t>
      </w:r>
      <w:proofErr w:type="spellStart"/>
      <w:r w:rsidR="00770F39">
        <w:rPr>
          <w:sz w:val="24"/>
          <w:szCs w:val="24"/>
        </w:rPr>
        <w:t>projeyi</w:t>
      </w:r>
      <w:proofErr w:type="spellEnd"/>
      <w:r w:rsidR="00770F39">
        <w:rPr>
          <w:sz w:val="24"/>
          <w:szCs w:val="24"/>
        </w:rPr>
        <w:t xml:space="preserve"> </w:t>
      </w:r>
      <w:proofErr w:type="spellStart"/>
      <w:r w:rsidR="00770F39">
        <w:rPr>
          <w:sz w:val="24"/>
          <w:szCs w:val="24"/>
        </w:rPr>
        <w:t>en</w:t>
      </w:r>
      <w:proofErr w:type="spellEnd"/>
      <w:r w:rsidR="00770F39">
        <w:rPr>
          <w:sz w:val="24"/>
          <w:szCs w:val="24"/>
        </w:rPr>
        <w:t xml:space="preserve"> </w:t>
      </w:r>
      <w:proofErr w:type="spellStart"/>
      <w:r w:rsidR="00770F39">
        <w:rPr>
          <w:sz w:val="24"/>
          <w:szCs w:val="24"/>
        </w:rPr>
        <w:t>iyi</w:t>
      </w:r>
      <w:proofErr w:type="spellEnd"/>
      <w:r w:rsidR="00770F39">
        <w:rPr>
          <w:sz w:val="24"/>
          <w:szCs w:val="24"/>
        </w:rPr>
        <w:t xml:space="preserve"> </w:t>
      </w:r>
      <w:proofErr w:type="spellStart"/>
      <w:r w:rsidR="00770F39">
        <w:rPr>
          <w:sz w:val="24"/>
          <w:szCs w:val="24"/>
        </w:rPr>
        <w:t>betimleyecek</w:t>
      </w:r>
      <w:proofErr w:type="spellEnd"/>
      <w:r w:rsidR="003C32F3">
        <w:rPr>
          <w:sz w:val="24"/>
          <w:szCs w:val="24"/>
        </w:rPr>
        <w:t xml:space="preserve"> </w:t>
      </w:r>
      <w:proofErr w:type="spellStart"/>
      <w:r w:rsidR="003C32F3">
        <w:rPr>
          <w:sz w:val="24"/>
          <w:szCs w:val="24"/>
        </w:rPr>
        <w:t>şekilde</w:t>
      </w:r>
      <w:proofErr w:type="spellEnd"/>
      <w:r w:rsidR="003C32F3">
        <w:rPr>
          <w:sz w:val="24"/>
          <w:szCs w:val="24"/>
        </w:rPr>
        <w:t xml:space="preserve"> </w:t>
      </w:r>
      <w:proofErr w:type="spellStart"/>
      <w:r w:rsidR="001C11FF">
        <w:rPr>
          <w:sz w:val="24"/>
          <w:szCs w:val="24"/>
        </w:rPr>
        <w:t>yazar</w:t>
      </w:r>
      <w:proofErr w:type="spellEnd"/>
      <w:r w:rsidR="001C11FF">
        <w:rPr>
          <w:sz w:val="24"/>
          <w:szCs w:val="24"/>
        </w:rPr>
        <w:t xml:space="preserve"> </w:t>
      </w:r>
      <w:proofErr w:type="spellStart"/>
      <w:r w:rsidR="001C11FF">
        <w:rPr>
          <w:sz w:val="24"/>
          <w:szCs w:val="24"/>
        </w:rPr>
        <w:t>tarafından</w:t>
      </w:r>
      <w:proofErr w:type="spellEnd"/>
      <w:r w:rsidR="001C11FF">
        <w:rPr>
          <w:sz w:val="24"/>
          <w:szCs w:val="24"/>
        </w:rPr>
        <w:t xml:space="preserve"> </w:t>
      </w:r>
      <w:proofErr w:type="spellStart"/>
      <w:r w:rsidR="003C32F3">
        <w:rPr>
          <w:sz w:val="24"/>
          <w:szCs w:val="24"/>
        </w:rPr>
        <w:t>seçilebilir</w:t>
      </w:r>
      <w:proofErr w:type="spellEnd"/>
      <w:r w:rsidR="003C32F3">
        <w:rPr>
          <w:sz w:val="24"/>
          <w:szCs w:val="24"/>
        </w:rPr>
        <w:t xml:space="preserve">, </w:t>
      </w:r>
      <w:proofErr w:type="spellStart"/>
      <w:r w:rsidR="003C32F3">
        <w:rPr>
          <w:sz w:val="24"/>
          <w:szCs w:val="24"/>
        </w:rPr>
        <w:t>fakat</w:t>
      </w:r>
      <w:proofErr w:type="spellEnd"/>
      <w:r w:rsidR="003C32F3">
        <w:rPr>
          <w:sz w:val="24"/>
          <w:szCs w:val="24"/>
        </w:rPr>
        <w:t xml:space="preserve"> </w:t>
      </w:r>
      <w:proofErr w:type="spellStart"/>
      <w:r w:rsidR="00770F39">
        <w:rPr>
          <w:sz w:val="24"/>
          <w:szCs w:val="24"/>
        </w:rPr>
        <w:t>aşağıdaki</w:t>
      </w:r>
      <w:proofErr w:type="spellEnd"/>
      <w:r w:rsidR="00770F39">
        <w:rPr>
          <w:sz w:val="24"/>
          <w:szCs w:val="24"/>
        </w:rPr>
        <w:t xml:space="preserve"> </w:t>
      </w:r>
      <w:proofErr w:type="spellStart"/>
      <w:r w:rsidR="00770F39">
        <w:rPr>
          <w:sz w:val="24"/>
          <w:szCs w:val="24"/>
        </w:rPr>
        <w:t>içerik</w:t>
      </w:r>
      <w:proofErr w:type="spellEnd"/>
      <w:r w:rsidR="00770F39">
        <w:rPr>
          <w:sz w:val="24"/>
          <w:szCs w:val="24"/>
        </w:rPr>
        <w:t xml:space="preserve"> </w:t>
      </w:r>
      <w:proofErr w:type="spellStart"/>
      <w:r w:rsidR="00770F39">
        <w:rPr>
          <w:sz w:val="24"/>
          <w:szCs w:val="24"/>
        </w:rPr>
        <w:t>ve</w:t>
      </w:r>
      <w:proofErr w:type="spellEnd"/>
      <w:r w:rsidR="00770F39">
        <w:rPr>
          <w:sz w:val="24"/>
          <w:szCs w:val="24"/>
        </w:rPr>
        <w:t xml:space="preserve"> </w:t>
      </w:r>
      <w:proofErr w:type="spellStart"/>
      <w:r w:rsidR="00770F39">
        <w:rPr>
          <w:sz w:val="24"/>
          <w:szCs w:val="24"/>
        </w:rPr>
        <w:t>sıraya</w:t>
      </w:r>
      <w:proofErr w:type="spellEnd"/>
      <w:r w:rsidR="00770F39">
        <w:rPr>
          <w:sz w:val="24"/>
          <w:szCs w:val="24"/>
        </w:rPr>
        <w:t xml:space="preserve"> </w:t>
      </w:r>
      <w:proofErr w:type="spellStart"/>
      <w:r w:rsidR="001A767E">
        <w:rPr>
          <w:sz w:val="24"/>
          <w:szCs w:val="24"/>
        </w:rPr>
        <w:t>dikkat</w:t>
      </w:r>
      <w:proofErr w:type="spellEnd"/>
      <w:r w:rsidR="001A767E">
        <w:rPr>
          <w:sz w:val="24"/>
          <w:szCs w:val="24"/>
        </w:rPr>
        <w:t xml:space="preserve"> </w:t>
      </w:r>
      <w:proofErr w:type="spellStart"/>
      <w:r w:rsidR="001A767E">
        <w:rPr>
          <w:sz w:val="24"/>
          <w:szCs w:val="24"/>
        </w:rPr>
        <w:t>edilerek</w:t>
      </w:r>
      <w:proofErr w:type="spellEnd"/>
      <w:r w:rsidR="001A767E">
        <w:rPr>
          <w:sz w:val="24"/>
          <w:szCs w:val="24"/>
        </w:rPr>
        <w:t xml:space="preserve"> </w:t>
      </w:r>
      <w:proofErr w:type="spellStart"/>
      <w:r w:rsidR="00770F39">
        <w:rPr>
          <w:sz w:val="24"/>
          <w:szCs w:val="24"/>
        </w:rPr>
        <w:t>oluşturulmalıdır</w:t>
      </w:r>
      <w:proofErr w:type="spellEnd"/>
      <w:r w:rsidR="001A767E">
        <w:rPr>
          <w:sz w:val="24"/>
          <w:szCs w:val="24"/>
        </w:rPr>
        <w:t>. B</w:t>
      </w:r>
      <w:r w:rsidR="003C32F3">
        <w:rPr>
          <w:sz w:val="24"/>
          <w:szCs w:val="24"/>
        </w:rPr>
        <w:t xml:space="preserve">u </w:t>
      </w:r>
      <w:proofErr w:type="spellStart"/>
      <w:r w:rsidR="003C32F3">
        <w:rPr>
          <w:sz w:val="24"/>
          <w:szCs w:val="24"/>
        </w:rPr>
        <w:t>bölümler</w:t>
      </w:r>
      <w:proofErr w:type="spellEnd"/>
      <w:r w:rsidR="003C32F3">
        <w:rPr>
          <w:sz w:val="24"/>
          <w:szCs w:val="24"/>
        </w:rPr>
        <w:t xml:space="preserve"> alt </w:t>
      </w:r>
      <w:proofErr w:type="spellStart"/>
      <w:r w:rsidR="003C32F3">
        <w:rPr>
          <w:sz w:val="24"/>
          <w:szCs w:val="24"/>
        </w:rPr>
        <w:t>bölümler</w:t>
      </w:r>
      <w:proofErr w:type="spellEnd"/>
      <w:r w:rsidR="003C32F3">
        <w:rPr>
          <w:sz w:val="24"/>
          <w:szCs w:val="24"/>
        </w:rPr>
        <w:t xml:space="preserve"> </w:t>
      </w:r>
      <w:proofErr w:type="spellStart"/>
      <w:r w:rsidR="003C32F3">
        <w:rPr>
          <w:sz w:val="24"/>
          <w:szCs w:val="24"/>
        </w:rPr>
        <w:t>içerebilirler</w:t>
      </w:r>
      <w:proofErr w:type="spellEnd"/>
      <w:r w:rsidR="00770F39">
        <w:rPr>
          <w:sz w:val="24"/>
          <w:szCs w:val="24"/>
        </w:rPr>
        <w:t xml:space="preserve">. </w:t>
      </w:r>
    </w:p>
    <w:p w14:paraId="3773185D" w14:textId="77777777" w:rsidR="00A67E91" w:rsidRDefault="00A67E91">
      <w:pPr>
        <w:spacing w:before="2" w:line="220" w:lineRule="exact"/>
        <w:rPr>
          <w:sz w:val="22"/>
          <w:szCs w:val="22"/>
        </w:rPr>
      </w:pPr>
    </w:p>
    <w:p w14:paraId="557A7077" w14:textId="77777777" w:rsidR="00A67E91" w:rsidRDefault="00636028" w:rsidP="00840D1B">
      <w:pPr>
        <w:ind w:right="3676"/>
        <w:jc w:val="both"/>
        <w:rPr>
          <w:sz w:val="24"/>
          <w:szCs w:val="24"/>
        </w:rPr>
      </w:pPr>
      <w:r>
        <w:rPr>
          <w:b/>
          <w:sz w:val="24"/>
          <w:szCs w:val="24"/>
        </w:rPr>
        <w:t xml:space="preserve">3.1.  </w:t>
      </w:r>
      <w:r>
        <w:rPr>
          <w:b/>
          <w:spacing w:val="28"/>
          <w:sz w:val="24"/>
          <w:szCs w:val="24"/>
        </w:rPr>
        <w:t xml:space="preserve"> </w:t>
      </w:r>
      <w:proofErr w:type="spellStart"/>
      <w:r>
        <w:rPr>
          <w:b/>
          <w:sz w:val="24"/>
          <w:szCs w:val="24"/>
        </w:rPr>
        <w:t>Bölüm</w:t>
      </w:r>
      <w:proofErr w:type="spellEnd"/>
      <w:r>
        <w:rPr>
          <w:b/>
          <w:sz w:val="24"/>
          <w:szCs w:val="24"/>
        </w:rPr>
        <w:t xml:space="preserve"> 1 - </w:t>
      </w:r>
      <w:proofErr w:type="spellStart"/>
      <w:r>
        <w:rPr>
          <w:b/>
          <w:sz w:val="24"/>
          <w:szCs w:val="24"/>
        </w:rPr>
        <w:t>Giriş</w:t>
      </w:r>
      <w:proofErr w:type="spellEnd"/>
      <w:r>
        <w:rPr>
          <w:b/>
          <w:sz w:val="24"/>
          <w:szCs w:val="24"/>
        </w:rPr>
        <w:t xml:space="preserve"> (Chapter 1 - I</w:t>
      </w:r>
      <w:r>
        <w:rPr>
          <w:b/>
          <w:spacing w:val="-2"/>
          <w:sz w:val="24"/>
          <w:szCs w:val="24"/>
        </w:rPr>
        <w:t>n</w:t>
      </w:r>
      <w:r>
        <w:rPr>
          <w:b/>
          <w:sz w:val="24"/>
          <w:szCs w:val="24"/>
        </w:rPr>
        <w:t>tr</w:t>
      </w:r>
      <w:r>
        <w:rPr>
          <w:b/>
          <w:spacing w:val="-1"/>
          <w:sz w:val="24"/>
          <w:szCs w:val="24"/>
        </w:rPr>
        <w:t>o</w:t>
      </w:r>
      <w:r>
        <w:rPr>
          <w:b/>
          <w:sz w:val="24"/>
          <w:szCs w:val="24"/>
        </w:rPr>
        <w:t>duction)</w:t>
      </w:r>
    </w:p>
    <w:p w14:paraId="55396669" w14:textId="77777777" w:rsidR="00A67E91" w:rsidRDefault="00A67E91">
      <w:pPr>
        <w:spacing w:before="6" w:line="120" w:lineRule="exact"/>
        <w:rPr>
          <w:sz w:val="13"/>
          <w:szCs w:val="13"/>
        </w:rPr>
      </w:pPr>
    </w:p>
    <w:p w14:paraId="161ABA8A" w14:textId="7E56D5D8" w:rsidR="00A67E91" w:rsidRDefault="00636028" w:rsidP="00A23E05">
      <w:pPr>
        <w:spacing w:line="360" w:lineRule="auto"/>
        <w:ind w:right="70"/>
        <w:jc w:val="both"/>
        <w:rPr>
          <w:sz w:val="24"/>
          <w:szCs w:val="24"/>
        </w:rPr>
      </w:pPr>
      <w:r>
        <w:rPr>
          <w:sz w:val="24"/>
          <w:szCs w:val="24"/>
        </w:rPr>
        <w:t xml:space="preserve">Bu </w:t>
      </w:r>
      <w:proofErr w:type="spellStart"/>
      <w:r>
        <w:rPr>
          <w:sz w:val="24"/>
          <w:szCs w:val="24"/>
        </w:rPr>
        <w:t>bölü</w:t>
      </w:r>
      <w:r>
        <w:rPr>
          <w:spacing w:val="-2"/>
          <w:sz w:val="24"/>
          <w:szCs w:val="24"/>
        </w:rPr>
        <w:t>m</w:t>
      </w:r>
      <w:r>
        <w:rPr>
          <w:sz w:val="24"/>
          <w:szCs w:val="24"/>
        </w:rPr>
        <w:t>de</w:t>
      </w:r>
      <w:proofErr w:type="spellEnd"/>
      <w:r>
        <w:rPr>
          <w:sz w:val="24"/>
          <w:szCs w:val="24"/>
        </w:rPr>
        <w:t xml:space="preserve"> ilk </w:t>
      </w:r>
      <w:proofErr w:type="spellStart"/>
      <w:r>
        <w:rPr>
          <w:sz w:val="24"/>
          <w:szCs w:val="24"/>
        </w:rPr>
        <w:t>olarak</w:t>
      </w:r>
      <w:proofErr w:type="spellEnd"/>
      <w:r>
        <w:rPr>
          <w:sz w:val="24"/>
          <w:szCs w:val="24"/>
        </w:rPr>
        <w:t xml:space="preserve"> </w:t>
      </w:r>
      <w:proofErr w:type="spellStart"/>
      <w:r w:rsidR="001005DE">
        <w:rPr>
          <w:sz w:val="24"/>
          <w:szCs w:val="24"/>
        </w:rPr>
        <w:t>proje</w:t>
      </w:r>
      <w:proofErr w:type="spellEnd"/>
      <w:r>
        <w:rPr>
          <w:sz w:val="24"/>
          <w:szCs w:val="24"/>
        </w:rPr>
        <w:t xml:space="preserve"> </w:t>
      </w:r>
      <w:proofErr w:type="spellStart"/>
      <w:r>
        <w:rPr>
          <w:sz w:val="24"/>
          <w:szCs w:val="24"/>
        </w:rPr>
        <w:t>ça</w:t>
      </w:r>
      <w:r>
        <w:rPr>
          <w:spacing w:val="-1"/>
          <w:sz w:val="24"/>
          <w:szCs w:val="24"/>
        </w:rPr>
        <w:t>lı</w:t>
      </w:r>
      <w:r>
        <w:rPr>
          <w:sz w:val="24"/>
          <w:szCs w:val="24"/>
        </w:rPr>
        <w:t>ş</w:t>
      </w:r>
      <w:r>
        <w:rPr>
          <w:spacing w:val="-2"/>
          <w:sz w:val="24"/>
          <w:szCs w:val="24"/>
        </w:rPr>
        <w:t>m</w:t>
      </w:r>
      <w:r>
        <w:rPr>
          <w:sz w:val="24"/>
          <w:szCs w:val="24"/>
        </w:rPr>
        <w:t>as</w:t>
      </w:r>
      <w:r>
        <w:rPr>
          <w:spacing w:val="1"/>
          <w:sz w:val="24"/>
          <w:szCs w:val="24"/>
        </w:rPr>
        <w:t>ı</w:t>
      </w:r>
      <w:r>
        <w:rPr>
          <w:sz w:val="24"/>
          <w:szCs w:val="24"/>
        </w:rPr>
        <w:t>na</w:t>
      </w:r>
      <w:proofErr w:type="spellEnd"/>
      <w:r>
        <w:rPr>
          <w:sz w:val="24"/>
          <w:szCs w:val="24"/>
        </w:rPr>
        <w:t xml:space="preserve"> </w:t>
      </w:r>
      <w:proofErr w:type="spellStart"/>
      <w:r>
        <w:rPr>
          <w:sz w:val="24"/>
          <w:szCs w:val="24"/>
        </w:rPr>
        <w:t>olan</w:t>
      </w:r>
      <w:proofErr w:type="spellEnd"/>
      <w:r>
        <w:rPr>
          <w:sz w:val="24"/>
          <w:szCs w:val="24"/>
        </w:rPr>
        <w:t xml:space="preserve"> </w:t>
      </w:r>
      <w:proofErr w:type="spellStart"/>
      <w:r>
        <w:rPr>
          <w:sz w:val="24"/>
          <w:szCs w:val="24"/>
        </w:rPr>
        <w:t>gereksini</w:t>
      </w:r>
      <w:r>
        <w:rPr>
          <w:spacing w:val="-2"/>
          <w:sz w:val="24"/>
          <w:szCs w:val="24"/>
        </w:rPr>
        <w:t>m</w:t>
      </w:r>
      <w:proofErr w:type="spellEnd"/>
      <w:r>
        <w:rPr>
          <w:sz w:val="24"/>
          <w:szCs w:val="24"/>
        </w:rPr>
        <w:t xml:space="preserve">, </w:t>
      </w:r>
      <w:proofErr w:type="spellStart"/>
      <w:r>
        <w:rPr>
          <w:sz w:val="24"/>
          <w:szCs w:val="24"/>
        </w:rPr>
        <w:t>nedenleri</w:t>
      </w:r>
      <w:proofErr w:type="spellEnd"/>
      <w:r>
        <w:rPr>
          <w:sz w:val="24"/>
          <w:szCs w:val="24"/>
        </w:rPr>
        <w:t xml:space="preserve"> </w:t>
      </w:r>
      <w:proofErr w:type="spellStart"/>
      <w:r>
        <w:rPr>
          <w:sz w:val="24"/>
          <w:szCs w:val="24"/>
        </w:rPr>
        <w:t>ile</w:t>
      </w:r>
      <w:proofErr w:type="spellEnd"/>
      <w:r>
        <w:rPr>
          <w:sz w:val="24"/>
          <w:szCs w:val="24"/>
        </w:rPr>
        <w:t xml:space="preserve"> </w:t>
      </w:r>
      <w:proofErr w:type="spellStart"/>
      <w:r>
        <w:rPr>
          <w:sz w:val="24"/>
          <w:szCs w:val="24"/>
        </w:rPr>
        <w:t>ortaya</w:t>
      </w:r>
      <w:proofErr w:type="spellEnd"/>
      <w:r>
        <w:rPr>
          <w:sz w:val="24"/>
          <w:szCs w:val="24"/>
        </w:rPr>
        <w:t xml:space="preserve"> </w:t>
      </w:r>
      <w:proofErr w:type="spellStart"/>
      <w:r>
        <w:rPr>
          <w:sz w:val="24"/>
          <w:szCs w:val="24"/>
        </w:rPr>
        <w:t>konarak</w:t>
      </w:r>
      <w:proofErr w:type="spellEnd"/>
      <w:r>
        <w:rPr>
          <w:sz w:val="24"/>
          <w:szCs w:val="24"/>
        </w:rPr>
        <w:t xml:space="preserve"> </w:t>
      </w:r>
      <w:proofErr w:type="spellStart"/>
      <w:r>
        <w:rPr>
          <w:sz w:val="24"/>
          <w:szCs w:val="24"/>
        </w:rPr>
        <w:t>proble</w:t>
      </w:r>
      <w:r>
        <w:rPr>
          <w:spacing w:val="-2"/>
          <w:sz w:val="24"/>
          <w:szCs w:val="24"/>
        </w:rPr>
        <w:t>m</w:t>
      </w:r>
      <w:r>
        <w:rPr>
          <w:sz w:val="24"/>
          <w:szCs w:val="24"/>
        </w:rPr>
        <w:t>in</w:t>
      </w:r>
      <w:proofErr w:type="spellEnd"/>
      <w:r>
        <w:rPr>
          <w:spacing w:val="1"/>
          <w:sz w:val="24"/>
          <w:szCs w:val="24"/>
        </w:rPr>
        <w:t xml:space="preserve"> </w:t>
      </w:r>
      <w:proofErr w:type="spellStart"/>
      <w:r>
        <w:rPr>
          <w:sz w:val="24"/>
          <w:szCs w:val="24"/>
        </w:rPr>
        <w:t>tan</w:t>
      </w:r>
      <w:r>
        <w:rPr>
          <w:spacing w:val="1"/>
          <w:sz w:val="24"/>
          <w:szCs w:val="24"/>
        </w:rPr>
        <w:t>ı</w:t>
      </w:r>
      <w:r>
        <w:rPr>
          <w:spacing w:val="-2"/>
          <w:sz w:val="24"/>
          <w:szCs w:val="24"/>
        </w:rPr>
        <w:t>m</w:t>
      </w:r>
      <w:r>
        <w:rPr>
          <w:sz w:val="24"/>
          <w:szCs w:val="24"/>
        </w:rPr>
        <w:t>ı</w:t>
      </w:r>
      <w:proofErr w:type="spellEnd"/>
      <w:r>
        <w:rPr>
          <w:spacing w:val="1"/>
          <w:sz w:val="24"/>
          <w:szCs w:val="24"/>
        </w:rPr>
        <w:t xml:space="preserve"> </w:t>
      </w:r>
      <w:proofErr w:type="spellStart"/>
      <w:r>
        <w:rPr>
          <w:sz w:val="24"/>
          <w:szCs w:val="24"/>
        </w:rPr>
        <w:t>yap</w:t>
      </w:r>
      <w:r>
        <w:rPr>
          <w:spacing w:val="1"/>
          <w:sz w:val="24"/>
          <w:szCs w:val="24"/>
        </w:rPr>
        <w:t>ıl</w:t>
      </w:r>
      <w:r>
        <w:rPr>
          <w:spacing w:val="-1"/>
          <w:sz w:val="24"/>
          <w:szCs w:val="24"/>
        </w:rPr>
        <w:t>ı</w:t>
      </w:r>
      <w:r>
        <w:rPr>
          <w:sz w:val="24"/>
          <w:szCs w:val="24"/>
        </w:rPr>
        <w:t>r</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ça</w:t>
      </w:r>
      <w:r>
        <w:rPr>
          <w:spacing w:val="-1"/>
          <w:sz w:val="24"/>
          <w:szCs w:val="24"/>
        </w:rPr>
        <w:t>l</w:t>
      </w:r>
      <w:r>
        <w:rPr>
          <w:spacing w:val="1"/>
          <w:sz w:val="24"/>
          <w:szCs w:val="24"/>
        </w:rPr>
        <w:t>ı</w:t>
      </w:r>
      <w:r>
        <w:rPr>
          <w:sz w:val="24"/>
          <w:szCs w:val="24"/>
        </w:rPr>
        <w:t>ş</w:t>
      </w:r>
      <w:r>
        <w:rPr>
          <w:spacing w:val="-2"/>
          <w:sz w:val="24"/>
          <w:szCs w:val="24"/>
        </w:rPr>
        <w:t>m</w:t>
      </w:r>
      <w:r>
        <w:rPr>
          <w:spacing w:val="2"/>
          <w:sz w:val="24"/>
          <w:szCs w:val="24"/>
        </w:rPr>
        <w:t>a</w:t>
      </w:r>
      <w:r>
        <w:rPr>
          <w:sz w:val="24"/>
          <w:szCs w:val="24"/>
        </w:rPr>
        <w:t>n</w:t>
      </w:r>
      <w:r>
        <w:rPr>
          <w:spacing w:val="1"/>
          <w:sz w:val="24"/>
          <w:szCs w:val="24"/>
        </w:rPr>
        <w:t>ı</w:t>
      </w:r>
      <w:r>
        <w:rPr>
          <w:sz w:val="24"/>
          <w:szCs w:val="24"/>
        </w:rPr>
        <w:t>n</w:t>
      </w:r>
      <w:proofErr w:type="spellEnd"/>
      <w:r>
        <w:rPr>
          <w:sz w:val="24"/>
          <w:szCs w:val="24"/>
        </w:rPr>
        <w:t xml:space="preserve"> </w:t>
      </w:r>
      <w:proofErr w:type="spellStart"/>
      <w:r>
        <w:rPr>
          <w:sz w:val="24"/>
          <w:szCs w:val="24"/>
        </w:rPr>
        <w:t>a</w:t>
      </w:r>
      <w:r>
        <w:rPr>
          <w:spacing w:val="-2"/>
          <w:sz w:val="24"/>
          <w:szCs w:val="24"/>
        </w:rPr>
        <w:t>m</w:t>
      </w:r>
      <w:r>
        <w:rPr>
          <w:sz w:val="24"/>
          <w:szCs w:val="24"/>
        </w:rPr>
        <w:t>acı</w:t>
      </w:r>
      <w:proofErr w:type="spellEnd"/>
      <w:r>
        <w:rPr>
          <w:spacing w:val="1"/>
          <w:sz w:val="24"/>
          <w:szCs w:val="24"/>
        </w:rPr>
        <w:t xml:space="preserve"> </w:t>
      </w:r>
      <w:r>
        <w:rPr>
          <w:sz w:val="24"/>
          <w:szCs w:val="24"/>
        </w:rPr>
        <w:t>net</w:t>
      </w:r>
      <w:r>
        <w:rPr>
          <w:spacing w:val="1"/>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şekilde</w:t>
      </w:r>
      <w:proofErr w:type="spellEnd"/>
      <w:r>
        <w:rPr>
          <w:sz w:val="24"/>
          <w:szCs w:val="24"/>
        </w:rPr>
        <w:t xml:space="preserve"> </w:t>
      </w:r>
      <w:proofErr w:type="spellStart"/>
      <w:r>
        <w:rPr>
          <w:sz w:val="24"/>
          <w:szCs w:val="24"/>
        </w:rPr>
        <w:t>belirtilir</w:t>
      </w:r>
      <w:proofErr w:type="spellEnd"/>
      <w:r>
        <w:rPr>
          <w:sz w:val="24"/>
          <w:szCs w:val="24"/>
        </w:rPr>
        <w:t xml:space="preserve">. </w:t>
      </w:r>
      <w:proofErr w:type="spellStart"/>
      <w:r w:rsidR="001005DE">
        <w:rPr>
          <w:sz w:val="24"/>
          <w:szCs w:val="24"/>
        </w:rPr>
        <w:t>Proje</w:t>
      </w:r>
      <w:proofErr w:type="spellEnd"/>
      <w:r>
        <w:rPr>
          <w:sz w:val="24"/>
          <w:szCs w:val="24"/>
        </w:rPr>
        <w:t xml:space="preserve"> </w:t>
      </w:r>
      <w:proofErr w:type="spellStart"/>
      <w:r>
        <w:rPr>
          <w:sz w:val="24"/>
          <w:szCs w:val="24"/>
        </w:rPr>
        <w:t>konusuyla</w:t>
      </w:r>
      <w:proofErr w:type="spellEnd"/>
      <w:r>
        <w:rPr>
          <w:sz w:val="24"/>
          <w:szCs w:val="24"/>
        </w:rPr>
        <w:t xml:space="preserve"> </w:t>
      </w:r>
      <w:proofErr w:type="spellStart"/>
      <w:r>
        <w:rPr>
          <w:sz w:val="24"/>
          <w:szCs w:val="24"/>
        </w:rPr>
        <w:t>ilgili</w:t>
      </w:r>
      <w:proofErr w:type="spellEnd"/>
      <w:r>
        <w:rPr>
          <w:spacing w:val="1"/>
          <w:sz w:val="24"/>
          <w:szCs w:val="24"/>
        </w:rPr>
        <w:t xml:space="preserve"> </w:t>
      </w:r>
      <w:proofErr w:type="spellStart"/>
      <w:r>
        <w:rPr>
          <w:sz w:val="24"/>
          <w:szCs w:val="24"/>
        </w:rPr>
        <w:t>genel</w:t>
      </w:r>
      <w:proofErr w:type="spellEnd"/>
      <w:r>
        <w:rPr>
          <w:spacing w:val="1"/>
          <w:sz w:val="24"/>
          <w:szCs w:val="24"/>
        </w:rPr>
        <w:t xml:space="preserve"> </w:t>
      </w:r>
      <w:proofErr w:type="spellStart"/>
      <w:r>
        <w:rPr>
          <w:sz w:val="24"/>
          <w:szCs w:val="24"/>
        </w:rPr>
        <w:t>bilgilerin</w:t>
      </w:r>
      <w:proofErr w:type="spellEnd"/>
      <w:r>
        <w:rPr>
          <w:sz w:val="24"/>
          <w:szCs w:val="24"/>
        </w:rPr>
        <w:t>,</w:t>
      </w:r>
      <w:r>
        <w:rPr>
          <w:spacing w:val="1"/>
          <w:sz w:val="24"/>
          <w:szCs w:val="24"/>
        </w:rPr>
        <w:t xml:space="preserve"> </w:t>
      </w:r>
      <w:proofErr w:type="spellStart"/>
      <w:r>
        <w:rPr>
          <w:sz w:val="24"/>
          <w:szCs w:val="24"/>
        </w:rPr>
        <w:t>yerli</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yabancı</w:t>
      </w:r>
      <w:proofErr w:type="spellEnd"/>
      <w:r>
        <w:rPr>
          <w:spacing w:val="1"/>
          <w:sz w:val="24"/>
          <w:szCs w:val="24"/>
        </w:rPr>
        <w:t xml:space="preserve"> </w:t>
      </w:r>
      <w:proofErr w:type="spellStart"/>
      <w:r>
        <w:rPr>
          <w:sz w:val="24"/>
          <w:szCs w:val="24"/>
        </w:rPr>
        <w:t>liter</w:t>
      </w:r>
      <w:r>
        <w:rPr>
          <w:spacing w:val="-1"/>
          <w:sz w:val="24"/>
          <w:szCs w:val="24"/>
        </w:rPr>
        <w:t>a</w:t>
      </w:r>
      <w:r>
        <w:rPr>
          <w:sz w:val="24"/>
          <w:szCs w:val="24"/>
        </w:rPr>
        <w:t>tür</w:t>
      </w:r>
      <w:proofErr w:type="spellEnd"/>
      <w:r>
        <w:rPr>
          <w:spacing w:val="1"/>
          <w:sz w:val="24"/>
          <w:szCs w:val="24"/>
        </w:rPr>
        <w:t xml:space="preserve"> </w:t>
      </w:r>
      <w:proofErr w:type="spellStart"/>
      <w:r w:rsidR="00235C0D">
        <w:rPr>
          <w:spacing w:val="1"/>
          <w:sz w:val="24"/>
          <w:szCs w:val="24"/>
        </w:rPr>
        <w:t>desteği</w:t>
      </w:r>
      <w:proofErr w:type="spellEnd"/>
      <w:r w:rsidR="00235C0D">
        <w:rPr>
          <w:spacing w:val="1"/>
          <w:sz w:val="24"/>
          <w:szCs w:val="24"/>
        </w:rPr>
        <w:t xml:space="preserve"> </w:t>
      </w:r>
      <w:proofErr w:type="spellStart"/>
      <w:r w:rsidR="00235C0D">
        <w:rPr>
          <w:spacing w:val="1"/>
          <w:sz w:val="24"/>
          <w:szCs w:val="24"/>
        </w:rPr>
        <w:t>ile</w:t>
      </w:r>
      <w:proofErr w:type="spellEnd"/>
      <w:r w:rsidR="00235C0D">
        <w:rPr>
          <w:spacing w:val="1"/>
          <w:sz w:val="24"/>
          <w:szCs w:val="24"/>
        </w:rPr>
        <w:t xml:space="preserve"> </w:t>
      </w:r>
      <w:proofErr w:type="spellStart"/>
      <w:r>
        <w:rPr>
          <w:sz w:val="24"/>
          <w:szCs w:val="24"/>
        </w:rPr>
        <w:t>sunulduğu</w:t>
      </w:r>
      <w:proofErr w:type="spellEnd"/>
      <w:r>
        <w:rPr>
          <w:spacing w:val="1"/>
          <w:sz w:val="24"/>
          <w:szCs w:val="24"/>
        </w:rPr>
        <w:t xml:space="preserve"> </w:t>
      </w:r>
      <w:proofErr w:type="spellStart"/>
      <w:r>
        <w:rPr>
          <w:sz w:val="24"/>
          <w:szCs w:val="24"/>
        </w:rPr>
        <w:t>bu</w:t>
      </w:r>
      <w:proofErr w:type="spellEnd"/>
      <w:r>
        <w:rPr>
          <w:spacing w:val="1"/>
          <w:sz w:val="24"/>
          <w:szCs w:val="24"/>
        </w:rPr>
        <w:t xml:space="preserve"> </w:t>
      </w:r>
      <w:proofErr w:type="spellStart"/>
      <w:r>
        <w:rPr>
          <w:sz w:val="24"/>
          <w:szCs w:val="24"/>
        </w:rPr>
        <w:t>bölü</w:t>
      </w:r>
      <w:r>
        <w:rPr>
          <w:spacing w:val="-2"/>
          <w:sz w:val="24"/>
          <w:szCs w:val="24"/>
        </w:rPr>
        <w:t>m</w:t>
      </w:r>
      <w:r>
        <w:rPr>
          <w:sz w:val="24"/>
          <w:szCs w:val="24"/>
        </w:rPr>
        <w:t>de</w:t>
      </w:r>
      <w:proofErr w:type="spellEnd"/>
      <w:r>
        <w:rPr>
          <w:sz w:val="24"/>
          <w:szCs w:val="24"/>
        </w:rPr>
        <w:t>,</w:t>
      </w:r>
      <w:r>
        <w:rPr>
          <w:spacing w:val="1"/>
          <w:sz w:val="24"/>
          <w:szCs w:val="24"/>
        </w:rPr>
        <w:t xml:space="preserve"> </w:t>
      </w:r>
      <w:proofErr w:type="spellStart"/>
      <w:r>
        <w:rPr>
          <w:sz w:val="24"/>
          <w:szCs w:val="24"/>
        </w:rPr>
        <w:t>ele</w:t>
      </w:r>
      <w:proofErr w:type="spellEnd"/>
      <w:r>
        <w:rPr>
          <w:sz w:val="24"/>
          <w:szCs w:val="24"/>
        </w:rPr>
        <w:t xml:space="preserve"> </w:t>
      </w:r>
      <w:proofErr w:type="spellStart"/>
      <w:r>
        <w:rPr>
          <w:sz w:val="24"/>
          <w:szCs w:val="24"/>
        </w:rPr>
        <w:t>a</w:t>
      </w:r>
      <w:r>
        <w:rPr>
          <w:spacing w:val="1"/>
          <w:sz w:val="24"/>
          <w:szCs w:val="24"/>
        </w:rPr>
        <w:t>lı</w:t>
      </w:r>
      <w:r>
        <w:rPr>
          <w:sz w:val="24"/>
          <w:szCs w:val="24"/>
        </w:rPr>
        <w:t>nan</w:t>
      </w:r>
      <w:proofErr w:type="spellEnd"/>
      <w:r>
        <w:rPr>
          <w:sz w:val="24"/>
          <w:szCs w:val="24"/>
        </w:rPr>
        <w:t xml:space="preserve"> </w:t>
      </w:r>
      <w:proofErr w:type="spellStart"/>
      <w:r>
        <w:rPr>
          <w:sz w:val="24"/>
          <w:szCs w:val="24"/>
        </w:rPr>
        <w:t>sorunun</w:t>
      </w:r>
      <w:proofErr w:type="spellEnd"/>
      <w:r>
        <w:rPr>
          <w:sz w:val="24"/>
          <w:szCs w:val="24"/>
        </w:rPr>
        <w:t xml:space="preserve"> </w:t>
      </w:r>
      <w:proofErr w:type="spellStart"/>
      <w:r>
        <w:rPr>
          <w:sz w:val="24"/>
          <w:szCs w:val="24"/>
        </w:rPr>
        <w:t>genel</w:t>
      </w:r>
      <w:proofErr w:type="spellEnd"/>
      <w:r>
        <w:rPr>
          <w:sz w:val="24"/>
          <w:szCs w:val="24"/>
        </w:rPr>
        <w:t xml:space="preserve"> </w:t>
      </w:r>
      <w:proofErr w:type="spellStart"/>
      <w:r>
        <w:rPr>
          <w:sz w:val="24"/>
          <w:szCs w:val="24"/>
        </w:rPr>
        <w:t>ya</w:t>
      </w:r>
      <w:r>
        <w:rPr>
          <w:spacing w:val="-2"/>
          <w:sz w:val="24"/>
          <w:szCs w:val="24"/>
        </w:rPr>
        <w:t>p</w:t>
      </w:r>
      <w:r>
        <w:rPr>
          <w:spacing w:val="1"/>
          <w:sz w:val="24"/>
          <w:szCs w:val="24"/>
        </w:rPr>
        <w:t>ı</w:t>
      </w:r>
      <w:r>
        <w:rPr>
          <w:sz w:val="24"/>
          <w:szCs w:val="24"/>
        </w:rPr>
        <w:t>sı</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çözümü</w:t>
      </w:r>
      <w:proofErr w:type="spellEnd"/>
      <w:r>
        <w:rPr>
          <w:sz w:val="24"/>
          <w:szCs w:val="24"/>
        </w:rPr>
        <w:t xml:space="preserve"> </w:t>
      </w:r>
      <w:proofErr w:type="spellStart"/>
      <w:r>
        <w:rPr>
          <w:sz w:val="24"/>
          <w:szCs w:val="24"/>
        </w:rPr>
        <w:t>için</w:t>
      </w:r>
      <w:proofErr w:type="spellEnd"/>
      <w:r>
        <w:rPr>
          <w:sz w:val="24"/>
          <w:szCs w:val="24"/>
        </w:rPr>
        <w:t xml:space="preserve"> </w:t>
      </w:r>
      <w:proofErr w:type="spellStart"/>
      <w:r>
        <w:rPr>
          <w:sz w:val="24"/>
          <w:szCs w:val="24"/>
        </w:rPr>
        <w:t>yakl</w:t>
      </w:r>
      <w:r>
        <w:rPr>
          <w:spacing w:val="1"/>
          <w:sz w:val="24"/>
          <w:szCs w:val="24"/>
        </w:rPr>
        <w:t>a</w:t>
      </w:r>
      <w:r>
        <w:rPr>
          <w:spacing w:val="-1"/>
          <w:sz w:val="24"/>
          <w:szCs w:val="24"/>
        </w:rPr>
        <w:t>ş</w:t>
      </w:r>
      <w:r>
        <w:rPr>
          <w:spacing w:val="1"/>
          <w:sz w:val="24"/>
          <w:szCs w:val="24"/>
        </w:rPr>
        <w:t>ı</w:t>
      </w:r>
      <w:r>
        <w:rPr>
          <w:spacing w:val="-2"/>
          <w:sz w:val="24"/>
          <w:szCs w:val="24"/>
        </w:rPr>
        <w:t>m</w:t>
      </w:r>
      <w:r>
        <w:rPr>
          <w:spacing w:val="1"/>
          <w:sz w:val="24"/>
          <w:szCs w:val="24"/>
        </w:rPr>
        <w:t>l</w:t>
      </w:r>
      <w:r>
        <w:rPr>
          <w:sz w:val="24"/>
          <w:szCs w:val="24"/>
        </w:rPr>
        <w:t>ar</w:t>
      </w:r>
      <w:proofErr w:type="spellEnd"/>
      <w:r>
        <w:rPr>
          <w:sz w:val="24"/>
          <w:szCs w:val="24"/>
        </w:rPr>
        <w:t xml:space="preserve"> </w:t>
      </w:r>
      <w:proofErr w:type="spellStart"/>
      <w:r>
        <w:rPr>
          <w:sz w:val="24"/>
          <w:szCs w:val="24"/>
        </w:rPr>
        <w:t>kapsa</w:t>
      </w:r>
      <w:r>
        <w:rPr>
          <w:spacing w:val="-2"/>
          <w:sz w:val="24"/>
          <w:szCs w:val="24"/>
        </w:rPr>
        <w:t>m</w:t>
      </w:r>
      <w:r>
        <w:rPr>
          <w:spacing w:val="1"/>
          <w:sz w:val="24"/>
          <w:szCs w:val="24"/>
        </w:rPr>
        <w:t>l</w:t>
      </w:r>
      <w:r>
        <w:rPr>
          <w:sz w:val="24"/>
          <w:szCs w:val="24"/>
        </w:rPr>
        <w:t>ı</w:t>
      </w:r>
      <w:proofErr w:type="spellEnd"/>
      <w:r>
        <w:rPr>
          <w:sz w:val="24"/>
          <w:szCs w:val="24"/>
        </w:rPr>
        <w:t xml:space="preserve"> </w:t>
      </w:r>
      <w:proofErr w:type="spellStart"/>
      <w:r>
        <w:rPr>
          <w:sz w:val="24"/>
          <w:szCs w:val="24"/>
        </w:rPr>
        <w:t>olarak</w:t>
      </w:r>
      <w:proofErr w:type="spellEnd"/>
      <w:r>
        <w:rPr>
          <w:sz w:val="24"/>
          <w:szCs w:val="24"/>
        </w:rPr>
        <w:t xml:space="preserve"> </w:t>
      </w:r>
      <w:proofErr w:type="spellStart"/>
      <w:r w:rsidR="00E8402F">
        <w:rPr>
          <w:sz w:val="24"/>
          <w:szCs w:val="24"/>
        </w:rPr>
        <w:t>anlatılır</w:t>
      </w:r>
      <w:proofErr w:type="spellEnd"/>
      <w:r>
        <w:rPr>
          <w:sz w:val="24"/>
          <w:szCs w:val="24"/>
        </w:rPr>
        <w:t>.</w:t>
      </w:r>
    </w:p>
    <w:p w14:paraId="41A8EB69" w14:textId="77777777" w:rsidR="00A23E05" w:rsidRPr="002F0163" w:rsidRDefault="00A23E05" w:rsidP="00A23E05">
      <w:pPr>
        <w:spacing w:line="360" w:lineRule="auto"/>
        <w:jc w:val="both"/>
        <w:rPr>
          <w:sz w:val="24"/>
          <w:szCs w:val="24"/>
          <w:lang w:val="tr-TR"/>
        </w:rPr>
      </w:pPr>
      <w:r w:rsidRPr="002F0163">
        <w:rPr>
          <w:sz w:val="24"/>
          <w:szCs w:val="24"/>
          <w:lang w:val="tr-TR"/>
        </w:rPr>
        <w:t>Giriş bölümü okuyucunun konuyla ilgili başka yayınları okumaya gerek duymadan, çalışmayı anlayıp değerlendirebilmesini sağlamak için yeterli temel bilgileri içermeli, çalışmanın yapılma gereğini ve amacını kısaca anlatmalıdır. Çalışma konusunun seçilme nedeni ve neden önemli olduğu giriş bölümünde iyi bir şekilde vurgulanmalıdır. Giriş bölümünün yapısı şöyle olmalıdır:</w:t>
      </w:r>
    </w:p>
    <w:p w14:paraId="085BEBB2" w14:textId="77777777" w:rsidR="00A23E05" w:rsidRPr="002F0163" w:rsidRDefault="00A23E05" w:rsidP="00A23E05">
      <w:pPr>
        <w:pStyle w:val="ListParagraph"/>
        <w:numPr>
          <w:ilvl w:val="0"/>
          <w:numId w:val="13"/>
        </w:numPr>
        <w:spacing w:after="160" w:line="360" w:lineRule="auto"/>
        <w:rPr>
          <w:sz w:val="24"/>
          <w:szCs w:val="24"/>
          <w:lang w:val="tr-TR"/>
        </w:rPr>
      </w:pPr>
      <w:r w:rsidRPr="002F0163">
        <w:rPr>
          <w:sz w:val="24"/>
          <w:szCs w:val="24"/>
          <w:lang w:val="tr-TR"/>
        </w:rPr>
        <w:t>Bitirme projesi konusunun tanımı bir kez daha yapılmalıdır.</w:t>
      </w:r>
    </w:p>
    <w:p w14:paraId="496DC941" w14:textId="77777777" w:rsidR="00A23E05" w:rsidRPr="002F0163" w:rsidRDefault="00A23E05" w:rsidP="00A23E05">
      <w:pPr>
        <w:pStyle w:val="ListParagraph"/>
        <w:numPr>
          <w:ilvl w:val="0"/>
          <w:numId w:val="13"/>
        </w:numPr>
        <w:spacing w:after="160" w:line="360" w:lineRule="auto"/>
        <w:rPr>
          <w:sz w:val="24"/>
          <w:szCs w:val="24"/>
          <w:lang w:val="tr-TR"/>
        </w:rPr>
      </w:pPr>
      <w:r w:rsidRPr="002F0163">
        <w:rPr>
          <w:sz w:val="24"/>
          <w:szCs w:val="24"/>
          <w:lang w:val="tr-TR"/>
        </w:rPr>
        <w:t>Bitirme projesi çalışmasının anlaşılabilmesi için bilinmesi gereken ön bilgiler varsa anlatılmalıdır</w:t>
      </w:r>
      <w:r>
        <w:rPr>
          <w:sz w:val="24"/>
          <w:szCs w:val="24"/>
          <w:lang w:val="tr-TR"/>
        </w:rPr>
        <w:t xml:space="preserve"> (Bir firma da yapılıyorsa çalışma kısaca firma tanıtılmalı ve neden bu firmada çalışmanın yapıldığı anlatılmalı</w:t>
      </w:r>
      <w:r w:rsidRPr="002F0163">
        <w:rPr>
          <w:sz w:val="24"/>
          <w:szCs w:val="24"/>
          <w:lang w:val="tr-TR"/>
        </w:rPr>
        <w:t>.</w:t>
      </w:r>
      <w:r>
        <w:rPr>
          <w:sz w:val="24"/>
          <w:szCs w:val="24"/>
          <w:lang w:val="tr-TR"/>
        </w:rPr>
        <w:t xml:space="preserve"> Ele alınan problemin firma dışında ilgili hangi sektörler için faydalı olacağı belirtilmeli.)</w:t>
      </w:r>
    </w:p>
    <w:p w14:paraId="13CEA84B" w14:textId="7CE719AC" w:rsidR="00A23E05" w:rsidRPr="002F0163" w:rsidRDefault="00A23E05" w:rsidP="00A23E05">
      <w:pPr>
        <w:pStyle w:val="ListParagraph"/>
        <w:numPr>
          <w:ilvl w:val="0"/>
          <w:numId w:val="13"/>
        </w:numPr>
        <w:spacing w:after="160" w:line="360" w:lineRule="auto"/>
        <w:rPr>
          <w:sz w:val="24"/>
          <w:szCs w:val="24"/>
          <w:lang w:val="tr-TR"/>
        </w:rPr>
      </w:pPr>
      <w:r w:rsidRPr="002F0163">
        <w:rPr>
          <w:sz w:val="24"/>
          <w:szCs w:val="24"/>
          <w:lang w:val="tr-TR"/>
        </w:rPr>
        <w:t xml:space="preserve">Aynı konuda, daha önce yapılmış çalışmalar varsa anlatılmalı ve değerlendirilmesi yapılmalıdır. </w:t>
      </w:r>
      <w:r>
        <w:rPr>
          <w:sz w:val="24"/>
          <w:szCs w:val="24"/>
          <w:lang w:val="tr-TR"/>
        </w:rPr>
        <w:t>Daha önce yapılan çalışmalardan bahsedilirken en az 8-10</w:t>
      </w:r>
      <w:r w:rsidRPr="002F0163">
        <w:rPr>
          <w:sz w:val="24"/>
          <w:szCs w:val="24"/>
          <w:lang w:val="tr-TR"/>
        </w:rPr>
        <w:t xml:space="preserve"> </w:t>
      </w:r>
      <w:r>
        <w:rPr>
          <w:sz w:val="24"/>
          <w:szCs w:val="24"/>
          <w:lang w:val="tr-TR"/>
        </w:rPr>
        <w:t xml:space="preserve">referans </w:t>
      </w:r>
      <w:r w:rsidRPr="002F0163">
        <w:rPr>
          <w:sz w:val="24"/>
          <w:szCs w:val="24"/>
          <w:lang w:val="tr-TR"/>
        </w:rPr>
        <w:t>ver</w:t>
      </w:r>
      <w:r>
        <w:rPr>
          <w:sz w:val="24"/>
          <w:szCs w:val="24"/>
          <w:lang w:val="tr-TR"/>
        </w:rPr>
        <w:t>ilmeli</w:t>
      </w:r>
      <w:r w:rsidRPr="002F0163">
        <w:rPr>
          <w:sz w:val="24"/>
          <w:szCs w:val="24"/>
          <w:lang w:val="tr-TR"/>
        </w:rPr>
        <w:t>.</w:t>
      </w:r>
    </w:p>
    <w:p w14:paraId="7A1B0B60" w14:textId="77777777" w:rsidR="00A23E05" w:rsidRPr="002F0163" w:rsidRDefault="00A23E05" w:rsidP="00A23E05">
      <w:pPr>
        <w:pStyle w:val="ListParagraph"/>
        <w:numPr>
          <w:ilvl w:val="0"/>
          <w:numId w:val="13"/>
        </w:numPr>
        <w:spacing w:after="160" w:line="360" w:lineRule="auto"/>
        <w:rPr>
          <w:sz w:val="24"/>
          <w:szCs w:val="24"/>
          <w:lang w:val="tr-TR"/>
        </w:rPr>
      </w:pPr>
      <w:r w:rsidRPr="002F0163">
        <w:rPr>
          <w:sz w:val="24"/>
          <w:szCs w:val="24"/>
          <w:lang w:val="tr-TR"/>
        </w:rPr>
        <w:t>Çalışmada kullanılan yöntemler ve bu yöntemlerin seçiliş sebebi açıklanmalıdır.</w:t>
      </w:r>
    </w:p>
    <w:p w14:paraId="7A9062AC" w14:textId="323DE8DE" w:rsidR="00A23E05" w:rsidRDefault="00A23E05" w:rsidP="00A23E05">
      <w:pPr>
        <w:pStyle w:val="ListParagraph"/>
        <w:numPr>
          <w:ilvl w:val="0"/>
          <w:numId w:val="13"/>
        </w:numPr>
        <w:spacing w:after="160" w:line="360" w:lineRule="auto"/>
        <w:rPr>
          <w:sz w:val="24"/>
          <w:szCs w:val="24"/>
          <w:lang w:val="tr-TR"/>
        </w:rPr>
      </w:pPr>
      <w:r w:rsidRPr="002F0163">
        <w:rPr>
          <w:sz w:val="24"/>
          <w:szCs w:val="24"/>
          <w:lang w:val="tr-TR"/>
        </w:rPr>
        <w:t>Okuyucunun hangi bölümleri okuyacağına karar vermesini kolaylaştırmak için raporun sonraki bölümleri kısaca tanıtılmalıdır.</w:t>
      </w:r>
    </w:p>
    <w:p w14:paraId="0C1B6B83" w14:textId="77777777" w:rsidR="00840D1B" w:rsidRPr="002F0163" w:rsidRDefault="00840D1B" w:rsidP="00840D1B">
      <w:pPr>
        <w:pStyle w:val="ListParagraph"/>
        <w:spacing w:after="160" w:line="360" w:lineRule="auto"/>
        <w:rPr>
          <w:sz w:val="24"/>
          <w:szCs w:val="24"/>
          <w:lang w:val="tr-TR"/>
        </w:rPr>
      </w:pPr>
    </w:p>
    <w:p w14:paraId="2CBC81A6" w14:textId="2F913541" w:rsidR="00A23E05" w:rsidRPr="002F0163" w:rsidRDefault="00A23E05" w:rsidP="00A23E05">
      <w:pPr>
        <w:spacing w:line="360" w:lineRule="auto"/>
        <w:rPr>
          <w:b/>
          <w:sz w:val="24"/>
          <w:szCs w:val="24"/>
          <w:lang w:val="tr-TR"/>
        </w:rPr>
      </w:pPr>
      <w:r>
        <w:rPr>
          <w:b/>
          <w:sz w:val="24"/>
          <w:szCs w:val="24"/>
          <w:lang w:val="tr-TR"/>
        </w:rPr>
        <w:lastRenderedPageBreak/>
        <w:t xml:space="preserve">3.1.1. </w:t>
      </w:r>
      <w:r w:rsidRPr="002F0163">
        <w:rPr>
          <w:b/>
          <w:sz w:val="24"/>
          <w:szCs w:val="24"/>
          <w:lang w:val="tr-TR"/>
        </w:rPr>
        <w:t xml:space="preserve">Amaç ve </w:t>
      </w:r>
      <w:r>
        <w:rPr>
          <w:b/>
          <w:sz w:val="24"/>
          <w:szCs w:val="24"/>
          <w:lang w:val="tr-TR"/>
        </w:rPr>
        <w:t>k</w:t>
      </w:r>
      <w:r w:rsidRPr="002F0163">
        <w:rPr>
          <w:b/>
          <w:sz w:val="24"/>
          <w:szCs w:val="24"/>
          <w:lang w:val="tr-TR"/>
        </w:rPr>
        <w:t>apsam (</w:t>
      </w:r>
      <w:proofErr w:type="spellStart"/>
      <w:r w:rsidRPr="002F0163">
        <w:rPr>
          <w:b/>
          <w:sz w:val="24"/>
          <w:szCs w:val="24"/>
          <w:lang w:val="tr-TR"/>
        </w:rPr>
        <w:t>Aim</w:t>
      </w:r>
      <w:proofErr w:type="spellEnd"/>
      <w:r w:rsidRPr="002F0163">
        <w:rPr>
          <w:b/>
          <w:sz w:val="24"/>
          <w:szCs w:val="24"/>
          <w:lang w:val="tr-TR"/>
        </w:rPr>
        <w:t xml:space="preserve"> </w:t>
      </w:r>
      <w:proofErr w:type="spellStart"/>
      <w:r w:rsidRPr="002F0163">
        <w:rPr>
          <w:b/>
          <w:sz w:val="24"/>
          <w:szCs w:val="24"/>
          <w:lang w:val="tr-TR"/>
        </w:rPr>
        <w:t>and</w:t>
      </w:r>
      <w:proofErr w:type="spellEnd"/>
      <w:r w:rsidRPr="002F0163">
        <w:rPr>
          <w:b/>
          <w:sz w:val="24"/>
          <w:szCs w:val="24"/>
          <w:lang w:val="tr-TR"/>
        </w:rPr>
        <w:t xml:space="preserve"> </w:t>
      </w:r>
      <w:proofErr w:type="spellStart"/>
      <w:r w:rsidRPr="002F0163">
        <w:rPr>
          <w:b/>
          <w:sz w:val="24"/>
          <w:szCs w:val="24"/>
          <w:lang w:val="tr-TR"/>
        </w:rPr>
        <w:t>Scope</w:t>
      </w:r>
      <w:proofErr w:type="spellEnd"/>
      <w:r w:rsidRPr="002F0163">
        <w:rPr>
          <w:b/>
          <w:sz w:val="24"/>
          <w:szCs w:val="24"/>
          <w:lang w:val="tr-TR"/>
        </w:rPr>
        <w:t>)</w:t>
      </w:r>
    </w:p>
    <w:p w14:paraId="60241791" w14:textId="56C69160" w:rsidR="00A23E05" w:rsidRDefault="00A23E05" w:rsidP="00A23E05">
      <w:pPr>
        <w:spacing w:line="360" w:lineRule="auto"/>
        <w:ind w:right="70"/>
        <w:jc w:val="both"/>
        <w:rPr>
          <w:sz w:val="24"/>
          <w:szCs w:val="24"/>
        </w:rPr>
      </w:pPr>
      <w:r w:rsidRPr="002F0163">
        <w:rPr>
          <w:sz w:val="24"/>
          <w:szCs w:val="24"/>
          <w:lang w:val="tr-TR"/>
        </w:rPr>
        <w:t>Çalışmanın amacı “Ne?”, “Nasıl?” ve “Niçin?” gibi sorulara yanıt niteliğinde olmalıdır. Ana amacınız, projenin sonunda elde etmek ya da ulaşmak istediklerinizdir. Çalışmanın amacı olabildiğince spesifik olarak belirlenmeli, gerçekçi ve ulaşılabilir olmalıdır. Çalışmanın ana amacına ulaşırken, tamamlanması gereken yan amaçlar da olacaktır. Bunlar birden fazla olabilir. Çalışmanın hedef ya da hedefleri mümkün olduğunca spesifik ve ölçülebilir nitelikte belirlenmelidir.</w:t>
      </w:r>
    </w:p>
    <w:p w14:paraId="499EDAD3" w14:textId="77777777" w:rsidR="00A67E91" w:rsidRDefault="00A67E91">
      <w:pPr>
        <w:spacing w:before="2" w:line="220" w:lineRule="exact"/>
        <w:rPr>
          <w:sz w:val="22"/>
          <w:szCs w:val="22"/>
        </w:rPr>
      </w:pPr>
    </w:p>
    <w:p w14:paraId="59FC61C2" w14:textId="66EAE4C2" w:rsidR="00494E93" w:rsidRPr="002F0163" w:rsidRDefault="00636028" w:rsidP="00494E93">
      <w:pPr>
        <w:spacing w:line="360" w:lineRule="auto"/>
        <w:rPr>
          <w:b/>
          <w:sz w:val="24"/>
          <w:szCs w:val="24"/>
          <w:lang w:val="tr-TR"/>
        </w:rPr>
      </w:pPr>
      <w:r>
        <w:rPr>
          <w:b/>
          <w:sz w:val="24"/>
          <w:szCs w:val="24"/>
        </w:rPr>
        <w:t>3.</w:t>
      </w:r>
      <w:r w:rsidR="008A16CA">
        <w:rPr>
          <w:b/>
          <w:sz w:val="24"/>
          <w:szCs w:val="24"/>
        </w:rPr>
        <w:t>1.</w:t>
      </w:r>
      <w:r>
        <w:rPr>
          <w:b/>
          <w:sz w:val="24"/>
          <w:szCs w:val="24"/>
        </w:rPr>
        <w:t xml:space="preserve">2.  </w:t>
      </w:r>
      <w:r w:rsidR="00494E93">
        <w:rPr>
          <w:b/>
          <w:sz w:val="24"/>
          <w:szCs w:val="24"/>
          <w:lang w:val="tr-TR"/>
        </w:rPr>
        <w:t>Kaynak Taraması</w:t>
      </w:r>
      <w:r w:rsidR="00494E93" w:rsidRPr="002F0163">
        <w:rPr>
          <w:b/>
          <w:sz w:val="24"/>
          <w:szCs w:val="24"/>
          <w:lang w:val="tr-TR"/>
        </w:rPr>
        <w:t xml:space="preserve"> (</w:t>
      </w:r>
      <w:proofErr w:type="spellStart"/>
      <w:r w:rsidR="00494E93" w:rsidRPr="002F0163">
        <w:rPr>
          <w:b/>
          <w:sz w:val="24"/>
          <w:szCs w:val="24"/>
          <w:lang w:val="tr-TR"/>
        </w:rPr>
        <w:t>Literatur</w:t>
      </w:r>
      <w:r w:rsidR="00494E93">
        <w:rPr>
          <w:b/>
          <w:sz w:val="24"/>
          <w:szCs w:val="24"/>
          <w:lang w:val="tr-TR"/>
        </w:rPr>
        <w:t>e</w:t>
      </w:r>
      <w:proofErr w:type="spellEnd"/>
      <w:r w:rsidR="00494E93" w:rsidRPr="002F0163">
        <w:rPr>
          <w:b/>
          <w:sz w:val="24"/>
          <w:szCs w:val="24"/>
          <w:lang w:val="tr-TR"/>
        </w:rPr>
        <w:t xml:space="preserve"> </w:t>
      </w:r>
      <w:proofErr w:type="spellStart"/>
      <w:r w:rsidR="00494E93" w:rsidRPr="002F0163">
        <w:rPr>
          <w:b/>
          <w:sz w:val="24"/>
          <w:szCs w:val="24"/>
          <w:lang w:val="tr-TR"/>
        </w:rPr>
        <w:t>Review</w:t>
      </w:r>
      <w:proofErr w:type="spellEnd"/>
      <w:r w:rsidR="00494E93" w:rsidRPr="002F0163">
        <w:rPr>
          <w:b/>
          <w:sz w:val="24"/>
          <w:szCs w:val="24"/>
          <w:lang w:val="tr-TR"/>
        </w:rPr>
        <w:t>)</w:t>
      </w:r>
    </w:p>
    <w:p w14:paraId="08FF25B8" w14:textId="735C5686" w:rsidR="00494E93" w:rsidRPr="00494E93" w:rsidRDefault="00494E93" w:rsidP="00494E93">
      <w:pPr>
        <w:spacing w:line="360" w:lineRule="auto"/>
        <w:ind w:right="70"/>
        <w:jc w:val="both"/>
        <w:rPr>
          <w:sz w:val="24"/>
          <w:szCs w:val="24"/>
          <w:lang w:val="tr-TR"/>
        </w:rPr>
      </w:pPr>
      <w:r w:rsidRPr="002F0163">
        <w:rPr>
          <w:sz w:val="24"/>
          <w:szCs w:val="24"/>
          <w:lang w:val="tr-TR"/>
        </w:rPr>
        <w:t xml:space="preserve">Bu kısımda projeniz için yapmış olduğunuz </w:t>
      </w:r>
      <w:r>
        <w:rPr>
          <w:sz w:val="24"/>
          <w:szCs w:val="24"/>
          <w:lang w:val="tr-TR"/>
        </w:rPr>
        <w:t>kaynak</w:t>
      </w:r>
      <w:r w:rsidRPr="002F0163">
        <w:rPr>
          <w:sz w:val="24"/>
          <w:szCs w:val="24"/>
          <w:lang w:val="tr-TR"/>
        </w:rPr>
        <w:t xml:space="preserve"> taramasında ilgili kaynakların özetleri verilmelidir. Ayrıca bu özetlerin sonunda </w:t>
      </w:r>
      <w:r>
        <w:rPr>
          <w:sz w:val="24"/>
          <w:szCs w:val="24"/>
          <w:lang w:val="tr-TR"/>
        </w:rPr>
        <w:t xml:space="preserve">en az yarım sayfa </w:t>
      </w:r>
      <w:r w:rsidRPr="002F0163">
        <w:rPr>
          <w:sz w:val="24"/>
          <w:szCs w:val="24"/>
          <w:lang w:val="tr-TR"/>
        </w:rPr>
        <w:t>genel bir değerlendirme yapılarak yapılan kaynak taramasının projeye olan katkısı anlatılmalıdır. Kaynaklarda anlatılandan farklı olarak çalışmada ne gibi bir yenilik farklılık katılacağı anlatılmalıdır.</w:t>
      </w:r>
      <w:r w:rsidR="00636028" w:rsidRPr="00494E93">
        <w:rPr>
          <w:sz w:val="24"/>
          <w:szCs w:val="24"/>
          <w:lang w:val="tr-TR"/>
        </w:rPr>
        <w:t xml:space="preserve"> </w:t>
      </w:r>
    </w:p>
    <w:p w14:paraId="6D0EFE2C" w14:textId="77777777" w:rsidR="00494E93" w:rsidRDefault="00494E93">
      <w:pPr>
        <w:ind w:left="102" w:right="1196"/>
        <w:jc w:val="both"/>
        <w:rPr>
          <w:b/>
          <w:spacing w:val="28"/>
          <w:sz w:val="24"/>
          <w:szCs w:val="24"/>
        </w:rPr>
      </w:pPr>
    </w:p>
    <w:p w14:paraId="6E3D9C8D" w14:textId="64A44037" w:rsidR="00A67E91" w:rsidRPr="008A16CA" w:rsidRDefault="008A16CA" w:rsidP="008A16CA">
      <w:pPr>
        <w:pStyle w:val="ListParagraph"/>
        <w:numPr>
          <w:ilvl w:val="1"/>
          <w:numId w:val="14"/>
        </w:numPr>
        <w:spacing w:line="360" w:lineRule="auto"/>
        <w:ind w:left="0" w:right="1196" w:firstLine="0"/>
        <w:jc w:val="both"/>
        <w:rPr>
          <w:sz w:val="24"/>
          <w:szCs w:val="24"/>
        </w:rPr>
      </w:pPr>
      <w:r w:rsidRPr="008A16CA">
        <w:rPr>
          <w:b/>
          <w:sz w:val="24"/>
          <w:szCs w:val="24"/>
        </w:rPr>
        <w:t xml:space="preserve"> </w:t>
      </w:r>
      <w:proofErr w:type="spellStart"/>
      <w:r w:rsidR="00636028" w:rsidRPr="008A16CA">
        <w:rPr>
          <w:b/>
          <w:sz w:val="24"/>
          <w:szCs w:val="24"/>
        </w:rPr>
        <w:t>Bölüm</w:t>
      </w:r>
      <w:proofErr w:type="spellEnd"/>
      <w:r w:rsidR="00636028" w:rsidRPr="008A16CA">
        <w:rPr>
          <w:b/>
          <w:sz w:val="24"/>
          <w:szCs w:val="24"/>
        </w:rPr>
        <w:t xml:space="preserve"> 2 - </w:t>
      </w:r>
      <w:proofErr w:type="spellStart"/>
      <w:r w:rsidR="00636028" w:rsidRPr="008A16CA">
        <w:rPr>
          <w:b/>
          <w:sz w:val="24"/>
          <w:szCs w:val="24"/>
        </w:rPr>
        <w:t>Materyal</w:t>
      </w:r>
      <w:proofErr w:type="spellEnd"/>
      <w:r w:rsidR="00636028" w:rsidRPr="008A16CA">
        <w:rPr>
          <w:b/>
          <w:sz w:val="24"/>
          <w:szCs w:val="24"/>
        </w:rPr>
        <w:t xml:space="preserve"> </w:t>
      </w:r>
      <w:proofErr w:type="spellStart"/>
      <w:r w:rsidR="00636028" w:rsidRPr="008A16CA">
        <w:rPr>
          <w:b/>
          <w:sz w:val="24"/>
          <w:szCs w:val="24"/>
        </w:rPr>
        <w:t>ve</w:t>
      </w:r>
      <w:proofErr w:type="spellEnd"/>
      <w:r w:rsidR="00636028" w:rsidRPr="008A16CA">
        <w:rPr>
          <w:b/>
          <w:sz w:val="24"/>
          <w:szCs w:val="24"/>
        </w:rPr>
        <w:t xml:space="preserve"> </w:t>
      </w:r>
      <w:proofErr w:type="spellStart"/>
      <w:r w:rsidR="00636028" w:rsidRPr="008A16CA">
        <w:rPr>
          <w:b/>
          <w:sz w:val="24"/>
          <w:szCs w:val="24"/>
        </w:rPr>
        <w:t>Yöntem</w:t>
      </w:r>
      <w:proofErr w:type="spellEnd"/>
      <w:r w:rsidR="00636028" w:rsidRPr="008A16CA">
        <w:rPr>
          <w:b/>
          <w:sz w:val="24"/>
          <w:szCs w:val="24"/>
        </w:rPr>
        <w:t xml:space="preserve"> (Chapter 2 - Material and Method)</w:t>
      </w:r>
    </w:p>
    <w:p w14:paraId="75F78023" w14:textId="229AC6D3" w:rsidR="00A67E91" w:rsidRDefault="00636028" w:rsidP="008A16CA">
      <w:pPr>
        <w:spacing w:line="360" w:lineRule="auto"/>
        <w:ind w:right="71"/>
        <w:jc w:val="both"/>
        <w:rPr>
          <w:sz w:val="24"/>
          <w:szCs w:val="24"/>
        </w:rPr>
      </w:pPr>
      <w:r>
        <w:rPr>
          <w:sz w:val="24"/>
          <w:szCs w:val="24"/>
        </w:rPr>
        <w:t xml:space="preserve">Bu </w:t>
      </w:r>
      <w:proofErr w:type="spellStart"/>
      <w:r>
        <w:rPr>
          <w:sz w:val="24"/>
          <w:szCs w:val="24"/>
        </w:rPr>
        <w:t>bölü</w:t>
      </w:r>
      <w:r>
        <w:rPr>
          <w:spacing w:val="-2"/>
          <w:sz w:val="24"/>
          <w:szCs w:val="24"/>
        </w:rPr>
        <w:t>m</w:t>
      </w:r>
      <w:r>
        <w:rPr>
          <w:sz w:val="24"/>
          <w:szCs w:val="24"/>
        </w:rPr>
        <w:t>de</w:t>
      </w:r>
      <w:proofErr w:type="spellEnd"/>
      <w:r>
        <w:rPr>
          <w:sz w:val="24"/>
          <w:szCs w:val="24"/>
        </w:rPr>
        <w:t xml:space="preserve"> </w:t>
      </w:r>
      <w:proofErr w:type="spellStart"/>
      <w:r w:rsidR="0010657E">
        <w:rPr>
          <w:sz w:val="24"/>
          <w:szCs w:val="24"/>
        </w:rPr>
        <w:t>proje</w:t>
      </w:r>
      <w:proofErr w:type="spellEnd"/>
      <w:r>
        <w:rPr>
          <w:sz w:val="24"/>
          <w:szCs w:val="24"/>
        </w:rPr>
        <w:t xml:space="preserve"> </w:t>
      </w:r>
      <w:proofErr w:type="spellStart"/>
      <w:r>
        <w:rPr>
          <w:sz w:val="24"/>
          <w:szCs w:val="24"/>
        </w:rPr>
        <w:t>ça</w:t>
      </w:r>
      <w:r>
        <w:rPr>
          <w:spacing w:val="-1"/>
          <w:sz w:val="24"/>
          <w:szCs w:val="24"/>
        </w:rPr>
        <w:t>l</w:t>
      </w:r>
      <w:r>
        <w:rPr>
          <w:spacing w:val="1"/>
          <w:sz w:val="24"/>
          <w:szCs w:val="24"/>
        </w:rPr>
        <w:t>ı</w:t>
      </w:r>
      <w:r>
        <w:rPr>
          <w:sz w:val="24"/>
          <w:szCs w:val="24"/>
        </w:rPr>
        <w:t>ş</w:t>
      </w:r>
      <w:r>
        <w:rPr>
          <w:spacing w:val="-2"/>
          <w:sz w:val="24"/>
          <w:szCs w:val="24"/>
        </w:rPr>
        <w:t>m</w:t>
      </w:r>
      <w:r>
        <w:rPr>
          <w:sz w:val="24"/>
          <w:szCs w:val="24"/>
        </w:rPr>
        <w:t>a</w:t>
      </w:r>
      <w:r>
        <w:rPr>
          <w:spacing w:val="1"/>
          <w:sz w:val="24"/>
          <w:szCs w:val="24"/>
        </w:rPr>
        <w:t>l</w:t>
      </w:r>
      <w:r>
        <w:rPr>
          <w:sz w:val="24"/>
          <w:szCs w:val="24"/>
        </w:rPr>
        <w:t>ar</w:t>
      </w:r>
      <w:r>
        <w:rPr>
          <w:spacing w:val="1"/>
          <w:sz w:val="24"/>
          <w:szCs w:val="24"/>
        </w:rPr>
        <w:t>ı</w:t>
      </w:r>
      <w:proofErr w:type="spellEnd"/>
      <w:r>
        <w:rPr>
          <w:sz w:val="24"/>
          <w:szCs w:val="24"/>
        </w:rPr>
        <w:t xml:space="preserve">, </w:t>
      </w:r>
      <w:proofErr w:type="spellStart"/>
      <w:r>
        <w:rPr>
          <w:sz w:val="24"/>
          <w:szCs w:val="24"/>
        </w:rPr>
        <w:t>kullan</w:t>
      </w:r>
      <w:r>
        <w:rPr>
          <w:spacing w:val="-1"/>
          <w:sz w:val="24"/>
          <w:szCs w:val="24"/>
        </w:rPr>
        <w:t>ı</w:t>
      </w:r>
      <w:r>
        <w:rPr>
          <w:sz w:val="24"/>
          <w:szCs w:val="24"/>
        </w:rPr>
        <w:t>lan</w:t>
      </w:r>
      <w:proofErr w:type="spellEnd"/>
      <w:r>
        <w:rPr>
          <w:spacing w:val="1"/>
          <w:sz w:val="24"/>
          <w:szCs w:val="24"/>
        </w:rPr>
        <w:t xml:space="preserve"> </w:t>
      </w:r>
      <w:proofErr w:type="spellStart"/>
      <w:r>
        <w:rPr>
          <w:spacing w:val="-2"/>
          <w:sz w:val="24"/>
          <w:szCs w:val="24"/>
        </w:rPr>
        <w:t>m</w:t>
      </w:r>
      <w:r>
        <w:rPr>
          <w:sz w:val="24"/>
          <w:szCs w:val="24"/>
        </w:rPr>
        <w:t>ateryal</w:t>
      </w:r>
      <w:proofErr w:type="spellEnd"/>
      <w:r>
        <w:rPr>
          <w:spacing w:val="1"/>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yönte</w:t>
      </w:r>
      <w:r>
        <w:rPr>
          <w:spacing w:val="-2"/>
          <w:sz w:val="24"/>
          <w:szCs w:val="24"/>
        </w:rPr>
        <w:t>m</w:t>
      </w:r>
      <w:r>
        <w:rPr>
          <w:sz w:val="24"/>
          <w:szCs w:val="24"/>
        </w:rPr>
        <w:t>i</w:t>
      </w:r>
      <w:proofErr w:type="spellEnd"/>
      <w:r>
        <w:rPr>
          <w:sz w:val="24"/>
          <w:szCs w:val="24"/>
        </w:rPr>
        <w:t xml:space="preserve"> </w:t>
      </w:r>
      <w:proofErr w:type="spellStart"/>
      <w:r>
        <w:rPr>
          <w:sz w:val="24"/>
          <w:szCs w:val="24"/>
        </w:rPr>
        <w:t>a</w:t>
      </w:r>
      <w:r>
        <w:rPr>
          <w:spacing w:val="-1"/>
          <w:sz w:val="24"/>
          <w:szCs w:val="24"/>
        </w:rPr>
        <w:t>ç</w:t>
      </w:r>
      <w:r>
        <w:rPr>
          <w:spacing w:val="1"/>
          <w:sz w:val="24"/>
          <w:szCs w:val="24"/>
        </w:rPr>
        <w:t>ı</w:t>
      </w:r>
      <w:r>
        <w:rPr>
          <w:sz w:val="24"/>
          <w:szCs w:val="24"/>
        </w:rPr>
        <w:t>kça</w:t>
      </w:r>
      <w:proofErr w:type="spellEnd"/>
      <w:r>
        <w:rPr>
          <w:sz w:val="24"/>
          <w:szCs w:val="24"/>
        </w:rPr>
        <w:t xml:space="preserve"> </w:t>
      </w:r>
      <w:proofErr w:type="spellStart"/>
      <w:r>
        <w:rPr>
          <w:sz w:val="24"/>
          <w:szCs w:val="24"/>
        </w:rPr>
        <w:t>ifade</w:t>
      </w:r>
      <w:proofErr w:type="spellEnd"/>
      <w:r>
        <w:rPr>
          <w:sz w:val="24"/>
          <w:szCs w:val="24"/>
        </w:rPr>
        <w:t xml:space="preserve"> </w:t>
      </w:r>
      <w:proofErr w:type="spellStart"/>
      <w:r>
        <w:rPr>
          <w:sz w:val="24"/>
          <w:szCs w:val="24"/>
        </w:rPr>
        <w:t>eden</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düzen</w:t>
      </w:r>
      <w:proofErr w:type="spellEnd"/>
      <w:r>
        <w:rPr>
          <w:sz w:val="24"/>
          <w:szCs w:val="24"/>
        </w:rPr>
        <w:t xml:space="preserve"> </w:t>
      </w:r>
      <w:proofErr w:type="spellStart"/>
      <w:r>
        <w:rPr>
          <w:sz w:val="24"/>
          <w:szCs w:val="24"/>
        </w:rPr>
        <w:t>içinde</w:t>
      </w:r>
      <w:proofErr w:type="spellEnd"/>
      <w:r>
        <w:rPr>
          <w:spacing w:val="1"/>
          <w:sz w:val="24"/>
          <w:szCs w:val="24"/>
        </w:rPr>
        <w:t xml:space="preserve"> </w:t>
      </w:r>
      <w:proofErr w:type="spellStart"/>
      <w:r>
        <w:rPr>
          <w:sz w:val="24"/>
          <w:szCs w:val="24"/>
        </w:rPr>
        <w:t>sunulur</w:t>
      </w:r>
      <w:proofErr w:type="spellEnd"/>
      <w:r>
        <w:rPr>
          <w:sz w:val="24"/>
          <w:szCs w:val="24"/>
        </w:rPr>
        <w:t>.</w:t>
      </w:r>
      <w:r>
        <w:rPr>
          <w:spacing w:val="1"/>
          <w:sz w:val="24"/>
          <w:szCs w:val="24"/>
        </w:rPr>
        <w:t xml:space="preserve"> </w:t>
      </w:r>
      <w:proofErr w:type="spellStart"/>
      <w:r w:rsidR="00565A0A">
        <w:rPr>
          <w:sz w:val="24"/>
          <w:szCs w:val="24"/>
        </w:rPr>
        <w:t>Raporun</w:t>
      </w:r>
      <w:proofErr w:type="spellEnd"/>
      <w:r>
        <w:rPr>
          <w:spacing w:val="1"/>
          <w:sz w:val="24"/>
          <w:szCs w:val="24"/>
        </w:rPr>
        <w:t xml:space="preserve"> </w:t>
      </w:r>
      <w:proofErr w:type="spellStart"/>
      <w:r>
        <w:rPr>
          <w:sz w:val="24"/>
          <w:szCs w:val="24"/>
        </w:rPr>
        <w:t>bu</w:t>
      </w:r>
      <w:proofErr w:type="spellEnd"/>
      <w:r>
        <w:rPr>
          <w:spacing w:val="1"/>
          <w:sz w:val="24"/>
          <w:szCs w:val="24"/>
        </w:rPr>
        <w:t xml:space="preserve"> </w:t>
      </w:r>
      <w:proofErr w:type="spellStart"/>
      <w:r>
        <w:rPr>
          <w:sz w:val="24"/>
          <w:szCs w:val="24"/>
        </w:rPr>
        <w:t>bölü</w:t>
      </w:r>
      <w:r>
        <w:rPr>
          <w:spacing w:val="-2"/>
          <w:sz w:val="24"/>
          <w:szCs w:val="24"/>
        </w:rPr>
        <w:t>m</w:t>
      </w:r>
      <w:r>
        <w:rPr>
          <w:sz w:val="24"/>
          <w:szCs w:val="24"/>
        </w:rPr>
        <w:t>ü</w:t>
      </w:r>
      <w:proofErr w:type="spellEnd"/>
      <w:r>
        <w:rPr>
          <w:spacing w:val="1"/>
          <w:sz w:val="24"/>
          <w:szCs w:val="24"/>
        </w:rPr>
        <w:t xml:space="preserve"> </w:t>
      </w:r>
      <w:proofErr w:type="spellStart"/>
      <w:r>
        <w:rPr>
          <w:sz w:val="24"/>
          <w:szCs w:val="24"/>
        </w:rPr>
        <w:t>rahatça</w:t>
      </w:r>
      <w:proofErr w:type="spellEnd"/>
      <w:r>
        <w:rPr>
          <w:spacing w:val="1"/>
          <w:sz w:val="24"/>
          <w:szCs w:val="24"/>
        </w:rPr>
        <w:t xml:space="preserve"> </w:t>
      </w:r>
      <w:proofErr w:type="spellStart"/>
      <w:r>
        <w:rPr>
          <w:sz w:val="24"/>
          <w:szCs w:val="24"/>
        </w:rPr>
        <w:t>anl</w:t>
      </w:r>
      <w:r>
        <w:rPr>
          <w:spacing w:val="1"/>
          <w:sz w:val="24"/>
          <w:szCs w:val="24"/>
        </w:rPr>
        <w:t>a</w:t>
      </w:r>
      <w:r>
        <w:rPr>
          <w:spacing w:val="-1"/>
          <w:sz w:val="24"/>
          <w:szCs w:val="24"/>
        </w:rPr>
        <w:t>ş</w:t>
      </w:r>
      <w:r>
        <w:rPr>
          <w:spacing w:val="1"/>
          <w:sz w:val="24"/>
          <w:szCs w:val="24"/>
        </w:rPr>
        <w:t>ı</w:t>
      </w:r>
      <w:r>
        <w:rPr>
          <w:sz w:val="24"/>
          <w:szCs w:val="24"/>
        </w:rPr>
        <w:t>la</w:t>
      </w:r>
      <w:r>
        <w:rPr>
          <w:spacing w:val="-1"/>
          <w:sz w:val="24"/>
          <w:szCs w:val="24"/>
        </w:rPr>
        <w:t>b</w:t>
      </w:r>
      <w:r>
        <w:rPr>
          <w:sz w:val="24"/>
          <w:szCs w:val="24"/>
        </w:rPr>
        <w:t>ile</w:t>
      </w:r>
      <w:r>
        <w:rPr>
          <w:spacing w:val="-1"/>
          <w:sz w:val="24"/>
          <w:szCs w:val="24"/>
        </w:rPr>
        <w:t>c</w:t>
      </w:r>
      <w:r>
        <w:rPr>
          <w:sz w:val="24"/>
          <w:szCs w:val="24"/>
        </w:rPr>
        <w:t>ek</w:t>
      </w:r>
      <w:proofErr w:type="spellEnd"/>
      <w:r>
        <w:rPr>
          <w:spacing w:val="1"/>
          <w:sz w:val="24"/>
          <w:szCs w:val="24"/>
        </w:rPr>
        <w:t xml:space="preserve"> </w:t>
      </w:r>
      <w:proofErr w:type="spellStart"/>
      <w:r>
        <w:rPr>
          <w:spacing w:val="-1"/>
          <w:sz w:val="24"/>
          <w:szCs w:val="24"/>
        </w:rPr>
        <w:t>ş</w:t>
      </w:r>
      <w:r>
        <w:rPr>
          <w:sz w:val="24"/>
          <w:szCs w:val="24"/>
        </w:rPr>
        <w:t>ekilde</w:t>
      </w:r>
      <w:proofErr w:type="spellEnd"/>
      <w:r>
        <w:rPr>
          <w:sz w:val="24"/>
          <w:szCs w:val="24"/>
        </w:rPr>
        <w:t xml:space="preserve"> </w:t>
      </w:r>
      <w:proofErr w:type="spellStart"/>
      <w:r>
        <w:rPr>
          <w:sz w:val="24"/>
          <w:szCs w:val="24"/>
        </w:rPr>
        <w:t>kur</w:t>
      </w:r>
      <w:r>
        <w:rPr>
          <w:spacing w:val="-1"/>
          <w:sz w:val="24"/>
          <w:szCs w:val="24"/>
        </w:rPr>
        <w:t>g</w:t>
      </w:r>
      <w:r>
        <w:rPr>
          <w:sz w:val="24"/>
          <w:szCs w:val="24"/>
        </w:rPr>
        <w:t>ulan</w:t>
      </w:r>
      <w:r>
        <w:rPr>
          <w:spacing w:val="-1"/>
          <w:sz w:val="24"/>
          <w:szCs w:val="24"/>
        </w:rPr>
        <w:t>ı</w:t>
      </w:r>
      <w:r>
        <w:rPr>
          <w:sz w:val="24"/>
          <w:szCs w:val="24"/>
        </w:rPr>
        <w:t>r</w:t>
      </w:r>
      <w:proofErr w:type="spellEnd"/>
      <w:r>
        <w:rPr>
          <w:sz w:val="24"/>
          <w:szCs w:val="24"/>
        </w:rPr>
        <w:t>.</w:t>
      </w:r>
      <w:r>
        <w:rPr>
          <w:spacing w:val="1"/>
          <w:sz w:val="24"/>
          <w:szCs w:val="24"/>
        </w:rPr>
        <w:t xml:space="preserve"> </w:t>
      </w:r>
      <w:proofErr w:type="spellStart"/>
      <w:r>
        <w:rPr>
          <w:sz w:val="24"/>
          <w:szCs w:val="24"/>
        </w:rPr>
        <w:t>Yap</w:t>
      </w:r>
      <w:r>
        <w:rPr>
          <w:spacing w:val="-1"/>
          <w:sz w:val="24"/>
          <w:szCs w:val="24"/>
        </w:rPr>
        <w:t>ı</w:t>
      </w:r>
      <w:r>
        <w:rPr>
          <w:sz w:val="24"/>
          <w:szCs w:val="24"/>
        </w:rPr>
        <w:t>lan</w:t>
      </w:r>
      <w:proofErr w:type="spellEnd"/>
      <w:r>
        <w:rPr>
          <w:sz w:val="24"/>
          <w:szCs w:val="24"/>
        </w:rPr>
        <w:t xml:space="preserve"> </w:t>
      </w:r>
      <w:proofErr w:type="spellStart"/>
      <w:r>
        <w:rPr>
          <w:sz w:val="24"/>
          <w:szCs w:val="24"/>
        </w:rPr>
        <w:t>çal</w:t>
      </w:r>
      <w:r>
        <w:rPr>
          <w:spacing w:val="-1"/>
          <w:sz w:val="24"/>
          <w:szCs w:val="24"/>
        </w:rPr>
        <w:t>ı</w:t>
      </w:r>
      <w:r>
        <w:rPr>
          <w:sz w:val="24"/>
          <w:szCs w:val="24"/>
        </w:rPr>
        <w:t>ş</w:t>
      </w:r>
      <w:r>
        <w:rPr>
          <w:spacing w:val="-2"/>
          <w:sz w:val="24"/>
          <w:szCs w:val="24"/>
        </w:rPr>
        <w:t>m</w:t>
      </w:r>
      <w:r>
        <w:rPr>
          <w:sz w:val="24"/>
          <w:szCs w:val="24"/>
        </w:rPr>
        <w:t>alar</w:t>
      </w:r>
      <w:proofErr w:type="spellEnd"/>
      <w:r>
        <w:rPr>
          <w:sz w:val="24"/>
          <w:szCs w:val="24"/>
        </w:rPr>
        <w:t>,</w:t>
      </w:r>
      <w:r>
        <w:rPr>
          <w:spacing w:val="2"/>
          <w:sz w:val="24"/>
          <w:szCs w:val="24"/>
        </w:rPr>
        <w:t xml:space="preserve"> </w:t>
      </w:r>
      <w:proofErr w:type="spellStart"/>
      <w:r>
        <w:rPr>
          <w:sz w:val="24"/>
          <w:szCs w:val="24"/>
        </w:rPr>
        <w:t>a</w:t>
      </w:r>
      <w:r>
        <w:rPr>
          <w:spacing w:val="-2"/>
          <w:sz w:val="24"/>
          <w:szCs w:val="24"/>
        </w:rPr>
        <w:t>m</w:t>
      </w:r>
      <w:r>
        <w:rPr>
          <w:sz w:val="24"/>
          <w:szCs w:val="24"/>
        </w:rPr>
        <w:t>aca</w:t>
      </w:r>
      <w:proofErr w:type="spellEnd"/>
      <w:r>
        <w:rPr>
          <w:spacing w:val="2"/>
          <w:sz w:val="24"/>
          <w:szCs w:val="24"/>
        </w:rPr>
        <w:t xml:space="preserve"> </w:t>
      </w:r>
      <w:proofErr w:type="spellStart"/>
      <w:r>
        <w:rPr>
          <w:sz w:val="24"/>
          <w:szCs w:val="24"/>
        </w:rPr>
        <w:t>ulaşan</w:t>
      </w:r>
      <w:proofErr w:type="spellEnd"/>
      <w:r>
        <w:rPr>
          <w:spacing w:val="2"/>
          <w:sz w:val="24"/>
          <w:szCs w:val="24"/>
        </w:rPr>
        <w:t xml:space="preserve"> </w:t>
      </w:r>
      <w:proofErr w:type="spellStart"/>
      <w:r>
        <w:rPr>
          <w:sz w:val="24"/>
          <w:szCs w:val="24"/>
        </w:rPr>
        <w:t>ad</w:t>
      </w:r>
      <w:r>
        <w:rPr>
          <w:spacing w:val="1"/>
          <w:sz w:val="24"/>
          <w:szCs w:val="24"/>
        </w:rPr>
        <w:t>ı</w:t>
      </w:r>
      <w:r>
        <w:rPr>
          <w:spacing w:val="-2"/>
          <w:sz w:val="24"/>
          <w:szCs w:val="24"/>
        </w:rPr>
        <w:t>m</w:t>
      </w:r>
      <w:r>
        <w:rPr>
          <w:spacing w:val="1"/>
          <w:sz w:val="24"/>
          <w:szCs w:val="24"/>
        </w:rPr>
        <w:t>l</w:t>
      </w:r>
      <w:r>
        <w:rPr>
          <w:sz w:val="24"/>
          <w:szCs w:val="24"/>
        </w:rPr>
        <w:t>ara</w:t>
      </w:r>
      <w:proofErr w:type="spellEnd"/>
      <w:r>
        <w:rPr>
          <w:spacing w:val="1"/>
          <w:sz w:val="24"/>
          <w:szCs w:val="24"/>
        </w:rPr>
        <w:t xml:space="preserve"> </w:t>
      </w:r>
      <w:proofErr w:type="spellStart"/>
      <w:r>
        <w:rPr>
          <w:sz w:val="24"/>
          <w:szCs w:val="24"/>
        </w:rPr>
        <w:t>benzer</w:t>
      </w:r>
      <w:proofErr w:type="spellEnd"/>
      <w:r>
        <w:rPr>
          <w:spacing w:val="1"/>
          <w:sz w:val="24"/>
          <w:szCs w:val="24"/>
        </w:rPr>
        <w:t xml:space="preserve"> </w:t>
      </w:r>
      <w:proofErr w:type="spellStart"/>
      <w:r>
        <w:rPr>
          <w:spacing w:val="-1"/>
          <w:sz w:val="24"/>
          <w:szCs w:val="24"/>
        </w:rPr>
        <w:t>s</w:t>
      </w:r>
      <w:r>
        <w:rPr>
          <w:spacing w:val="1"/>
          <w:sz w:val="24"/>
          <w:szCs w:val="24"/>
        </w:rPr>
        <w:t>ı</w:t>
      </w:r>
      <w:r>
        <w:rPr>
          <w:sz w:val="24"/>
          <w:szCs w:val="24"/>
        </w:rPr>
        <w:t>ra</w:t>
      </w:r>
      <w:proofErr w:type="spellEnd"/>
      <w:r>
        <w:rPr>
          <w:sz w:val="24"/>
          <w:szCs w:val="24"/>
        </w:rPr>
        <w:t xml:space="preserve"> </w:t>
      </w:r>
      <w:proofErr w:type="spellStart"/>
      <w:r>
        <w:rPr>
          <w:sz w:val="24"/>
          <w:szCs w:val="24"/>
        </w:rPr>
        <w:t>ile</w:t>
      </w:r>
      <w:proofErr w:type="spellEnd"/>
      <w:r>
        <w:rPr>
          <w:spacing w:val="1"/>
          <w:sz w:val="24"/>
          <w:szCs w:val="24"/>
        </w:rPr>
        <w:t xml:space="preserve"> </w:t>
      </w:r>
      <w:proofErr w:type="spellStart"/>
      <w:r>
        <w:rPr>
          <w:sz w:val="24"/>
          <w:szCs w:val="24"/>
        </w:rPr>
        <w:t>sun</w:t>
      </w:r>
      <w:r>
        <w:rPr>
          <w:spacing w:val="-1"/>
          <w:sz w:val="24"/>
          <w:szCs w:val="24"/>
        </w:rPr>
        <w:t>u</w:t>
      </w:r>
      <w:r>
        <w:rPr>
          <w:sz w:val="24"/>
          <w:szCs w:val="24"/>
        </w:rPr>
        <w:t>lur</w:t>
      </w:r>
      <w:proofErr w:type="spellEnd"/>
      <w:r>
        <w:rPr>
          <w:sz w:val="24"/>
          <w:szCs w:val="24"/>
        </w:rPr>
        <w:t>.</w:t>
      </w:r>
      <w:r>
        <w:rPr>
          <w:spacing w:val="1"/>
          <w:sz w:val="24"/>
          <w:szCs w:val="24"/>
        </w:rPr>
        <w:t xml:space="preserve"> </w:t>
      </w:r>
      <w:proofErr w:type="spellStart"/>
      <w:r>
        <w:rPr>
          <w:sz w:val="24"/>
          <w:szCs w:val="24"/>
        </w:rPr>
        <w:t>Gerekti</w:t>
      </w:r>
      <w:r>
        <w:rPr>
          <w:spacing w:val="-1"/>
          <w:sz w:val="24"/>
          <w:szCs w:val="24"/>
        </w:rPr>
        <w:t>ğ</w:t>
      </w:r>
      <w:r>
        <w:rPr>
          <w:sz w:val="24"/>
          <w:szCs w:val="24"/>
        </w:rPr>
        <w:t>i</w:t>
      </w:r>
      <w:proofErr w:type="spellEnd"/>
      <w:r>
        <w:rPr>
          <w:spacing w:val="2"/>
          <w:sz w:val="24"/>
          <w:szCs w:val="24"/>
        </w:rPr>
        <w:t xml:space="preserve"> </w:t>
      </w:r>
      <w:proofErr w:type="spellStart"/>
      <w:r>
        <w:rPr>
          <w:sz w:val="24"/>
          <w:szCs w:val="24"/>
        </w:rPr>
        <w:t>yer</w:t>
      </w:r>
      <w:proofErr w:type="spellEnd"/>
      <w:r>
        <w:rPr>
          <w:spacing w:val="2"/>
          <w:sz w:val="24"/>
          <w:szCs w:val="24"/>
        </w:rPr>
        <w:t xml:space="preserve"> </w:t>
      </w:r>
      <w:proofErr w:type="spellStart"/>
      <w:r>
        <w:rPr>
          <w:sz w:val="24"/>
          <w:szCs w:val="24"/>
        </w:rPr>
        <w:t>ve</w:t>
      </w:r>
      <w:proofErr w:type="spellEnd"/>
      <w:r>
        <w:rPr>
          <w:spacing w:val="2"/>
          <w:sz w:val="24"/>
          <w:szCs w:val="24"/>
        </w:rPr>
        <w:t xml:space="preserve"> </w:t>
      </w:r>
      <w:proofErr w:type="spellStart"/>
      <w:r>
        <w:rPr>
          <w:sz w:val="24"/>
          <w:szCs w:val="24"/>
        </w:rPr>
        <w:t>durumda</w:t>
      </w:r>
      <w:proofErr w:type="spellEnd"/>
      <w:r>
        <w:rPr>
          <w:sz w:val="24"/>
          <w:szCs w:val="24"/>
        </w:rPr>
        <w:t xml:space="preserve"> </w:t>
      </w:r>
      <w:proofErr w:type="spellStart"/>
      <w:r>
        <w:rPr>
          <w:sz w:val="24"/>
          <w:szCs w:val="24"/>
        </w:rPr>
        <w:t>şe</w:t>
      </w:r>
      <w:r>
        <w:rPr>
          <w:spacing w:val="-2"/>
          <w:sz w:val="24"/>
          <w:szCs w:val="24"/>
        </w:rPr>
        <w:t>m</w:t>
      </w:r>
      <w:r>
        <w:rPr>
          <w:sz w:val="24"/>
          <w:szCs w:val="24"/>
        </w:rPr>
        <w:t>atik</w:t>
      </w:r>
      <w:proofErr w:type="spellEnd"/>
      <w:r>
        <w:rPr>
          <w:spacing w:val="2"/>
          <w:sz w:val="24"/>
          <w:szCs w:val="24"/>
        </w:rPr>
        <w:t xml:space="preserve"> </w:t>
      </w:r>
      <w:proofErr w:type="spellStart"/>
      <w:r>
        <w:rPr>
          <w:sz w:val="24"/>
          <w:szCs w:val="24"/>
        </w:rPr>
        <w:t>göste</w:t>
      </w:r>
      <w:r>
        <w:rPr>
          <w:spacing w:val="-1"/>
          <w:sz w:val="24"/>
          <w:szCs w:val="24"/>
        </w:rPr>
        <w:t>r</w:t>
      </w:r>
      <w:r>
        <w:rPr>
          <w:spacing w:val="1"/>
          <w:sz w:val="24"/>
          <w:szCs w:val="24"/>
        </w:rPr>
        <w:t>i</w:t>
      </w:r>
      <w:r>
        <w:rPr>
          <w:sz w:val="24"/>
          <w:szCs w:val="24"/>
        </w:rPr>
        <w:t>m</w:t>
      </w:r>
      <w:proofErr w:type="spellEnd"/>
      <w:r>
        <w:rPr>
          <w:sz w:val="24"/>
          <w:szCs w:val="24"/>
        </w:rPr>
        <w:t xml:space="preserve"> </w:t>
      </w:r>
      <w:proofErr w:type="spellStart"/>
      <w:r>
        <w:rPr>
          <w:sz w:val="24"/>
          <w:szCs w:val="24"/>
        </w:rPr>
        <w:t>kullan</w:t>
      </w:r>
      <w:r>
        <w:rPr>
          <w:spacing w:val="1"/>
          <w:sz w:val="24"/>
          <w:szCs w:val="24"/>
        </w:rPr>
        <w:t>ı</w:t>
      </w:r>
      <w:r>
        <w:rPr>
          <w:sz w:val="24"/>
          <w:szCs w:val="24"/>
        </w:rPr>
        <w:t>labilir</w:t>
      </w:r>
      <w:proofErr w:type="spellEnd"/>
      <w:r>
        <w:rPr>
          <w:sz w:val="24"/>
          <w:szCs w:val="24"/>
        </w:rPr>
        <w:t>.</w:t>
      </w:r>
      <w:r>
        <w:rPr>
          <w:spacing w:val="1"/>
          <w:sz w:val="24"/>
          <w:szCs w:val="24"/>
        </w:rPr>
        <w:t xml:space="preserve"> </w:t>
      </w:r>
      <w:proofErr w:type="spellStart"/>
      <w:r w:rsidR="00325AA1">
        <w:rPr>
          <w:sz w:val="24"/>
          <w:szCs w:val="24"/>
        </w:rPr>
        <w:t>Raporun</w:t>
      </w:r>
      <w:proofErr w:type="spellEnd"/>
      <w:r>
        <w:rPr>
          <w:spacing w:val="1"/>
          <w:sz w:val="24"/>
          <w:szCs w:val="24"/>
        </w:rPr>
        <w:t xml:space="preserve"> </w:t>
      </w:r>
      <w:proofErr w:type="spellStart"/>
      <w:r>
        <w:rPr>
          <w:sz w:val="24"/>
          <w:szCs w:val="24"/>
        </w:rPr>
        <w:t>okuyucusu</w:t>
      </w:r>
      <w:proofErr w:type="spellEnd"/>
      <w:r>
        <w:rPr>
          <w:spacing w:val="1"/>
          <w:sz w:val="24"/>
          <w:szCs w:val="24"/>
        </w:rPr>
        <w:t xml:space="preserve"> </w:t>
      </w:r>
      <w:proofErr w:type="spellStart"/>
      <w:r>
        <w:rPr>
          <w:sz w:val="24"/>
          <w:szCs w:val="24"/>
        </w:rPr>
        <w:t>bulgular</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tar</w:t>
      </w:r>
      <w:r>
        <w:rPr>
          <w:spacing w:val="2"/>
          <w:sz w:val="24"/>
          <w:szCs w:val="24"/>
        </w:rPr>
        <w:t>t</w:t>
      </w:r>
      <w:r>
        <w:rPr>
          <w:spacing w:val="1"/>
          <w:sz w:val="24"/>
          <w:szCs w:val="24"/>
        </w:rPr>
        <w:t>ı</w:t>
      </w:r>
      <w:r>
        <w:rPr>
          <w:sz w:val="24"/>
          <w:szCs w:val="24"/>
        </w:rPr>
        <w:t>ş</w:t>
      </w:r>
      <w:r>
        <w:rPr>
          <w:spacing w:val="-2"/>
          <w:sz w:val="24"/>
          <w:szCs w:val="24"/>
        </w:rPr>
        <w:t>m</w:t>
      </w:r>
      <w:r>
        <w:rPr>
          <w:sz w:val="24"/>
          <w:szCs w:val="24"/>
        </w:rPr>
        <w:t>a</w:t>
      </w:r>
      <w:proofErr w:type="spellEnd"/>
      <w:r>
        <w:rPr>
          <w:spacing w:val="2"/>
          <w:sz w:val="24"/>
          <w:szCs w:val="24"/>
        </w:rPr>
        <w:t xml:space="preserve"> </w:t>
      </w:r>
      <w:proofErr w:type="spellStart"/>
      <w:r>
        <w:rPr>
          <w:sz w:val="24"/>
          <w:szCs w:val="24"/>
        </w:rPr>
        <w:t>bölümüne</w:t>
      </w:r>
      <w:proofErr w:type="spellEnd"/>
      <w:r>
        <w:rPr>
          <w:sz w:val="24"/>
          <w:szCs w:val="24"/>
        </w:rPr>
        <w:t xml:space="preserve"> </w:t>
      </w:r>
      <w:proofErr w:type="spellStart"/>
      <w:r>
        <w:rPr>
          <w:sz w:val="24"/>
          <w:szCs w:val="24"/>
        </w:rPr>
        <w:t>geç</w:t>
      </w:r>
      <w:r>
        <w:rPr>
          <w:spacing w:val="-2"/>
          <w:sz w:val="24"/>
          <w:szCs w:val="24"/>
        </w:rPr>
        <w:t>m</w:t>
      </w:r>
      <w:r>
        <w:rPr>
          <w:sz w:val="24"/>
          <w:szCs w:val="24"/>
        </w:rPr>
        <w:t>eden</w:t>
      </w:r>
      <w:proofErr w:type="spellEnd"/>
      <w:r>
        <w:rPr>
          <w:sz w:val="24"/>
          <w:szCs w:val="24"/>
        </w:rPr>
        <w:t xml:space="preserve"> </w:t>
      </w:r>
      <w:proofErr w:type="spellStart"/>
      <w:r>
        <w:rPr>
          <w:sz w:val="24"/>
          <w:szCs w:val="24"/>
        </w:rPr>
        <w:t>önce</w:t>
      </w:r>
      <w:proofErr w:type="spellEnd"/>
      <w:r>
        <w:rPr>
          <w:sz w:val="24"/>
          <w:szCs w:val="24"/>
        </w:rPr>
        <w:t xml:space="preserve"> </w:t>
      </w:r>
      <w:proofErr w:type="spellStart"/>
      <w:r w:rsidR="006722EE">
        <w:rPr>
          <w:sz w:val="24"/>
          <w:szCs w:val="24"/>
        </w:rPr>
        <w:t>çalışma</w:t>
      </w:r>
      <w:proofErr w:type="spellEnd"/>
      <w:r w:rsidR="006722EE">
        <w:rPr>
          <w:sz w:val="24"/>
          <w:szCs w:val="24"/>
        </w:rPr>
        <w:t>/</w:t>
      </w:r>
      <w:proofErr w:type="spellStart"/>
      <w:r>
        <w:rPr>
          <w:sz w:val="24"/>
          <w:szCs w:val="24"/>
        </w:rPr>
        <w:t>ar</w:t>
      </w:r>
      <w:r>
        <w:rPr>
          <w:spacing w:val="-1"/>
          <w:sz w:val="24"/>
          <w:szCs w:val="24"/>
        </w:rPr>
        <w:t>a</w:t>
      </w:r>
      <w:r>
        <w:rPr>
          <w:sz w:val="24"/>
          <w:szCs w:val="24"/>
        </w:rPr>
        <w:t>ş</w:t>
      </w:r>
      <w:r>
        <w:rPr>
          <w:spacing w:val="1"/>
          <w:sz w:val="24"/>
          <w:szCs w:val="24"/>
        </w:rPr>
        <w:t>t</w:t>
      </w:r>
      <w:r>
        <w:rPr>
          <w:spacing w:val="-1"/>
          <w:sz w:val="24"/>
          <w:szCs w:val="24"/>
        </w:rPr>
        <w:t>ı</w:t>
      </w:r>
      <w:r>
        <w:rPr>
          <w:sz w:val="24"/>
          <w:szCs w:val="24"/>
        </w:rPr>
        <w:t>rma</w:t>
      </w:r>
      <w:proofErr w:type="spellEnd"/>
      <w:r>
        <w:rPr>
          <w:sz w:val="24"/>
          <w:szCs w:val="24"/>
        </w:rPr>
        <w:t xml:space="preserve"> </w:t>
      </w:r>
      <w:proofErr w:type="spellStart"/>
      <w:r>
        <w:rPr>
          <w:sz w:val="24"/>
          <w:szCs w:val="24"/>
        </w:rPr>
        <w:t>araçla</w:t>
      </w:r>
      <w:r>
        <w:rPr>
          <w:spacing w:val="-1"/>
          <w:sz w:val="24"/>
          <w:szCs w:val="24"/>
        </w:rPr>
        <w:t>r</w:t>
      </w:r>
      <w:r>
        <w:rPr>
          <w:spacing w:val="1"/>
          <w:sz w:val="24"/>
          <w:szCs w:val="24"/>
        </w:rPr>
        <w:t>ı</w:t>
      </w:r>
      <w:r>
        <w:rPr>
          <w:sz w:val="24"/>
          <w:szCs w:val="24"/>
        </w:rPr>
        <w:t>nı</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yönte</w:t>
      </w:r>
      <w:r>
        <w:rPr>
          <w:spacing w:val="-2"/>
          <w:sz w:val="24"/>
          <w:szCs w:val="24"/>
        </w:rPr>
        <w:t>m</w:t>
      </w:r>
      <w:r>
        <w:rPr>
          <w:sz w:val="24"/>
          <w:szCs w:val="24"/>
        </w:rPr>
        <w:t>ini</w:t>
      </w:r>
      <w:proofErr w:type="spellEnd"/>
      <w:r>
        <w:rPr>
          <w:sz w:val="24"/>
          <w:szCs w:val="24"/>
        </w:rPr>
        <w:t xml:space="preserve"> net </w:t>
      </w:r>
      <w:proofErr w:type="spellStart"/>
      <w:r>
        <w:rPr>
          <w:sz w:val="24"/>
          <w:szCs w:val="24"/>
        </w:rPr>
        <w:t>bir</w:t>
      </w:r>
      <w:proofErr w:type="spellEnd"/>
      <w:r>
        <w:rPr>
          <w:sz w:val="24"/>
          <w:szCs w:val="24"/>
        </w:rPr>
        <w:t xml:space="preserve"> </w:t>
      </w:r>
      <w:proofErr w:type="spellStart"/>
      <w:r>
        <w:rPr>
          <w:sz w:val="24"/>
          <w:szCs w:val="24"/>
        </w:rPr>
        <w:t>şe</w:t>
      </w:r>
      <w:r>
        <w:rPr>
          <w:spacing w:val="-1"/>
          <w:sz w:val="24"/>
          <w:szCs w:val="24"/>
        </w:rPr>
        <w:t>k</w:t>
      </w:r>
      <w:r>
        <w:rPr>
          <w:sz w:val="24"/>
          <w:szCs w:val="24"/>
        </w:rPr>
        <w:t>ilde</w:t>
      </w:r>
      <w:proofErr w:type="spellEnd"/>
      <w:r>
        <w:rPr>
          <w:sz w:val="24"/>
          <w:szCs w:val="24"/>
        </w:rPr>
        <w:t xml:space="preserve"> </w:t>
      </w:r>
      <w:proofErr w:type="spellStart"/>
      <w:r>
        <w:rPr>
          <w:sz w:val="24"/>
          <w:szCs w:val="24"/>
        </w:rPr>
        <w:t>göre</w:t>
      </w:r>
      <w:r>
        <w:rPr>
          <w:spacing w:val="-1"/>
          <w:sz w:val="24"/>
          <w:szCs w:val="24"/>
        </w:rPr>
        <w:t>b</w:t>
      </w:r>
      <w:r>
        <w:rPr>
          <w:sz w:val="24"/>
          <w:szCs w:val="24"/>
        </w:rPr>
        <w:t>il</w:t>
      </w:r>
      <w:r>
        <w:rPr>
          <w:spacing w:val="-2"/>
          <w:sz w:val="24"/>
          <w:szCs w:val="24"/>
        </w:rPr>
        <w:t>m</w:t>
      </w:r>
      <w:r>
        <w:rPr>
          <w:sz w:val="24"/>
          <w:szCs w:val="24"/>
        </w:rPr>
        <w:t>eli</w:t>
      </w:r>
      <w:r>
        <w:rPr>
          <w:spacing w:val="-1"/>
          <w:sz w:val="24"/>
          <w:szCs w:val="24"/>
        </w:rPr>
        <w:t>d</w:t>
      </w:r>
      <w:r>
        <w:rPr>
          <w:sz w:val="24"/>
          <w:szCs w:val="24"/>
        </w:rPr>
        <w:t>ir</w:t>
      </w:r>
      <w:proofErr w:type="spellEnd"/>
      <w:r>
        <w:rPr>
          <w:sz w:val="24"/>
          <w:szCs w:val="24"/>
        </w:rPr>
        <w:t>.</w:t>
      </w:r>
      <w:r w:rsidR="00A23E05">
        <w:rPr>
          <w:sz w:val="24"/>
          <w:szCs w:val="24"/>
        </w:rPr>
        <w:t xml:space="preserve"> </w:t>
      </w:r>
      <w:r w:rsidR="00A23E05" w:rsidRPr="002F0163">
        <w:rPr>
          <w:sz w:val="24"/>
          <w:szCs w:val="24"/>
          <w:lang w:val="tr-TR"/>
        </w:rPr>
        <w:t>Proje çalışmasında tanımlanmış olan hedeflere ulaşabilmek için hangi verilerin, hangi kaynaklardan, hangi tekniklerle, hangi araçlarla, kimler tarafından ve nasıl toplanacağı ayrıntılı olarak açıklanmalıdır. Araştırma yöntemi, problemin çözümü için gerekli verilerin toplanması, analizi ve yorumlanmasını içerir.</w:t>
      </w:r>
    </w:p>
    <w:p w14:paraId="32FBBA59" w14:textId="77777777" w:rsidR="00A67E91" w:rsidRDefault="00A67E91">
      <w:pPr>
        <w:spacing w:line="200" w:lineRule="exact"/>
      </w:pPr>
    </w:p>
    <w:p w14:paraId="7E28B714" w14:textId="77777777" w:rsidR="00A67E91" w:rsidRDefault="00A67E91">
      <w:pPr>
        <w:spacing w:before="2" w:line="220" w:lineRule="exact"/>
        <w:rPr>
          <w:sz w:val="22"/>
          <w:szCs w:val="22"/>
        </w:rPr>
      </w:pPr>
    </w:p>
    <w:p w14:paraId="7B0476CB" w14:textId="0290F1EF" w:rsidR="00A67E91" w:rsidRDefault="008A16CA" w:rsidP="008A16CA">
      <w:pPr>
        <w:ind w:right="968"/>
        <w:jc w:val="both"/>
        <w:rPr>
          <w:sz w:val="24"/>
          <w:szCs w:val="24"/>
        </w:rPr>
      </w:pPr>
      <w:r>
        <w:rPr>
          <w:b/>
          <w:sz w:val="24"/>
          <w:szCs w:val="24"/>
        </w:rPr>
        <w:t>3</w:t>
      </w:r>
      <w:r w:rsidR="00636028">
        <w:rPr>
          <w:b/>
          <w:sz w:val="24"/>
          <w:szCs w:val="24"/>
        </w:rPr>
        <w:t xml:space="preserve">.3.  </w:t>
      </w:r>
      <w:r w:rsidR="00636028">
        <w:rPr>
          <w:b/>
          <w:spacing w:val="28"/>
          <w:sz w:val="24"/>
          <w:szCs w:val="24"/>
        </w:rPr>
        <w:t xml:space="preserve"> </w:t>
      </w:r>
      <w:proofErr w:type="spellStart"/>
      <w:r w:rsidR="00636028">
        <w:rPr>
          <w:b/>
          <w:sz w:val="24"/>
          <w:szCs w:val="24"/>
        </w:rPr>
        <w:t>Bölüm</w:t>
      </w:r>
      <w:proofErr w:type="spellEnd"/>
      <w:r w:rsidR="00636028">
        <w:rPr>
          <w:b/>
          <w:sz w:val="24"/>
          <w:szCs w:val="24"/>
        </w:rPr>
        <w:t xml:space="preserve"> 3 - </w:t>
      </w:r>
      <w:proofErr w:type="spellStart"/>
      <w:r w:rsidR="00636028">
        <w:rPr>
          <w:b/>
          <w:sz w:val="24"/>
          <w:szCs w:val="24"/>
        </w:rPr>
        <w:t>Bulgular</w:t>
      </w:r>
      <w:proofErr w:type="spellEnd"/>
      <w:r w:rsidR="00636028">
        <w:rPr>
          <w:b/>
          <w:sz w:val="24"/>
          <w:szCs w:val="24"/>
        </w:rPr>
        <w:t xml:space="preserve"> </w:t>
      </w:r>
      <w:proofErr w:type="spellStart"/>
      <w:r w:rsidR="00636028">
        <w:rPr>
          <w:b/>
          <w:sz w:val="24"/>
          <w:szCs w:val="24"/>
        </w:rPr>
        <w:t>ve</w:t>
      </w:r>
      <w:proofErr w:type="spellEnd"/>
      <w:r w:rsidR="00636028">
        <w:rPr>
          <w:b/>
          <w:sz w:val="24"/>
          <w:szCs w:val="24"/>
        </w:rPr>
        <w:t xml:space="preserve"> </w:t>
      </w:r>
      <w:proofErr w:type="spellStart"/>
      <w:r w:rsidR="00636028">
        <w:rPr>
          <w:b/>
          <w:sz w:val="24"/>
          <w:szCs w:val="24"/>
        </w:rPr>
        <w:t>Tart</w:t>
      </w:r>
      <w:r w:rsidR="00636028">
        <w:rPr>
          <w:b/>
          <w:spacing w:val="1"/>
          <w:sz w:val="24"/>
          <w:szCs w:val="24"/>
        </w:rPr>
        <w:t>ı</w:t>
      </w:r>
      <w:r w:rsidR="00636028">
        <w:rPr>
          <w:b/>
          <w:sz w:val="24"/>
          <w:szCs w:val="24"/>
        </w:rPr>
        <w:t>şma</w:t>
      </w:r>
      <w:proofErr w:type="spellEnd"/>
      <w:r w:rsidR="00636028">
        <w:rPr>
          <w:b/>
          <w:sz w:val="24"/>
          <w:szCs w:val="24"/>
        </w:rPr>
        <w:t xml:space="preserve"> (Chapter 3 - Results a</w:t>
      </w:r>
      <w:r w:rsidR="00636028">
        <w:rPr>
          <w:b/>
          <w:spacing w:val="-2"/>
          <w:sz w:val="24"/>
          <w:szCs w:val="24"/>
        </w:rPr>
        <w:t>n</w:t>
      </w:r>
      <w:r w:rsidR="00636028">
        <w:rPr>
          <w:b/>
          <w:sz w:val="24"/>
          <w:szCs w:val="24"/>
        </w:rPr>
        <w:t>d Discussi</w:t>
      </w:r>
      <w:r w:rsidR="00636028">
        <w:rPr>
          <w:b/>
          <w:spacing w:val="-1"/>
          <w:sz w:val="24"/>
          <w:szCs w:val="24"/>
        </w:rPr>
        <w:t>o</w:t>
      </w:r>
      <w:r w:rsidR="00636028">
        <w:rPr>
          <w:b/>
          <w:sz w:val="24"/>
          <w:szCs w:val="24"/>
        </w:rPr>
        <w:t>n)</w:t>
      </w:r>
    </w:p>
    <w:p w14:paraId="754E45C0" w14:textId="77777777" w:rsidR="00A67E91" w:rsidRDefault="00A67E91">
      <w:pPr>
        <w:spacing w:before="6" w:line="120" w:lineRule="exact"/>
        <w:rPr>
          <w:sz w:val="13"/>
          <w:szCs w:val="13"/>
        </w:rPr>
      </w:pPr>
    </w:p>
    <w:p w14:paraId="56D6C844" w14:textId="77777777" w:rsidR="00A67E91" w:rsidRDefault="00636028" w:rsidP="008A16CA">
      <w:pPr>
        <w:spacing w:line="360" w:lineRule="auto"/>
        <w:ind w:right="72"/>
        <w:jc w:val="both"/>
        <w:rPr>
          <w:sz w:val="24"/>
          <w:szCs w:val="24"/>
        </w:rPr>
      </w:pPr>
      <w:r>
        <w:rPr>
          <w:sz w:val="24"/>
          <w:szCs w:val="24"/>
        </w:rPr>
        <w:t xml:space="preserve">Bu </w:t>
      </w:r>
      <w:proofErr w:type="spellStart"/>
      <w:r>
        <w:rPr>
          <w:sz w:val="24"/>
          <w:szCs w:val="24"/>
        </w:rPr>
        <w:t>bölü</w:t>
      </w:r>
      <w:r>
        <w:rPr>
          <w:spacing w:val="-2"/>
          <w:sz w:val="24"/>
          <w:szCs w:val="24"/>
        </w:rPr>
        <w:t>m</w:t>
      </w:r>
      <w:r>
        <w:rPr>
          <w:sz w:val="24"/>
          <w:szCs w:val="24"/>
        </w:rPr>
        <w:t>d</w:t>
      </w:r>
      <w:r>
        <w:rPr>
          <w:spacing w:val="2"/>
          <w:sz w:val="24"/>
          <w:szCs w:val="24"/>
        </w:rPr>
        <w:t>e</w:t>
      </w:r>
      <w:proofErr w:type="spellEnd"/>
      <w:r>
        <w:rPr>
          <w:sz w:val="24"/>
          <w:szCs w:val="24"/>
        </w:rPr>
        <w:t xml:space="preserve">, </w:t>
      </w:r>
      <w:proofErr w:type="spellStart"/>
      <w:r>
        <w:rPr>
          <w:sz w:val="24"/>
          <w:szCs w:val="24"/>
        </w:rPr>
        <w:t>elde</w:t>
      </w:r>
      <w:proofErr w:type="spellEnd"/>
      <w:r>
        <w:rPr>
          <w:sz w:val="24"/>
          <w:szCs w:val="24"/>
        </w:rPr>
        <w:t xml:space="preserve"> </w:t>
      </w:r>
      <w:proofErr w:type="spellStart"/>
      <w:r>
        <w:rPr>
          <w:sz w:val="24"/>
          <w:szCs w:val="24"/>
        </w:rPr>
        <w:t>edilen</w:t>
      </w:r>
      <w:proofErr w:type="spellEnd"/>
      <w:r>
        <w:rPr>
          <w:sz w:val="24"/>
          <w:szCs w:val="24"/>
        </w:rPr>
        <w:t xml:space="preserve"> </w:t>
      </w:r>
      <w:proofErr w:type="spellStart"/>
      <w:r>
        <w:rPr>
          <w:sz w:val="24"/>
          <w:szCs w:val="24"/>
        </w:rPr>
        <w:t>sonuçlar</w:t>
      </w:r>
      <w:proofErr w:type="spellEnd"/>
      <w:r>
        <w:rPr>
          <w:sz w:val="24"/>
          <w:szCs w:val="24"/>
        </w:rPr>
        <w:t xml:space="preserve">, </w:t>
      </w:r>
      <w:proofErr w:type="spellStart"/>
      <w:r>
        <w:rPr>
          <w:sz w:val="24"/>
          <w:szCs w:val="24"/>
        </w:rPr>
        <w:t>çal</w:t>
      </w:r>
      <w:r>
        <w:rPr>
          <w:spacing w:val="1"/>
          <w:sz w:val="24"/>
          <w:szCs w:val="24"/>
        </w:rPr>
        <w:t>ı</w:t>
      </w:r>
      <w:r>
        <w:rPr>
          <w:sz w:val="24"/>
          <w:szCs w:val="24"/>
        </w:rPr>
        <w:t>ş</w:t>
      </w:r>
      <w:r>
        <w:rPr>
          <w:spacing w:val="-2"/>
          <w:sz w:val="24"/>
          <w:szCs w:val="24"/>
        </w:rPr>
        <w:t>m</w:t>
      </w:r>
      <w:r>
        <w:rPr>
          <w:sz w:val="24"/>
          <w:szCs w:val="24"/>
        </w:rPr>
        <w:t>a</w:t>
      </w:r>
      <w:proofErr w:type="spellEnd"/>
      <w:r>
        <w:rPr>
          <w:spacing w:val="1"/>
          <w:sz w:val="24"/>
          <w:szCs w:val="24"/>
        </w:rPr>
        <w:t xml:space="preserve"> </w:t>
      </w:r>
      <w:proofErr w:type="spellStart"/>
      <w:r>
        <w:rPr>
          <w:sz w:val="24"/>
          <w:szCs w:val="24"/>
        </w:rPr>
        <w:t>proble</w:t>
      </w:r>
      <w:r>
        <w:rPr>
          <w:spacing w:val="-2"/>
          <w:sz w:val="24"/>
          <w:szCs w:val="24"/>
        </w:rPr>
        <w:t>m</w:t>
      </w:r>
      <w:r>
        <w:rPr>
          <w:sz w:val="24"/>
          <w:szCs w:val="24"/>
        </w:rPr>
        <w:t>inin</w:t>
      </w:r>
      <w:proofErr w:type="spellEnd"/>
      <w:r>
        <w:rPr>
          <w:sz w:val="24"/>
          <w:szCs w:val="24"/>
        </w:rPr>
        <w:t xml:space="preserve"> </w:t>
      </w:r>
      <w:proofErr w:type="spellStart"/>
      <w:r>
        <w:rPr>
          <w:sz w:val="24"/>
          <w:szCs w:val="24"/>
        </w:rPr>
        <w:t>tan</w:t>
      </w:r>
      <w:r>
        <w:rPr>
          <w:spacing w:val="-1"/>
          <w:sz w:val="24"/>
          <w:szCs w:val="24"/>
        </w:rPr>
        <w:t>ı</w:t>
      </w:r>
      <w:r>
        <w:rPr>
          <w:spacing w:val="-2"/>
          <w:sz w:val="24"/>
          <w:szCs w:val="24"/>
        </w:rPr>
        <w:t>m</w:t>
      </w:r>
      <w:r>
        <w:rPr>
          <w:sz w:val="24"/>
          <w:szCs w:val="24"/>
        </w:rPr>
        <w:t>ı</w:t>
      </w:r>
      <w:proofErr w:type="spellEnd"/>
      <w:r>
        <w:rPr>
          <w:spacing w:val="1"/>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a</w:t>
      </w:r>
      <w:r>
        <w:rPr>
          <w:spacing w:val="-2"/>
          <w:sz w:val="24"/>
          <w:szCs w:val="24"/>
        </w:rPr>
        <w:t>m</w:t>
      </w:r>
      <w:r>
        <w:rPr>
          <w:sz w:val="24"/>
          <w:szCs w:val="24"/>
        </w:rPr>
        <w:t>a</w:t>
      </w:r>
      <w:r>
        <w:rPr>
          <w:spacing w:val="1"/>
          <w:sz w:val="24"/>
          <w:szCs w:val="24"/>
        </w:rPr>
        <w:t>c</w:t>
      </w:r>
      <w:r>
        <w:rPr>
          <w:sz w:val="24"/>
          <w:szCs w:val="24"/>
        </w:rPr>
        <w:t>ı</w:t>
      </w:r>
      <w:proofErr w:type="spellEnd"/>
      <w:r>
        <w:rPr>
          <w:spacing w:val="1"/>
          <w:sz w:val="24"/>
          <w:szCs w:val="24"/>
        </w:rPr>
        <w:t xml:space="preserve"> </w:t>
      </w:r>
      <w:proofErr w:type="spellStart"/>
      <w:r>
        <w:rPr>
          <w:sz w:val="24"/>
          <w:szCs w:val="24"/>
        </w:rPr>
        <w:t>çerçevesi</w:t>
      </w:r>
      <w:r>
        <w:rPr>
          <w:spacing w:val="-1"/>
          <w:sz w:val="24"/>
          <w:szCs w:val="24"/>
        </w:rPr>
        <w:t>n</w:t>
      </w:r>
      <w:r>
        <w:rPr>
          <w:sz w:val="24"/>
          <w:szCs w:val="24"/>
        </w:rPr>
        <w:t>de</w:t>
      </w:r>
      <w:proofErr w:type="spellEnd"/>
      <w:r>
        <w:rPr>
          <w:sz w:val="24"/>
          <w:szCs w:val="24"/>
        </w:rPr>
        <w:t xml:space="preserve"> </w:t>
      </w:r>
      <w:proofErr w:type="spellStart"/>
      <w:r>
        <w:rPr>
          <w:sz w:val="24"/>
          <w:szCs w:val="24"/>
        </w:rPr>
        <w:t>ird</w:t>
      </w:r>
      <w:r>
        <w:rPr>
          <w:spacing w:val="-1"/>
          <w:sz w:val="24"/>
          <w:szCs w:val="24"/>
        </w:rPr>
        <w:t>e</w:t>
      </w:r>
      <w:r>
        <w:rPr>
          <w:sz w:val="24"/>
          <w:szCs w:val="24"/>
        </w:rPr>
        <w:t>lenir</w:t>
      </w:r>
      <w:proofErr w:type="spellEnd"/>
      <w:r>
        <w:rPr>
          <w:sz w:val="24"/>
          <w:szCs w:val="24"/>
        </w:rPr>
        <w:t xml:space="preserve">. </w:t>
      </w:r>
      <w:proofErr w:type="spellStart"/>
      <w:r>
        <w:rPr>
          <w:sz w:val="24"/>
          <w:szCs w:val="24"/>
        </w:rPr>
        <w:t>Lit</w:t>
      </w:r>
      <w:r>
        <w:rPr>
          <w:spacing w:val="-1"/>
          <w:sz w:val="24"/>
          <w:szCs w:val="24"/>
        </w:rPr>
        <w:t>e</w:t>
      </w:r>
      <w:r>
        <w:rPr>
          <w:sz w:val="24"/>
          <w:szCs w:val="24"/>
        </w:rPr>
        <w:t>rat</w:t>
      </w:r>
      <w:r>
        <w:rPr>
          <w:spacing w:val="-1"/>
          <w:sz w:val="24"/>
          <w:szCs w:val="24"/>
        </w:rPr>
        <w:t>ü</w:t>
      </w:r>
      <w:r>
        <w:rPr>
          <w:sz w:val="24"/>
          <w:szCs w:val="24"/>
        </w:rPr>
        <w:t>r</w:t>
      </w:r>
      <w:proofErr w:type="spellEnd"/>
      <w:r>
        <w:rPr>
          <w:sz w:val="24"/>
          <w:szCs w:val="24"/>
        </w:rPr>
        <w:t xml:space="preserve"> </w:t>
      </w:r>
      <w:proofErr w:type="spellStart"/>
      <w:r>
        <w:rPr>
          <w:sz w:val="24"/>
          <w:szCs w:val="24"/>
        </w:rPr>
        <w:t>ta</w:t>
      </w:r>
      <w:r>
        <w:rPr>
          <w:spacing w:val="-1"/>
          <w:sz w:val="24"/>
          <w:szCs w:val="24"/>
        </w:rPr>
        <w:t>ra</w:t>
      </w:r>
      <w:r>
        <w:rPr>
          <w:spacing w:val="-2"/>
          <w:sz w:val="24"/>
          <w:szCs w:val="24"/>
        </w:rPr>
        <w:t>m</w:t>
      </w:r>
      <w:r>
        <w:rPr>
          <w:sz w:val="24"/>
          <w:szCs w:val="24"/>
        </w:rPr>
        <w:t>a</w:t>
      </w:r>
      <w:r>
        <w:rPr>
          <w:spacing w:val="-1"/>
          <w:sz w:val="24"/>
          <w:szCs w:val="24"/>
        </w:rPr>
        <w:t>s</w:t>
      </w:r>
      <w:r>
        <w:rPr>
          <w:spacing w:val="1"/>
          <w:sz w:val="24"/>
          <w:szCs w:val="24"/>
        </w:rPr>
        <w:t>ı</w:t>
      </w:r>
      <w:r>
        <w:rPr>
          <w:sz w:val="24"/>
          <w:szCs w:val="24"/>
        </w:rPr>
        <w:t>nda</w:t>
      </w:r>
      <w:proofErr w:type="spellEnd"/>
      <w:r>
        <w:rPr>
          <w:sz w:val="24"/>
          <w:szCs w:val="24"/>
        </w:rPr>
        <w:t xml:space="preserve"> </w:t>
      </w:r>
      <w:proofErr w:type="spellStart"/>
      <w:r>
        <w:rPr>
          <w:sz w:val="24"/>
          <w:szCs w:val="24"/>
        </w:rPr>
        <w:t>an</w:t>
      </w:r>
      <w:r>
        <w:rPr>
          <w:spacing w:val="1"/>
          <w:sz w:val="24"/>
          <w:szCs w:val="24"/>
        </w:rPr>
        <w:t>ı</w:t>
      </w:r>
      <w:r>
        <w:rPr>
          <w:sz w:val="24"/>
          <w:szCs w:val="24"/>
        </w:rPr>
        <w:t>lan</w:t>
      </w:r>
      <w:proofErr w:type="spellEnd"/>
      <w:r>
        <w:rPr>
          <w:sz w:val="24"/>
          <w:szCs w:val="24"/>
        </w:rPr>
        <w:t xml:space="preserve"> yurt </w:t>
      </w:r>
      <w:proofErr w:type="spellStart"/>
      <w:r>
        <w:rPr>
          <w:sz w:val="24"/>
          <w:szCs w:val="24"/>
        </w:rPr>
        <w:t>içi</w:t>
      </w:r>
      <w:proofErr w:type="spellEnd"/>
      <w:r>
        <w:rPr>
          <w:sz w:val="24"/>
          <w:szCs w:val="24"/>
        </w:rPr>
        <w:t xml:space="preserve"> </w:t>
      </w:r>
      <w:proofErr w:type="spellStart"/>
      <w:r>
        <w:rPr>
          <w:sz w:val="24"/>
          <w:szCs w:val="24"/>
        </w:rPr>
        <w:t>ve</w:t>
      </w:r>
      <w:proofErr w:type="spellEnd"/>
      <w:r>
        <w:rPr>
          <w:sz w:val="24"/>
          <w:szCs w:val="24"/>
        </w:rPr>
        <w:t xml:space="preserve"> yurt </w:t>
      </w:r>
      <w:proofErr w:type="spellStart"/>
      <w:r>
        <w:rPr>
          <w:spacing w:val="-1"/>
          <w:sz w:val="24"/>
          <w:szCs w:val="24"/>
        </w:rPr>
        <w:t>d</w:t>
      </w:r>
      <w:r>
        <w:rPr>
          <w:spacing w:val="1"/>
          <w:sz w:val="24"/>
          <w:szCs w:val="24"/>
        </w:rPr>
        <w:t>ı</w:t>
      </w:r>
      <w:r>
        <w:rPr>
          <w:sz w:val="24"/>
          <w:szCs w:val="24"/>
        </w:rPr>
        <w:t>şı</w:t>
      </w:r>
      <w:proofErr w:type="spellEnd"/>
      <w:r>
        <w:rPr>
          <w:sz w:val="24"/>
          <w:szCs w:val="24"/>
        </w:rPr>
        <w:t xml:space="preserve"> </w:t>
      </w:r>
      <w:proofErr w:type="spellStart"/>
      <w:r>
        <w:rPr>
          <w:sz w:val="24"/>
          <w:szCs w:val="24"/>
        </w:rPr>
        <w:t>benzer</w:t>
      </w:r>
      <w:proofErr w:type="spellEnd"/>
      <w:r>
        <w:rPr>
          <w:sz w:val="24"/>
          <w:szCs w:val="24"/>
        </w:rPr>
        <w:t xml:space="preserve"> </w:t>
      </w:r>
      <w:proofErr w:type="spellStart"/>
      <w:r>
        <w:rPr>
          <w:sz w:val="24"/>
          <w:szCs w:val="24"/>
        </w:rPr>
        <w:t>ça</w:t>
      </w:r>
      <w:r>
        <w:rPr>
          <w:spacing w:val="-1"/>
          <w:sz w:val="24"/>
          <w:szCs w:val="24"/>
        </w:rPr>
        <w:t>l</w:t>
      </w:r>
      <w:r>
        <w:rPr>
          <w:spacing w:val="1"/>
          <w:sz w:val="24"/>
          <w:szCs w:val="24"/>
        </w:rPr>
        <w:t>ı</w:t>
      </w:r>
      <w:r>
        <w:rPr>
          <w:sz w:val="24"/>
          <w:szCs w:val="24"/>
        </w:rPr>
        <w:t>ş</w:t>
      </w:r>
      <w:r>
        <w:rPr>
          <w:spacing w:val="-2"/>
          <w:sz w:val="24"/>
          <w:szCs w:val="24"/>
        </w:rPr>
        <w:t>m</w:t>
      </w:r>
      <w:r>
        <w:rPr>
          <w:sz w:val="24"/>
          <w:szCs w:val="24"/>
        </w:rPr>
        <w:t>a</w:t>
      </w:r>
      <w:r>
        <w:rPr>
          <w:spacing w:val="1"/>
          <w:sz w:val="24"/>
          <w:szCs w:val="24"/>
        </w:rPr>
        <w:t>l</w:t>
      </w:r>
      <w:r>
        <w:rPr>
          <w:sz w:val="24"/>
          <w:szCs w:val="24"/>
        </w:rPr>
        <w:t>ar</w:t>
      </w:r>
      <w:r>
        <w:rPr>
          <w:spacing w:val="1"/>
          <w:sz w:val="24"/>
          <w:szCs w:val="24"/>
        </w:rPr>
        <w:t>ı</w:t>
      </w:r>
      <w:r>
        <w:rPr>
          <w:sz w:val="24"/>
          <w:szCs w:val="24"/>
        </w:rPr>
        <w:t>n</w:t>
      </w:r>
      <w:proofErr w:type="spellEnd"/>
      <w:r>
        <w:rPr>
          <w:sz w:val="24"/>
          <w:szCs w:val="24"/>
        </w:rPr>
        <w:t xml:space="preserve"> </w:t>
      </w:r>
      <w:proofErr w:type="spellStart"/>
      <w:r>
        <w:rPr>
          <w:sz w:val="24"/>
          <w:szCs w:val="24"/>
        </w:rPr>
        <w:t>sonuçla</w:t>
      </w:r>
      <w:r>
        <w:rPr>
          <w:spacing w:val="-1"/>
          <w:sz w:val="24"/>
          <w:szCs w:val="24"/>
        </w:rPr>
        <w:t>r</w:t>
      </w:r>
      <w:r>
        <w:rPr>
          <w:spacing w:val="1"/>
          <w:sz w:val="24"/>
          <w:szCs w:val="24"/>
        </w:rPr>
        <w:t>ı</w:t>
      </w:r>
      <w:r>
        <w:rPr>
          <w:sz w:val="24"/>
          <w:szCs w:val="24"/>
        </w:rPr>
        <w:t>yla</w:t>
      </w:r>
      <w:proofErr w:type="spellEnd"/>
      <w:r>
        <w:rPr>
          <w:sz w:val="24"/>
          <w:szCs w:val="24"/>
        </w:rPr>
        <w:t xml:space="preserve"> </w:t>
      </w:r>
      <w:proofErr w:type="spellStart"/>
      <w:r>
        <w:rPr>
          <w:sz w:val="24"/>
          <w:szCs w:val="24"/>
        </w:rPr>
        <w:t>ka</w:t>
      </w:r>
      <w:r>
        <w:rPr>
          <w:spacing w:val="1"/>
          <w:sz w:val="24"/>
          <w:szCs w:val="24"/>
        </w:rPr>
        <w:t>r</w:t>
      </w:r>
      <w:r>
        <w:rPr>
          <w:sz w:val="24"/>
          <w:szCs w:val="24"/>
        </w:rPr>
        <w:t>ş</w:t>
      </w:r>
      <w:r>
        <w:rPr>
          <w:spacing w:val="-1"/>
          <w:sz w:val="24"/>
          <w:szCs w:val="24"/>
        </w:rPr>
        <w:t>ı</w:t>
      </w:r>
      <w:r>
        <w:rPr>
          <w:spacing w:val="1"/>
          <w:sz w:val="24"/>
          <w:szCs w:val="24"/>
        </w:rPr>
        <w:t>l</w:t>
      </w:r>
      <w:r>
        <w:rPr>
          <w:sz w:val="24"/>
          <w:szCs w:val="24"/>
        </w:rPr>
        <w:t>a</w:t>
      </w:r>
      <w:r>
        <w:rPr>
          <w:spacing w:val="-1"/>
          <w:sz w:val="24"/>
          <w:szCs w:val="24"/>
        </w:rPr>
        <w:t>ş</w:t>
      </w:r>
      <w:r>
        <w:rPr>
          <w:spacing w:val="1"/>
          <w:sz w:val="24"/>
          <w:szCs w:val="24"/>
        </w:rPr>
        <w:t>tı</w:t>
      </w:r>
      <w:r>
        <w:rPr>
          <w:spacing w:val="-1"/>
          <w:sz w:val="24"/>
          <w:szCs w:val="24"/>
        </w:rPr>
        <w:t>r</w:t>
      </w:r>
      <w:r>
        <w:rPr>
          <w:spacing w:val="1"/>
          <w:sz w:val="24"/>
          <w:szCs w:val="24"/>
        </w:rPr>
        <w:t>ı</w:t>
      </w:r>
      <w:r>
        <w:rPr>
          <w:spacing w:val="-1"/>
          <w:sz w:val="24"/>
          <w:szCs w:val="24"/>
        </w:rPr>
        <w:t>lı</w:t>
      </w:r>
      <w:r>
        <w:rPr>
          <w:sz w:val="24"/>
          <w:szCs w:val="24"/>
        </w:rPr>
        <w:t>r</w:t>
      </w:r>
      <w:proofErr w:type="spellEnd"/>
      <w:r>
        <w:rPr>
          <w:sz w:val="24"/>
          <w:szCs w:val="24"/>
        </w:rPr>
        <w:t>.</w:t>
      </w:r>
    </w:p>
    <w:p w14:paraId="08CDB9BD" w14:textId="77777777" w:rsidR="00A67E91" w:rsidRDefault="00A67E91">
      <w:pPr>
        <w:spacing w:line="200" w:lineRule="exact"/>
      </w:pPr>
    </w:p>
    <w:p w14:paraId="63431083" w14:textId="77777777" w:rsidR="00A67E91" w:rsidRDefault="00636028" w:rsidP="00714EB9">
      <w:pPr>
        <w:ind w:right="3339"/>
        <w:jc w:val="both"/>
        <w:rPr>
          <w:sz w:val="24"/>
          <w:szCs w:val="24"/>
        </w:rPr>
      </w:pPr>
      <w:r>
        <w:rPr>
          <w:b/>
          <w:sz w:val="24"/>
          <w:szCs w:val="24"/>
        </w:rPr>
        <w:t xml:space="preserve">3.4.  </w:t>
      </w:r>
      <w:r>
        <w:rPr>
          <w:b/>
          <w:spacing w:val="28"/>
          <w:sz w:val="24"/>
          <w:szCs w:val="24"/>
        </w:rPr>
        <w:t xml:space="preserve"> </w:t>
      </w:r>
      <w:proofErr w:type="spellStart"/>
      <w:r>
        <w:rPr>
          <w:b/>
          <w:sz w:val="24"/>
          <w:szCs w:val="24"/>
        </w:rPr>
        <w:t>Bölüm</w:t>
      </w:r>
      <w:proofErr w:type="spellEnd"/>
      <w:r>
        <w:rPr>
          <w:b/>
          <w:sz w:val="24"/>
          <w:szCs w:val="24"/>
        </w:rPr>
        <w:t xml:space="preserve"> 4 - </w:t>
      </w:r>
      <w:proofErr w:type="spellStart"/>
      <w:r>
        <w:rPr>
          <w:b/>
          <w:sz w:val="24"/>
          <w:szCs w:val="24"/>
        </w:rPr>
        <w:t>Sonuçlar</w:t>
      </w:r>
      <w:proofErr w:type="spellEnd"/>
      <w:r>
        <w:rPr>
          <w:b/>
          <w:sz w:val="24"/>
          <w:szCs w:val="24"/>
        </w:rPr>
        <w:t xml:space="preserve"> (Chapter 4 - Conclusions)</w:t>
      </w:r>
    </w:p>
    <w:p w14:paraId="1EDD63C8" w14:textId="77777777" w:rsidR="00A67E91" w:rsidRDefault="00A67E91" w:rsidP="00714EB9">
      <w:pPr>
        <w:spacing w:before="6" w:line="120" w:lineRule="exact"/>
        <w:rPr>
          <w:sz w:val="13"/>
          <w:szCs w:val="13"/>
        </w:rPr>
      </w:pPr>
    </w:p>
    <w:p w14:paraId="2E49C29A" w14:textId="4FE90595" w:rsidR="00A67E91" w:rsidRDefault="00636028" w:rsidP="00714EB9">
      <w:pPr>
        <w:spacing w:line="360" w:lineRule="auto"/>
        <w:ind w:right="71"/>
        <w:jc w:val="both"/>
        <w:rPr>
          <w:sz w:val="12"/>
          <w:szCs w:val="12"/>
        </w:rPr>
      </w:pPr>
      <w:r>
        <w:rPr>
          <w:sz w:val="24"/>
          <w:szCs w:val="24"/>
        </w:rPr>
        <w:t xml:space="preserve">Bu </w:t>
      </w:r>
      <w:proofErr w:type="spellStart"/>
      <w:r>
        <w:rPr>
          <w:sz w:val="24"/>
          <w:szCs w:val="24"/>
        </w:rPr>
        <w:t>bölü</w:t>
      </w:r>
      <w:r>
        <w:rPr>
          <w:spacing w:val="-2"/>
          <w:sz w:val="24"/>
          <w:szCs w:val="24"/>
        </w:rPr>
        <w:t>m</w:t>
      </w:r>
      <w:r>
        <w:rPr>
          <w:sz w:val="24"/>
          <w:szCs w:val="24"/>
        </w:rPr>
        <w:t>de</w:t>
      </w:r>
      <w:proofErr w:type="spellEnd"/>
      <w:r>
        <w:rPr>
          <w:spacing w:val="2"/>
          <w:sz w:val="24"/>
          <w:szCs w:val="24"/>
        </w:rPr>
        <w:t xml:space="preserve"> </w:t>
      </w:r>
      <w:proofErr w:type="spellStart"/>
      <w:r>
        <w:rPr>
          <w:sz w:val="24"/>
          <w:szCs w:val="24"/>
        </w:rPr>
        <w:t>ele</w:t>
      </w:r>
      <w:proofErr w:type="spellEnd"/>
      <w:r>
        <w:rPr>
          <w:sz w:val="24"/>
          <w:szCs w:val="24"/>
        </w:rPr>
        <w:t xml:space="preserve"> </w:t>
      </w:r>
      <w:proofErr w:type="spellStart"/>
      <w:r>
        <w:rPr>
          <w:sz w:val="24"/>
          <w:szCs w:val="24"/>
        </w:rPr>
        <w:t>a</w:t>
      </w:r>
      <w:r>
        <w:rPr>
          <w:spacing w:val="-1"/>
          <w:sz w:val="24"/>
          <w:szCs w:val="24"/>
        </w:rPr>
        <w:t>l</w:t>
      </w:r>
      <w:r>
        <w:rPr>
          <w:spacing w:val="1"/>
          <w:sz w:val="24"/>
          <w:szCs w:val="24"/>
        </w:rPr>
        <w:t>ı</w:t>
      </w:r>
      <w:r>
        <w:rPr>
          <w:sz w:val="24"/>
          <w:szCs w:val="24"/>
        </w:rPr>
        <w:t>n</w:t>
      </w:r>
      <w:r>
        <w:rPr>
          <w:spacing w:val="-2"/>
          <w:sz w:val="24"/>
          <w:szCs w:val="24"/>
        </w:rPr>
        <w:t>m</w:t>
      </w:r>
      <w:r>
        <w:rPr>
          <w:spacing w:val="1"/>
          <w:sz w:val="24"/>
          <w:szCs w:val="24"/>
        </w:rPr>
        <w:t>ı</w:t>
      </w:r>
      <w:r>
        <w:rPr>
          <w:sz w:val="24"/>
          <w:szCs w:val="24"/>
        </w:rPr>
        <w:t>ş</w:t>
      </w:r>
      <w:proofErr w:type="spellEnd"/>
      <w:r>
        <w:rPr>
          <w:spacing w:val="1"/>
          <w:sz w:val="24"/>
          <w:szCs w:val="24"/>
        </w:rPr>
        <w:t xml:space="preserve"> </w:t>
      </w:r>
      <w:proofErr w:type="spellStart"/>
      <w:r>
        <w:rPr>
          <w:sz w:val="24"/>
          <w:szCs w:val="24"/>
        </w:rPr>
        <w:t>olan</w:t>
      </w:r>
      <w:proofErr w:type="spellEnd"/>
      <w:r>
        <w:rPr>
          <w:spacing w:val="1"/>
          <w:sz w:val="24"/>
          <w:szCs w:val="24"/>
        </w:rPr>
        <w:t xml:space="preserve"> </w:t>
      </w:r>
      <w:proofErr w:type="spellStart"/>
      <w:r>
        <w:rPr>
          <w:sz w:val="24"/>
          <w:szCs w:val="24"/>
        </w:rPr>
        <w:t>proble</w:t>
      </w:r>
      <w:r>
        <w:rPr>
          <w:spacing w:val="-2"/>
          <w:sz w:val="24"/>
          <w:szCs w:val="24"/>
        </w:rPr>
        <w:t>m</w:t>
      </w:r>
      <w:r>
        <w:rPr>
          <w:sz w:val="24"/>
          <w:szCs w:val="24"/>
        </w:rPr>
        <w:t>in</w:t>
      </w:r>
      <w:proofErr w:type="spellEnd"/>
      <w:r>
        <w:rPr>
          <w:spacing w:val="1"/>
          <w:sz w:val="24"/>
          <w:szCs w:val="24"/>
        </w:rPr>
        <w:t xml:space="preserve"> </w:t>
      </w:r>
      <w:proofErr w:type="spellStart"/>
      <w:r>
        <w:rPr>
          <w:sz w:val="24"/>
          <w:szCs w:val="24"/>
        </w:rPr>
        <w:t>çözü</w:t>
      </w:r>
      <w:r>
        <w:rPr>
          <w:spacing w:val="-2"/>
          <w:sz w:val="24"/>
          <w:szCs w:val="24"/>
        </w:rPr>
        <w:t>m</w:t>
      </w:r>
      <w:r>
        <w:rPr>
          <w:spacing w:val="1"/>
          <w:sz w:val="24"/>
          <w:szCs w:val="24"/>
        </w:rPr>
        <w:t>ü</w:t>
      </w:r>
      <w:r>
        <w:rPr>
          <w:sz w:val="24"/>
          <w:szCs w:val="24"/>
        </w:rPr>
        <w:t>ne</w:t>
      </w:r>
      <w:proofErr w:type="spellEnd"/>
      <w:r>
        <w:rPr>
          <w:spacing w:val="1"/>
          <w:sz w:val="24"/>
          <w:szCs w:val="24"/>
        </w:rPr>
        <w:t xml:space="preserve"> </w:t>
      </w:r>
      <w:proofErr w:type="spellStart"/>
      <w:r>
        <w:rPr>
          <w:sz w:val="24"/>
          <w:szCs w:val="24"/>
        </w:rPr>
        <w:t>dair</w:t>
      </w:r>
      <w:proofErr w:type="spellEnd"/>
      <w:r>
        <w:rPr>
          <w:spacing w:val="1"/>
          <w:sz w:val="24"/>
          <w:szCs w:val="24"/>
        </w:rPr>
        <w:t xml:space="preserve"> </w:t>
      </w:r>
      <w:proofErr w:type="spellStart"/>
      <w:r w:rsidR="00F65EF6">
        <w:rPr>
          <w:sz w:val="24"/>
          <w:szCs w:val="24"/>
        </w:rPr>
        <w:t>projenin</w:t>
      </w:r>
      <w:proofErr w:type="spellEnd"/>
      <w:r>
        <w:rPr>
          <w:spacing w:val="1"/>
          <w:sz w:val="24"/>
          <w:szCs w:val="24"/>
        </w:rPr>
        <w:t xml:space="preserve"> </w:t>
      </w:r>
      <w:proofErr w:type="spellStart"/>
      <w:r>
        <w:rPr>
          <w:sz w:val="24"/>
          <w:szCs w:val="24"/>
        </w:rPr>
        <w:t>getirdi</w:t>
      </w:r>
      <w:r>
        <w:rPr>
          <w:spacing w:val="-1"/>
          <w:sz w:val="24"/>
          <w:szCs w:val="24"/>
        </w:rPr>
        <w:t>ğ</w:t>
      </w:r>
      <w:r>
        <w:rPr>
          <w:sz w:val="24"/>
          <w:szCs w:val="24"/>
        </w:rPr>
        <w:t>i</w:t>
      </w:r>
      <w:proofErr w:type="spellEnd"/>
      <w:r>
        <w:rPr>
          <w:spacing w:val="1"/>
          <w:sz w:val="24"/>
          <w:szCs w:val="24"/>
        </w:rPr>
        <w:t xml:space="preserve"> </w:t>
      </w:r>
      <w:proofErr w:type="spellStart"/>
      <w:r>
        <w:rPr>
          <w:sz w:val="24"/>
          <w:szCs w:val="24"/>
        </w:rPr>
        <w:t>yenilikler</w:t>
      </w:r>
      <w:proofErr w:type="spellEnd"/>
      <w:r>
        <w:rPr>
          <w:spacing w:val="1"/>
          <w:sz w:val="24"/>
          <w:szCs w:val="24"/>
        </w:rPr>
        <w:t xml:space="preserve"> </w:t>
      </w:r>
      <w:proofErr w:type="spellStart"/>
      <w:r>
        <w:rPr>
          <w:sz w:val="24"/>
          <w:szCs w:val="24"/>
        </w:rPr>
        <w:t>ifade</w:t>
      </w:r>
      <w:proofErr w:type="spellEnd"/>
      <w:r>
        <w:rPr>
          <w:sz w:val="24"/>
          <w:szCs w:val="24"/>
        </w:rPr>
        <w:t xml:space="preserve"> </w:t>
      </w:r>
      <w:proofErr w:type="spellStart"/>
      <w:r>
        <w:rPr>
          <w:sz w:val="24"/>
          <w:szCs w:val="24"/>
        </w:rPr>
        <w:t>edilir</w:t>
      </w:r>
      <w:proofErr w:type="spellEnd"/>
      <w:r>
        <w:rPr>
          <w:sz w:val="24"/>
          <w:szCs w:val="24"/>
        </w:rPr>
        <w:t>.</w:t>
      </w:r>
      <w:r>
        <w:rPr>
          <w:spacing w:val="1"/>
          <w:sz w:val="24"/>
          <w:szCs w:val="24"/>
        </w:rPr>
        <w:t xml:space="preserve"> </w:t>
      </w:r>
      <w:proofErr w:type="spellStart"/>
      <w:r w:rsidR="00F65EF6">
        <w:rPr>
          <w:sz w:val="24"/>
          <w:szCs w:val="24"/>
        </w:rPr>
        <w:t>Projeden</w:t>
      </w:r>
      <w:proofErr w:type="spellEnd"/>
      <w:r>
        <w:rPr>
          <w:spacing w:val="1"/>
          <w:sz w:val="24"/>
          <w:szCs w:val="24"/>
        </w:rPr>
        <w:t xml:space="preserve"> </w:t>
      </w:r>
      <w:proofErr w:type="spellStart"/>
      <w:r>
        <w:rPr>
          <w:sz w:val="24"/>
          <w:szCs w:val="24"/>
        </w:rPr>
        <w:t>elde</w:t>
      </w:r>
      <w:proofErr w:type="spellEnd"/>
      <w:r>
        <w:rPr>
          <w:sz w:val="24"/>
          <w:szCs w:val="24"/>
        </w:rPr>
        <w:t xml:space="preserve"> </w:t>
      </w:r>
      <w:proofErr w:type="spellStart"/>
      <w:r>
        <w:rPr>
          <w:sz w:val="24"/>
          <w:szCs w:val="24"/>
        </w:rPr>
        <w:t>edilen</w:t>
      </w:r>
      <w:proofErr w:type="spellEnd"/>
      <w:r>
        <w:rPr>
          <w:sz w:val="24"/>
          <w:szCs w:val="24"/>
        </w:rPr>
        <w:t xml:space="preserve"> </w:t>
      </w:r>
      <w:proofErr w:type="spellStart"/>
      <w:r>
        <w:rPr>
          <w:sz w:val="24"/>
          <w:szCs w:val="24"/>
        </w:rPr>
        <w:t>sonuçlar</w:t>
      </w:r>
      <w:r>
        <w:rPr>
          <w:spacing w:val="-1"/>
          <w:sz w:val="24"/>
          <w:szCs w:val="24"/>
        </w:rPr>
        <w:t>ı</w:t>
      </w:r>
      <w:r>
        <w:rPr>
          <w:sz w:val="24"/>
          <w:szCs w:val="24"/>
        </w:rPr>
        <w:t>n</w:t>
      </w:r>
      <w:proofErr w:type="spellEnd"/>
      <w:r>
        <w:rPr>
          <w:spacing w:val="1"/>
          <w:sz w:val="24"/>
          <w:szCs w:val="24"/>
        </w:rPr>
        <w:t xml:space="preserve"> </w:t>
      </w:r>
      <w:proofErr w:type="spellStart"/>
      <w:r>
        <w:rPr>
          <w:sz w:val="24"/>
          <w:szCs w:val="24"/>
        </w:rPr>
        <w:t>kulla</w:t>
      </w:r>
      <w:r>
        <w:rPr>
          <w:spacing w:val="-1"/>
          <w:sz w:val="24"/>
          <w:szCs w:val="24"/>
        </w:rPr>
        <w:t>n</w:t>
      </w:r>
      <w:r>
        <w:rPr>
          <w:spacing w:val="1"/>
          <w:sz w:val="24"/>
          <w:szCs w:val="24"/>
        </w:rPr>
        <w:t>ı</w:t>
      </w:r>
      <w:r>
        <w:rPr>
          <w:sz w:val="24"/>
          <w:szCs w:val="24"/>
        </w:rPr>
        <w:t>l</w:t>
      </w:r>
      <w:r>
        <w:rPr>
          <w:spacing w:val="-2"/>
          <w:sz w:val="24"/>
          <w:szCs w:val="24"/>
        </w:rPr>
        <w:t>m</w:t>
      </w:r>
      <w:r>
        <w:rPr>
          <w:sz w:val="24"/>
          <w:szCs w:val="24"/>
        </w:rPr>
        <w:t>ası</w:t>
      </w:r>
      <w:proofErr w:type="spellEnd"/>
      <w:r>
        <w:rPr>
          <w:spacing w:val="1"/>
          <w:sz w:val="24"/>
          <w:szCs w:val="24"/>
        </w:rPr>
        <w:t xml:space="preserve"> </w:t>
      </w:r>
      <w:proofErr w:type="spellStart"/>
      <w:r>
        <w:rPr>
          <w:sz w:val="24"/>
          <w:szCs w:val="24"/>
        </w:rPr>
        <w:t>veya</w:t>
      </w:r>
      <w:proofErr w:type="spellEnd"/>
      <w:r>
        <w:rPr>
          <w:sz w:val="24"/>
          <w:szCs w:val="24"/>
        </w:rPr>
        <w:t xml:space="preserve"> </w:t>
      </w:r>
      <w:proofErr w:type="spellStart"/>
      <w:r w:rsidR="00F65EF6">
        <w:rPr>
          <w:sz w:val="24"/>
          <w:szCs w:val="24"/>
        </w:rPr>
        <w:t>projenin</w:t>
      </w:r>
      <w:proofErr w:type="spellEnd"/>
      <w:r>
        <w:rPr>
          <w:spacing w:val="1"/>
          <w:sz w:val="24"/>
          <w:szCs w:val="24"/>
        </w:rPr>
        <w:t xml:space="preserve"> </w:t>
      </w:r>
      <w:proofErr w:type="spellStart"/>
      <w:r>
        <w:rPr>
          <w:sz w:val="24"/>
          <w:szCs w:val="24"/>
        </w:rPr>
        <w:t>değerlendiril</w:t>
      </w:r>
      <w:r>
        <w:rPr>
          <w:spacing w:val="-2"/>
          <w:sz w:val="24"/>
          <w:szCs w:val="24"/>
        </w:rPr>
        <w:t>m</w:t>
      </w:r>
      <w:r>
        <w:rPr>
          <w:sz w:val="24"/>
          <w:szCs w:val="24"/>
        </w:rPr>
        <w:t>esi</w:t>
      </w:r>
      <w:proofErr w:type="spellEnd"/>
      <w:r>
        <w:rPr>
          <w:spacing w:val="1"/>
          <w:sz w:val="24"/>
          <w:szCs w:val="24"/>
        </w:rPr>
        <w:t xml:space="preserve"> </w:t>
      </w:r>
      <w:proofErr w:type="spellStart"/>
      <w:r>
        <w:rPr>
          <w:sz w:val="24"/>
          <w:szCs w:val="24"/>
        </w:rPr>
        <w:t>ile</w:t>
      </w:r>
      <w:proofErr w:type="spellEnd"/>
      <w:r>
        <w:rPr>
          <w:spacing w:val="1"/>
          <w:sz w:val="24"/>
          <w:szCs w:val="24"/>
        </w:rPr>
        <w:t xml:space="preserve"> </w:t>
      </w:r>
      <w:proofErr w:type="spellStart"/>
      <w:r>
        <w:rPr>
          <w:sz w:val="24"/>
          <w:szCs w:val="24"/>
        </w:rPr>
        <w:t>ilgili</w:t>
      </w:r>
      <w:proofErr w:type="spellEnd"/>
      <w:r>
        <w:rPr>
          <w:sz w:val="24"/>
          <w:szCs w:val="24"/>
        </w:rPr>
        <w:t xml:space="preserve"> </w:t>
      </w:r>
      <w:proofErr w:type="spellStart"/>
      <w:r w:rsidR="00A143DB">
        <w:rPr>
          <w:sz w:val="24"/>
          <w:szCs w:val="24"/>
        </w:rPr>
        <w:t>önerilerde</w:t>
      </w:r>
      <w:proofErr w:type="spellEnd"/>
      <w:r w:rsidR="00A143DB">
        <w:rPr>
          <w:sz w:val="24"/>
          <w:szCs w:val="24"/>
        </w:rPr>
        <w:t xml:space="preserve"> </w:t>
      </w:r>
      <w:proofErr w:type="spellStart"/>
      <w:r>
        <w:rPr>
          <w:sz w:val="24"/>
          <w:szCs w:val="24"/>
        </w:rPr>
        <w:t>bulunulabilir</w:t>
      </w:r>
      <w:proofErr w:type="spellEnd"/>
      <w:r>
        <w:rPr>
          <w:sz w:val="24"/>
          <w:szCs w:val="24"/>
        </w:rPr>
        <w:t>.</w:t>
      </w:r>
    </w:p>
    <w:p w14:paraId="5EBB6AB4" w14:textId="77777777" w:rsidR="00A143DB" w:rsidRDefault="00A143DB" w:rsidP="00714EB9">
      <w:pPr>
        <w:ind w:right="5075"/>
        <w:jc w:val="both"/>
        <w:rPr>
          <w:b/>
          <w:spacing w:val="1"/>
          <w:sz w:val="28"/>
          <w:szCs w:val="28"/>
        </w:rPr>
      </w:pPr>
    </w:p>
    <w:p w14:paraId="3B49906D" w14:textId="775B2EED" w:rsidR="00A67E91" w:rsidRDefault="00636028" w:rsidP="00840D1B">
      <w:pPr>
        <w:tabs>
          <w:tab w:val="left" w:pos="4111"/>
          <w:tab w:val="left" w:pos="4678"/>
        </w:tabs>
        <w:ind w:right="4609"/>
        <w:jc w:val="both"/>
        <w:rPr>
          <w:sz w:val="28"/>
          <w:szCs w:val="28"/>
        </w:rPr>
      </w:pPr>
      <w:r>
        <w:rPr>
          <w:b/>
          <w:spacing w:val="1"/>
          <w:sz w:val="28"/>
          <w:szCs w:val="28"/>
        </w:rPr>
        <w:lastRenderedPageBreak/>
        <w:t>4</w:t>
      </w:r>
      <w:r>
        <w:rPr>
          <w:b/>
          <w:sz w:val="28"/>
          <w:szCs w:val="28"/>
        </w:rPr>
        <w:t xml:space="preserve">. </w:t>
      </w:r>
      <w:r>
        <w:rPr>
          <w:b/>
          <w:spacing w:val="8"/>
          <w:sz w:val="28"/>
          <w:szCs w:val="28"/>
        </w:rPr>
        <w:t xml:space="preserve"> </w:t>
      </w:r>
      <w:r w:rsidR="006A4D48">
        <w:rPr>
          <w:b/>
          <w:sz w:val="28"/>
          <w:szCs w:val="28"/>
        </w:rPr>
        <w:t>RAPOR</w:t>
      </w:r>
      <w:r>
        <w:rPr>
          <w:b/>
          <w:spacing w:val="-1"/>
          <w:sz w:val="28"/>
          <w:szCs w:val="28"/>
        </w:rPr>
        <w:t xml:space="preserve"> </w:t>
      </w:r>
      <w:r>
        <w:rPr>
          <w:b/>
          <w:spacing w:val="1"/>
          <w:sz w:val="28"/>
          <w:szCs w:val="28"/>
        </w:rPr>
        <w:t>ME</w:t>
      </w:r>
      <w:r>
        <w:rPr>
          <w:b/>
          <w:sz w:val="28"/>
          <w:szCs w:val="28"/>
        </w:rPr>
        <w:t>TNİN</w:t>
      </w:r>
      <w:r>
        <w:rPr>
          <w:b/>
          <w:spacing w:val="2"/>
          <w:sz w:val="28"/>
          <w:szCs w:val="28"/>
        </w:rPr>
        <w:t>İ</w:t>
      </w:r>
      <w:r>
        <w:rPr>
          <w:b/>
          <w:sz w:val="28"/>
          <w:szCs w:val="28"/>
        </w:rPr>
        <w:t>N</w:t>
      </w:r>
      <w:r>
        <w:rPr>
          <w:b/>
          <w:spacing w:val="-13"/>
          <w:sz w:val="28"/>
          <w:szCs w:val="28"/>
        </w:rPr>
        <w:t xml:space="preserve"> </w:t>
      </w:r>
      <w:r>
        <w:rPr>
          <w:b/>
          <w:sz w:val="28"/>
          <w:szCs w:val="28"/>
        </w:rPr>
        <w:t>BİÇİMİ</w:t>
      </w:r>
    </w:p>
    <w:p w14:paraId="10368270" w14:textId="77777777" w:rsidR="00A67E91" w:rsidRDefault="00A67E91">
      <w:pPr>
        <w:spacing w:before="9" w:line="140" w:lineRule="exact"/>
        <w:rPr>
          <w:sz w:val="15"/>
          <w:szCs w:val="15"/>
        </w:rPr>
      </w:pPr>
    </w:p>
    <w:p w14:paraId="1636B830" w14:textId="77777777" w:rsidR="00A67E91" w:rsidRDefault="00636028" w:rsidP="00840D1B">
      <w:pPr>
        <w:ind w:right="6661"/>
        <w:jc w:val="both"/>
        <w:rPr>
          <w:sz w:val="24"/>
          <w:szCs w:val="24"/>
        </w:rPr>
      </w:pPr>
      <w:r>
        <w:rPr>
          <w:b/>
          <w:sz w:val="24"/>
          <w:szCs w:val="24"/>
        </w:rPr>
        <w:t xml:space="preserve">4.1.  </w:t>
      </w:r>
      <w:r>
        <w:rPr>
          <w:b/>
          <w:spacing w:val="28"/>
          <w:sz w:val="24"/>
          <w:szCs w:val="24"/>
        </w:rPr>
        <w:t xml:space="preserve"> </w:t>
      </w:r>
      <w:proofErr w:type="spellStart"/>
      <w:r>
        <w:rPr>
          <w:b/>
          <w:sz w:val="24"/>
          <w:szCs w:val="24"/>
        </w:rPr>
        <w:t>Sayfa</w:t>
      </w:r>
      <w:proofErr w:type="spellEnd"/>
      <w:r>
        <w:rPr>
          <w:b/>
          <w:sz w:val="24"/>
          <w:szCs w:val="24"/>
        </w:rPr>
        <w:t xml:space="preserve"> </w:t>
      </w:r>
      <w:proofErr w:type="spellStart"/>
      <w:r>
        <w:rPr>
          <w:b/>
          <w:sz w:val="24"/>
          <w:szCs w:val="24"/>
        </w:rPr>
        <w:t>Dü</w:t>
      </w:r>
      <w:r>
        <w:rPr>
          <w:b/>
          <w:spacing w:val="-2"/>
          <w:sz w:val="24"/>
          <w:szCs w:val="24"/>
        </w:rPr>
        <w:t>z</w:t>
      </w:r>
      <w:r>
        <w:rPr>
          <w:b/>
          <w:spacing w:val="2"/>
          <w:sz w:val="24"/>
          <w:szCs w:val="24"/>
        </w:rPr>
        <w:t>e</w:t>
      </w:r>
      <w:r>
        <w:rPr>
          <w:b/>
          <w:sz w:val="24"/>
          <w:szCs w:val="24"/>
        </w:rPr>
        <w:t>ni</w:t>
      </w:r>
      <w:proofErr w:type="spellEnd"/>
    </w:p>
    <w:p w14:paraId="4C44D770" w14:textId="77777777" w:rsidR="00A67E91" w:rsidRDefault="00A67E91">
      <w:pPr>
        <w:spacing w:before="6" w:line="120" w:lineRule="exact"/>
        <w:rPr>
          <w:sz w:val="13"/>
          <w:szCs w:val="13"/>
        </w:rPr>
      </w:pPr>
    </w:p>
    <w:p w14:paraId="0809C0E7" w14:textId="66EA46BE" w:rsidR="00A67E91" w:rsidRDefault="005B1230" w:rsidP="00840D1B">
      <w:pPr>
        <w:spacing w:line="360" w:lineRule="auto"/>
        <w:ind w:right="71"/>
        <w:jc w:val="both"/>
        <w:rPr>
          <w:sz w:val="24"/>
          <w:szCs w:val="24"/>
        </w:rPr>
      </w:pPr>
      <w:proofErr w:type="spellStart"/>
      <w:r>
        <w:rPr>
          <w:sz w:val="24"/>
          <w:szCs w:val="24"/>
        </w:rPr>
        <w:t>Rapor</w:t>
      </w:r>
      <w:proofErr w:type="spellEnd"/>
      <w:r w:rsidR="00636028">
        <w:rPr>
          <w:sz w:val="24"/>
          <w:szCs w:val="24"/>
        </w:rPr>
        <w:t xml:space="preserve"> </w:t>
      </w:r>
      <w:proofErr w:type="spellStart"/>
      <w:r w:rsidR="00636028">
        <w:rPr>
          <w:spacing w:val="-2"/>
          <w:sz w:val="24"/>
          <w:szCs w:val="24"/>
        </w:rPr>
        <w:t>m</w:t>
      </w:r>
      <w:r w:rsidR="00636028">
        <w:rPr>
          <w:sz w:val="24"/>
          <w:szCs w:val="24"/>
        </w:rPr>
        <w:t>etni</w:t>
      </w:r>
      <w:proofErr w:type="spellEnd"/>
      <w:r w:rsidR="00636028">
        <w:rPr>
          <w:sz w:val="24"/>
          <w:szCs w:val="24"/>
        </w:rPr>
        <w:t xml:space="preserve"> </w:t>
      </w:r>
      <w:proofErr w:type="spellStart"/>
      <w:r w:rsidR="00636028">
        <w:rPr>
          <w:sz w:val="24"/>
          <w:szCs w:val="24"/>
        </w:rPr>
        <w:t>için</w:t>
      </w:r>
      <w:proofErr w:type="spellEnd"/>
      <w:r w:rsidR="00636028">
        <w:rPr>
          <w:sz w:val="24"/>
          <w:szCs w:val="24"/>
        </w:rPr>
        <w:t xml:space="preserve"> </w:t>
      </w:r>
      <w:proofErr w:type="spellStart"/>
      <w:r w:rsidR="00636028">
        <w:rPr>
          <w:sz w:val="24"/>
          <w:szCs w:val="24"/>
        </w:rPr>
        <w:t>say</w:t>
      </w:r>
      <w:r w:rsidR="00636028">
        <w:rPr>
          <w:spacing w:val="-1"/>
          <w:sz w:val="24"/>
          <w:szCs w:val="24"/>
        </w:rPr>
        <w:t>f</w:t>
      </w:r>
      <w:r w:rsidR="00636028">
        <w:rPr>
          <w:sz w:val="24"/>
          <w:szCs w:val="24"/>
        </w:rPr>
        <w:t>a</w:t>
      </w:r>
      <w:proofErr w:type="spellEnd"/>
      <w:r w:rsidR="00636028">
        <w:rPr>
          <w:sz w:val="24"/>
          <w:szCs w:val="24"/>
        </w:rPr>
        <w:t xml:space="preserve"> </w:t>
      </w:r>
      <w:proofErr w:type="spellStart"/>
      <w:r w:rsidR="00636028">
        <w:rPr>
          <w:sz w:val="24"/>
          <w:szCs w:val="24"/>
        </w:rPr>
        <w:t>s</w:t>
      </w:r>
      <w:r w:rsidR="00636028">
        <w:rPr>
          <w:spacing w:val="-1"/>
          <w:sz w:val="24"/>
          <w:szCs w:val="24"/>
        </w:rPr>
        <w:t>ı</w:t>
      </w:r>
      <w:r w:rsidR="00636028">
        <w:rPr>
          <w:sz w:val="24"/>
          <w:szCs w:val="24"/>
        </w:rPr>
        <w:t>n</w:t>
      </w:r>
      <w:r w:rsidR="00636028">
        <w:rPr>
          <w:spacing w:val="1"/>
          <w:sz w:val="24"/>
          <w:szCs w:val="24"/>
        </w:rPr>
        <w:t>ı</w:t>
      </w:r>
      <w:r w:rsidR="00636028">
        <w:rPr>
          <w:sz w:val="24"/>
          <w:szCs w:val="24"/>
        </w:rPr>
        <w:t>rla</w:t>
      </w:r>
      <w:r w:rsidR="00636028">
        <w:rPr>
          <w:spacing w:val="-2"/>
          <w:sz w:val="24"/>
          <w:szCs w:val="24"/>
        </w:rPr>
        <w:t>m</w:t>
      </w:r>
      <w:r w:rsidR="00636028">
        <w:rPr>
          <w:sz w:val="24"/>
          <w:szCs w:val="24"/>
        </w:rPr>
        <w:t>ası</w:t>
      </w:r>
      <w:proofErr w:type="spellEnd"/>
      <w:r w:rsidR="00636028">
        <w:rPr>
          <w:spacing w:val="1"/>
          <w:sz w:val="24"/>
          <w:szCs w:val="24"/>
        </w:rPr>
        <w:t xml:space="preserve"> </w:t>
      </w:r>
      <w:proofErr w:type="spellStart"/>
      <w:r w:rsidR="00636028">
        <w:rPr>
          <w:sz w:val="24"/>
          <w:szCs w:val="24"/>
        </w:rPr>
        <w:t>yoktur</w:t>
      </w:r>
      <w:proofErr w:type="spellEnd"/>
      <w:r w:rsidR="00636028">
        <w:rPr>
          <w:sz w:val="24"/>
          <w:szCs w:val="24"/>
        </w:rPr>
        <w:t xml:space="preserve">. </w:t>
      </w:r>
      <w:proofErr w:type="spellStart"/>
      <w:r w:rsidR="00B43EC2">
        <w:rPr>
          <w:sz w:val="24"/>
          <w:szCs w:val="24"/>
        </w:rPr>
        <w:t>Rapor</w:t>
      </w:r>
      <w:proofErr w:type="spellEnd"/>
      <w:r w:rsidR="00636028">
        <w:rPr>
          <w:sz w:val="24"/>
          <w:szCs w:val="24"/>
        </w:rPr>
        <w:t xml:space="preserve"> </w:t>
      </w:r>
      <w:proofErr w:type="spellStart"/>
      <w:r w:rsidR="00636028">
        <w:rPr>
          <w:sz w:val="24"/>
          <w:szCs w:val="24"/>
        </w:rPr>
        <w:t>metninde</w:t>
      </w:r>
      <w:proofErr w:type="spellEnd"/>
      <w:r w:rsidR="00636028">
        <w:rPr>
          <w:sz w:val="24"/>
          <w:szCs w:val="24"/>
        </w:rPr>
        <w:t xml:space="preserve">, her </w:t>
      </w:r>
      <w:proofErr w:type="spellStart"/>
      <w:r w:rsidR="00636028">
        <w:rPr>
          <w:sz w:val="24"/>
          <w:szCs w:val="24"/>
        </w:rPr>
        <w:t>sayfan</w:t>
      </w:r>
      <w:r w:rsidR="00636028">
        <w:rPr>
          <w:spacing w:val="1"/>
          <w:sz w:val="24"/>
          <w:szCs w:val="24"/>
        </w:rPr>
        <w:t>ı</w:t>
      </w:r>
      <w:r w:rsidR="00FF519B">
        <w:rPr>
          <w:sz w:val="24"/>
          <w:szCs w:val="24"/>
        </w:rPr>
        <w:t>n</w:t>
      </w:r>
      <w:proofErr w:type="spellEnd"/>
      <w:r w:rsidR="00FF519B">
        <w:rPr>
          <w:sz w:val="24"/>
          <w:szCs w:val="24"/>
        </w:rPr>
        <w:t xml:space="preserve"> alt, </w:t>
      </w:r>
      <w:proofErr w:type="spellStart"/>
      <w:r w:rsidR="00FF519B">
        <w:rPr>
          <w:sz w:val="24"/>
          <w:szCs w:val="24"/>
        </w:rPr>
        <w:t>üst</w:t>
      </w:r>
      <w:proofErr w:type="spellEnd"/>
      <w:r w:rsidR="00FF519B">
        <w:rPr>
          <w:sz w:val="24"/>
          <w:szCs w:val="24"/>
        </w:rPr>
        <w:t xml:space="preserve"> </w:t>
      </w:r>
      <w:proofErr w:type="spellStart"/>
      <w:r w:rsidR="00FF519B">
        <w:rPr>
          <w:sz w:val="24"/>
          <w:szCs w:val="24"/>
        </w:rPr>
        <w:t>ve</w:t>
      </w:r>
      <w:proofErr w:type="spellEnd"/>
      <w:r w:rsidR="00FF519B">
        <w:rPr>
          <w:sz w:val="24"/>
          <w:szCs w:val="24"/>
        </w:rPr>
        <w:t xml:space="preserve"> </w:t>
      </w:r>
      <w:proofErr w:type="spellStart"/>
      <w:r w:rsidR="00636028">
        <w:rPr>
          <w:sz w:val="24"/>
          <w:szCs w:val="24"/>
        </w:rPr>
        <w:t>sağ</w:t>
      </w:r>
      <w:proofErr w:type="spellEnd"/>
      <w:r w:rsidR="00FF519B">
        <w:rPr>
          <w:sz w:val="24"/>
          <w:szCs w:val="24"/>
        </w:rPr>
        <w:t xml:space="preserve"> </w:t>
      </w:r>
      <w:proofErr w:type="spellStart"/>
      <w:r w:rsidR="00FF519B">
        <w:rPr>
          <w:sz w:val="24"/>
          <w:szCs w:val="24"/>
        </w:rPr>
        <w:t>kenarlarından</w:t>
      </w:r>
      <w:proofErr w:type="spellEnd"/>
      <w:r w:rsidR="00FF519B">
        <w:rPr>
          <w:sz w:val="24"/>
          <w:szCs w:val="24"/>
        </w:rPr>
        <w:t xml:space="preserve"> </w:t>
      </w:r>
      <w:r w:rsidR="00FF519B" w:rsidRPr="00FF519B">
        <w:rPr>
          <w:b/>
          <w:sz w:val="24"/>
          <w:szCs w:val="24"/>
        </w:rPr>
        <w:t>2,5 cm</w:t>
      </w:r>
      <w:r w:rsidR="00FF519B">
        <w:rPr>
          <w:sz w:val="24"/>
          <w:szCs w:val="24"/>
        </w:rPr>
        <w:t>,</w:t>
      </w:r>
      <w:r w:rsidR="00636028">
        <w:rPr>
          <w:sz w:val="24"/>
          <w:szCs w:val="24"/>
        </w:rPr>
        <w:t xml:space="preserve"> sol </w:t>
      </w:r>
      <w:proofErr w:type="spellStart"/>
      <w:r w:rsidR="00636028">
        <w:rPr>
          <w:sz w:val="24"/>
          <w:szCs w:val="24"/>
        </w:rPr>
        <w:t>kenar</w:t>
      </w:r>
      <w:r w:rsidR="00636028">
        <w:rPr>
          <w:spacing w:val="1"/>
          <w:sz w:val="24"/>
          <w:szCs w:val="24"/>
        </w:rPr>
        <w:t>ı</w:t>
      </w:r>
      <w:r w:rsidR="00636028">
        <w:rPr>
          <w:sz w:val="24"/>
          <w:szCs w:val="24"/>
        </w:rPr>
        <w:t>ndan</w:t>
      </w:r>
      <w:proofErr w:type="spellEnd"/>
      <w:r w:rsidR="00636028">
        <w:rPr>
          <w:spacing w:val="1"/>
          <w:sz w:val="24"/>
          <w:szCs w:val="24"/>
        </w:rPr>
        <w:t xml:space="preserve"> </w:t>
      </w:r>
      <w:r w:rsidR="00FF519B">
        <w:rPr>
          <w:b/>
          <w:sz w:val="24"/>
          <w:szCs w:val="24"/>
        </w:rPr>
        <w:t>3</w:t>
      </w:r>
      <w:r w:rsidR="00636028">
        <w:rPr>
          <w:b/>
          <w:spacing w:val="2"/>
          <w:sz w:val="24"/>
          <w:szCs w:val="24"/>
        </w:rPr>
        <w:t xml:space="preserve"> </w:t>
      </w:r>
      <w:r w:rsidR="00636028">
        <w:rPr>
          <w:b/>
          <w:sz w:val="24"/>
          <w:szCs w:val="24"/>
        </w:rPr>
        <w:t>cm</w:t>
      </w:r>
      <w:r w:rsidR="00636028">
        <w:rPr>
          <w:b/>
          <w:spacing w:val="2"/>
          <w:sz w:val="24"/>
          <w:szCs w:val="24"/>
        </w:rPr>
        <w:t xml:space="preserve"> </w:t>
      </w:r>
      <w:proofErr w:type="spellStart"/>
      <w:r w:rsidR="00636028">
        <w:rPr>
          <w:sz w:val="24"/>
          <w:szCs w:val="24"/>
        </w:rPr>
        <w:t>boşluk</w:t>
      </w:r>
      <w:proofErr w:type="spellEnd"/>
      <w:r w:rsidR="00636028">
        <w:rPr>
          <w:sz w:val="24"/>
          <w:szCs w:val="24"/>
        </w:rPr>
        <w:t xml:space="preserve"> </w:t>
      </w:r>
      <w:proofErr w:type="spellStart"/>
      <w:r w:rsidR="00636028">
        <w:rPr>
          <w:sz w:val="24"/>
          <w:szCs w:val="24"/>
        </w:rPr>
        <w:t>b</w:t>
      </w:r>
      <w:r w:rsidR="00636028">
        <w:rPr>
          <w:spacing w:val="1"/>
          <w:sz w:val="24"/>
          <w:szCs w:val="24"/>
        </w:rPr>
        <w:t>ı</w:t>
      </w:r>
      <w:r w:rsidR="00636028">
        <w:rPr>
          <w:sz w:val="24"/>
          <w:szCs w:val="24"/>
        </w:rPr>
        <w:t>rak</w:t>
      </w:r>
      <w:r w:rsidR="00636028">
        <w:rPr>
          <w:spacing w:val="-1"/>
          <w:sz w:val="24"/>
          <w:szCs w:val="24"/>
        </w:rPr>
        <w:t>ı</w:t>
      </w:r>
      <w:r w:rsidR="00636028">
        <w:rPr>
          <w:sz w:val="24"/>
          <w:szCs w:val="24"/>
        </w:rPr>
        <w:t>l</w:t>
      </w:r>
      <w:r w:rsidR="00636028">
        <w:rPr>
          <w:spacing w:val="-2"/>
          <w:sz w:val="24"/>
          <w:szCs w:val="24"/>
        </w:rPr>
        <w:t>m</w:t>
      </w:r>
      <w:r w:rsidR="00636028">
        <w:rPr>
          <w:sz w:val="24"/>
          <w:szCs w:val="24"/>
        </w:rPr>
        <w:t>al</w:t>
      </w:r>
      <w:r w:rsidR="00636028">
        <w:rPr>
          <w:spacing w:val="1"/>
          <w:sz w:val="24"/>
          <w:szCs w:val="24"/>
        </w:rPr>
        <w:t>ı</w:t>
      </w:r>
      <w:r w:rsidR="00636028">
        <w:rPr>
          <w:sz w:val="24"/>
          <w:szCs w:val="24"/>
        </w:rPr>
        <w:t>d</w:t>
      </w:r>
      <w:r w:rsidR="00636028">
        <w:rPr>
          <w:spacing w:val="1"/>
          <w:sz w:val="24"/>
          <w:szCs w:val="24"/>
        </w:rPr>
        <w:t>ı</w:t>
      </w:r>
      <w:r w:rsidR="00636028">
        <w:rPr>
          <w:sz w:val="24"/>
          <w:szCs w:val="24"/>
        </w:rPr>
        <w:t>r</w:t>
      </w:r>
      <w:proofErr w:type="spellEnd"/>
      <w:r w:rsidR="00636028">
        <w:rPr>
          <w:sz w:val="24"/>
          <w:szCs w:val="24"/>
        </w:rPr>
        <w:t>.</w:t>
      </w:r>
      <w:r w:rsidR="00636028">
        <w:rPr>
          <w:spacing w:val="1"/>
          <w:sz w:val="24"/>
          <w:szCs w:val="24"/>
        </w:rPr>
        <w:t xml:space="preserve"> </w:t>
      </w:r>
      <w:proofErr w:type="spellStart"/>
      <w:r w:rsidR="00636028">
        <w:rPr>
          <w:sz w:val="24"/>
          <w:szCs w:val="24"/>
        </w:rPr>
        <w:t>Dipnotlar</w:t>
      </w:r>
      <w:proofErr w:type="spellEnd"/>
      <w:r w:rsidR="00636028">
        <w:rPr>
          <w:spacing w:val="2"/>
          <w:sz w:val="24"/>
          <w:szCs w:val="24"/>
        </w:rPr>
        <w:t xml:space="preserve"> </w:t>
      </w:r>
      <w:r w:rsidR="00636028">
        <w:rPr>
          <w:sz w:val="24"/>
          <w:szCs w:val="24"/>
        </w:rPr>
        <w:t>var</w:t>
      </w:r>
      <w:r w:rsidR="00636028">
        <w:rPr>
          <w:spacing w:val="2"/>
          <w:sz w:val="24"/>
          <w:szCs w:val="24"/>
        </w:rPr>
        <w:t xml:space="preserve"> </w:t>
      </w:r>
      <w:proofErr w:type="spellStart"/>
      <w:r w:rsidR="00636028">
        <w:rPr>
          <w:sz w:val="24"/>
          <w:szCs w:val="24"/>
        </w:rPr>
        <w:t>ise</w:t>
      </w:r>
      <w:proofErr w:type="spellEnd"/>
      <w:r w:rsidR="00636028">
        <w:rPr>
          <w:sz w:val="24"/>
          <w:szCs w:val="24"/>
        </w:rPr>
        <w:t>,</w:t>
      </w:r>
      <w:r w:rsidR="00636028">
        <w:rPr>
          <w:spacing w:val="2"/>
          <w:sz w:val="24"/>
          <w:szCs w:val="24"/>
        </w:rPr>
        <w:t xml:space="preserve"> </w:t>
      </w:r>
      <w:proofErr w:type="spellStart"/>
      <w:r w:rsidR="00636028">
        <w:rPr>
          <w:spacing w:val="-1"/>
          <w:sz w:val="24"/>
          <w:szCs w:val="24"/>
        </w:rPr>
        <w:t>b</w:t>
      </w:r>
      <w:r w:rsidR="00636028">
        <w:rPr>
          <w:sz w:val="24"/>
          <w:szCs w:val="24"/>
        </w:rPr>
        <w:t>u</w:t>
      </w:r>
      <w:proofErr w:type="spellEnd"/>
      <w:r w:rsidR="00636028">
        <w:rPr>
          <w:spacing w:val="1"/>
          <w:sz w:val="24"/>
          <w:szCs w:val="24"/>
        </w:rPr>
        <w:t xml:space="preserve"> </w:t>
      </w:r>
      <w:proofErr w:type="spellStart"/>
      <w:r w:rsidR="00636028">
        <w:rPr>
          <w:spacing w:val="-1"/>
          <w:sz w:val="24"/>
          <w:szCs w:val="24"/>
        </w:rPr>
        <w:t>s</w:t>
      </w:r>
      <w:r w:rsidR="00636028">
        <w:rPr>
          <w:spacing w:val="1"/>
          <w:sz w:val="24"/>
          <w:szCs w:val="24"/>
        </w:rPr>
        <w:t>ı</w:t>
      </w:r>
      <w:r w:rsidR="00636028">
        <w:rPr>
          <w:sz w:val="24"/>
          <w:szCs w:val="24"/>
        </w:rPr>
        <w:t>n</w:t>
      </w:r>
      <w:r w:rsidR="00636028">
        <w:rPr>
          <w:spacing w:val="1"/>
          <w:sz w:val="24"/>
          <w:szCs w:val="24"/>
        </w:rPr>
        <w:t>ı</w:t>
      </w:r>
      <w:r w:rsidR="00636028">
        <w:rPr>
          <w:sz w:val="24"/>
          <w:szCs w:val="24"/>
        </w:rPr>
        <w:t>rlar</w:t>
      </w:r>
      <w:proofErr w:type="spellEnd"/>
      <w:r w:rsidR="00636028">
        <w:rPr>
          <w:spacing w:val="1"/>
          <w:sz w:val="24"/>
          <w:szCs w:val="24"/>
        </w:rPr>
        <w:t xml:space="preserve"> </w:t>
      </w:r>
      <w:proofErr w:type="spellStart"/>
      <w:r w:rsidR="00636028">
        <w:rPr>
          <w:sz w:val="24"/>
          <w:szCs w:val="24"/>
        </w:rPr>
        <w:t>içinde</w:t>
      </w:r>
      <w:proofErr w:type="spellEnd"/>
      <w:r w:rsidR="00636028">
        <w:rPr>
          <w:spacing w:val="1"/>
          <w:sz w:val="24"/>
          <w:szCs w:val="24"/>
        </w:rPr>
        <w:t xml:space="preserve"> </w:t>
      </w:r>
      <w:proofErr w:type="spellStart"/>
      <w:r w:rsidR="00636028">
        <w:rPr>
          <w:sz w:val="24"/>
          <w:szCs w:val="24"/>
        </w:rPr>
        <w:t>kal</w:t>
      </w:r>
      <w:r w:rsidR="00636028">
        <w:rPr>
          <w:spacing w:val="-2"/>
          <w:sz w:val="24"/>
          <w:szCs w:val="24"/>
        </w:rPr>
        <w:t>m</w:t>
      </w:r>
      <w:r w:rsidR="00636028">
        <w:rPr>
          <w:sz w:val="24"/>
          <w:szCs w:val="24"/>
        </w:rPr>
        <w:t>al</w:t>
      </w:r>
      <w:r w:rsidR="00636028">
        <w:rPr>
          <w:spacing w:val="1"/>
          <w:sz w:val="24"/>
          <w:szCs w:val="24"/>
        </w:rPr>
        <w:t>ı</w:t>
      </w:r>
      <w:r w:rsidR="00636028">
        <w:rPr>
          <w:sz w:val="24"/>
          <w:szCs w:val="24"/>
        </w:rPr>
        <w:t>d</w:t>
      </w:r>
      <w:r w:rsidR="00636028">
        <w:rPr>
          <w:spacing w:val="1"/>
          <w:sz w:val="24"/>
          <w:szCs w:val="24"/>
        </w:rPr>
        <w:t>ı</w:t>
      </w:r>
      <w:r w:rsidR="00636028">
        <w:rPr>
          <w:sz w:val="24"/>
          <w:szCs w:val="24"/>
        </w:rPr>
        <w:t>r</w:t>
      </w:r>
      <w:proofErr w:type="spellEnd"/>
      <w:r w:rsidR="00636028">
        <w:rPr>
          <w:sz w:val="24"/>
          <w:szCs w:val="24"/>
        </w:rPr>
        <w:t xml:space="preserve">. </w:t>
      </w:r>
      <w:proofErr w:type="spellStart"/>
      <w:r w:rsidR="00B43EC2">
        <w:rPr>
          <w:sz w:val="24"/>
          <w:szCs w:val="24"/>
        </w:rPr>
        <w:t>Rapor</w:t>
      </w:r>
      <w:proofErr w:type="spellEnd"/>
      <w:r w:rsidR="00636028">
        <w:rPr>
          <w:sz w:val="24"/>
          <w:szCs w:val="24"/>
        </w:rPr>
        <w:t xml:space="preserve"> </w:t>
      </w:r>
      <w:proofErr w:type="spellStart"/>
      <w:r w:rsidR="00636028">
        <w:rPr>
          <w:spacing w:val="-2"/>
          <w:sz w:val="24"/>
          <w:szCs w:val="24"/>
        </w:rPr>
        <w:t>m</w:t>
      </w:r>
      <w:r w:rsidR="00636028">
        <w:rPr>
          <w:sz w:val="24"/>
          <w:szCs w:val="24"/>
        </w:rPr>
        <w:t>etninde</w:t>
      </w:r>
      <w:proofErr w:type="spellEnd"/>
      <w:r w:rsidR="00636028">
        <w:rPr>
          <w:sz w:val="24"/>
          <w:szCs w:val="24"/>
        </w:rPr>
        <w:t xml:space="preserve"> </w:t>
      </w:r>
      <w:proofErr w:type="spellStart"/>
      <w:r w:rsidR="00636028">
        <w:rPr>
          <w:sz w:val="24"/>
          <w:szCs w:val="24"/>
        </w:rPr>
        <w:t>keli</w:t>
      </w:r>
      <w:r w:rsidR="00636028">
        <w:rPr>
          <w:spacing w:val="-2"/>
          <w:sz w:val="24"/>
          <w:szCs w:val="24"/>
        </w:rPr>
        <w:t>m</w:t>
      </w:r>
      <w:r w:rsidR="00636028">
        <w:rPr>
          <w:sz w:val="24"/>
          <w:szCs w:val="24"/>
        </w:rPr>
        <w:t>e</w:t>
      </w:r>
      <w:proofErr w:type="spellEnd"/>
      <w:r w:rsidR="00636028">
        <w:rPr>
          <w:sz w:val="24"/>
          <w:szCs w:val="24"/>
        </w:rPr>
        <w:t xml:space="preserve"> </w:t>
      </w:r>
      <w:proofErr w:type="spellStart"/>
      <w:r w:rsidR="00636028">
        <w:rPr>
          <w:sz w:val="24"/>
          <w:szCs w:val="24"/>
        </w:rPr>
        <w:t>kes</w:t>
      </w:r>
      <w:r w:rsidR="00636028">
        <w:rPr>
          <w:spacing w:val="-2"/>
          <w:sz w:val="24"/>
          <w:szCs w:val="24"/>
        </w:rPr>
        <w:t>m</w:t>
      </w:r>
      <w:r w:rsidR="00636028">
        <w:rPr>
          <w:sz w:val="24"/>
          <w:szCs w:val="24"/>
        </w:rPr>
        <w:t>esi</w:t>
      </w:r>
      <w:proofErr w:type="spellEnd"/>
      <w:r w:rsidR="00636028">
        <w:rPr>
          <w:sz w:val="24"/>
          <w:szCs w:val="24"/>
        </w:rPr>
        <w:t xml:space="preserve"> </w:t>
      </w:r>
      <w:proofErr w:type="spellStart"/>
      <w:r w:rsidR="00636028">
        <w:rPr>
          <w:sz w:val="24"/>
          <w:szCs w:val="24"/>
        </w:rPr>
        <w:t>ya</w:t>
      </w:r>
      <w:r w:rsidR="00636028">
        <w:rPr>
          <w:spacing w:val="-1"/>
          <w:sz w:val="24"/>
          <w:szCs w:val="24"/>
        </w:rPr>
        <w:t>p</w:t>
      </w:r>
      <w:r w:rsidR="00636028">
        <w:rPr>
          <w:spacing w:val="1"/>
          <w:sz w:val="24"/>
          <w:szCs w:val="24"/>
        </w:rPr>
        <w:t>ı</w:t>
      </w:r>
      <w:r w:rsidR="00636028">
        <w:rPr>
          <w:sz w:val="24"/>
          <w:szCs w:val="24"/>
        </w:rPr>
        <w:t>la</w:t>
      </w:r>
      <w:r w:rsidR="00636028">
        <w:rPr>
          <w:spacing w:val="-1"/>
          <w:sz w:val="24"/>
          <w:szCs w:val="24"/>
        </w:rPr>
        <w:t>b</w:t>
      </w:r>
      <w:r w:rsidR="00636028">
        <w:rPr>
          <w:sz w:val="24"/>
          <w:szCs w:val="24"/>
        </w:rPr>
        <w:t>ilir</w:t>
      </w:r>
      <w:proofErr w:type="spellEnd"/>
      <w:r w:rsidR="00636028">
        <w:rPr>
          <w:sz w:val="24"/>
          <w:szCs w:val="24"/>
        </w:rPr>
        <w:t xml:space="preserve">; </w:t>
      </w:r>
      <w:proofErr w:type="spellStart"/>
      <w:r w:rsidR="00636028">
        <w:rPr>
          <w:spacing w:val="-2"/>
          <w:sz w:val="24"/>
          <w:szCs w:val="24"/>
        </w:rPr>
        <w:t>m</w:t>
      </w:r>
      <w:r w:rsidR="00636028">
        <w:rPr>
          <w:sz w:val="24"/>
          <w:szCs w:val="24"/>
        </w:rPr>
        <w:t>etin</w:t>
      </w:r>
      <w:proofErr w:type="spellEnd"/>
      <w:r w:rsidR="00636028">
        <w:rPr>
          <w:sz w:val="24"/>
          <w:szCs w:val="24"/>
        </w:rPr>
        <w:t xml:space="preserve"> </w:t>
      </w:r>
      <w:proofErr w:type="spellStart"/>
      <w:r w:rsidR="00636028">
        <w:rPr>
          <w:b/>
          <w:sz w:val="24"/>
          <w:szCs w:val="24"/>
        </w:rPr>
        <w:t>iki</w:t>
      </w:r>
      <w:proofErr w:type="spellEnd"/>
      <w:r w:rsidR="00636028">
        <w:rPr>
          <w:b/>
          <w:sz w:val="24"/>
          <w:szCs w:val="24"/>
        </w:rPr>
        <w:t xml:space="preserve"> </w:t>
      </w:r>
      <w:proofErr w:type="spellStart"/>
      <w:r w:rsidR="00636028">
        <w:rPr>
          <w:b/>
          <w:sz w:val="24"/>
          <w:szCs w:val="24"/>
        </w:rPr>
        <w:t>yana</w:t>
      </w:r>
      <w:proofErr w:type="spellEnd"/>
      <w:r w:rsidR="00636028">
        <w:rPr>
          <w:b/>
          <w:spacing w:val="-1"/>
          <w:sz w:val="24"/>
          <w:szCs w:val="24"/>
        </w:rPr>
        <w:t xml:space="preserve"> </w:t>
      </w:r>
      <w:proofErr w:type="spellStart"/>
      <w:r w:rsidR="00636028">
        <w:rPr>
          <w:sz w:val="24"/>
          <w:szCs w:val="24"/>
        </w:rPr>
        <w:t>hizalan</w:t>
      </w:r>
      <w:r w:rsidR="00636028">
        <w:rPr>
          <w:spacing w:val="-2"/>
          <w:sz w:val="24"/>
          <w:szCs w:val="24"/>
        </w:rPr>
        <w:t>m</w:t>
      </w:r>
      <w:r w:rsidR="00636028">
        <w:rPr>
          <w:sz w:val="24"/>
          <w:szCs w:val="24"/>
        </w:rPr>
        <w:t>al</w:t>
      </w:r>
      <w:r w:rsidR="00636028">
        <w:rPr>
          <w:spacing w:val="1"/>
          <w:sz w:val="24"/>
          <w:szCs w:val="24"/>
        </w:rPr>
        <w:t>ı</w:t>
      </w:r>
      <w:r w:rsidR="00636028">
        <w:rPr>
          <w:sz w:val="24"/>
          <w:szCs w:val="24"/>
        </w:rPr>
        <w:t>d</w:t>
      </w:r>
      <w:r w:rsidR="00636028">
        <w:rPr>
          <w:spacing w:val="1"/>
          <w:sz w:val="24"/>
          <w:szCs w:val="24"/>
        </w:rPr>
        <w:t>ı</w:t>
      </w:r>
      <w:r w:rsidR="00636028">
        <w:rPr>
          <w:sz w:val="24"/>
          <w:szCs w:val="24"/>
        </w:rPr>
        <w:t>r</w:t>
      </w:r>
      <w:proofErr w:type="spellEnd"/>
      <w:r w:rsidR="00636028">
        <w:rPr>
          <w:sz w:val="24"/>
          <w:szCs w:val="24"/>
        </w:rPr>
        <w:t>.</w:t>
      </w:r>
    </w:p>
    <w:p w14:paraId="793A0FE4" w14:textId="77777777" w:rsidR="00A67E91" w:rsidRDefault="00A67E91">
      <w:pPr>
        <w:spacing w:line="200" w:lineRule="exact"/>
      </w:pPr>
    </w:p>
    <w:p w14:paraId="391E8083" w14:textId="77777777" w:rsidR="00A67E91" w:rsidRDefault="00636028" w:rsidP="00840D1B">
      <w:pPr>
        <w:ind w:right="2305"/>
        <w:jc w:val="both"/>
        <w:rPr>
          <w:sz w:val="24"/>
          <w:szCs w:val="24"/>
        </w:rPr>
      </w:pPr>
      <w:r>
        <w:rPr>
          <w:b/>
          <w:sz w:val="24"/>
          <w:szCs w:val="24"/>
        </w:rPr>
        <w:t xml:space="preserve">4.2.  </w:t>
      </w:r>
      <w:r>
        <w:rPr>
          <w:b/>
          <w:spacing w:val="28"/>
          <w:sz w:val="24"/>
          <w:szCs w:val="24"/>
        </w:rPr>
        <w:t xml:space="preserve"> </w:t>
      </w:r>
      <w:proofErr w:type="spellStart"/>
      <w:r>
        <w:rPr>
          <w:b/>
          <w:sz w:val="24"/>
          <w:szCs w:val="24"/>
        </w:rPr>
        <w:t>Kullan</w:t>
      </w:r>
      <w:r>
        <w:rPr>
          <w:b/>
          <w:spacing w:val="-1"/>
          <w:sz w:val="24"/>
          <w:szCs w:val="24"/>
        </w:rPr>
        <w:t>ı</w:t>
      </w:r>
      <w:r>
        <w:rPr>
          <w:b/>
          <w:sz w:val="24"/>
          <w:szCs w:val="24"/>
        </w:rPr>
        <w:t>lac</w:t>
      </w:r>
      <w:r>
        <w:rPr>
          <w:b/>
          <w:spacing w:val="-1"/>
          <w:sz w:val="24"/>
          <w:szCs w:val="24"/>
        </w:rPr>
        <w:t>a</w:t>
      </w:r>
      <w:r>
        <w:rPr>
          <w:b/>
          <w:sz w:val="24"/>
          <w:szCs w:val="24"/>
        </w:rPr>
        <w:t>k</w:t>
      </w:r>
      <w:proofErr w:type="spellEnd"/>
      <w:r>
        <w:rPr>
          <w:b/>
          <w:sz w:val="24"/>
          <w:szCs w:val="24"/>
        </w:rPr>
        <w:t xml:space="preserve"> </w:t>
      </w:r>
      <w:proofErr w:type="spellStart"/>
      <w:r>
        <w:rPr>
          <w:b/>
          <w:sz w:val="24"/>
          <w:szCs w:val="24"/>
        </w:rPr>
        <w:t>Ya</w:t>
      </w:r>
      <w:r>
        <w:rPr>
          <w:b/>
          <w:spacing w:val="-3"/>
          <w:sz w:val="24"/>
          <w:szCs w:val="24"/>
        </w:rPr>
        <w:t>z</w:t>
      </w:r>
      <w:r>
        <w:rPr>
          <w:b/>
          <w:sz w:val="24"/>
          <w:szCs w:val="24"/>
        </w:rPr>
        <w:t>ı</w:t>
      </w:r>
      <w:proofErr w:type="spellEnd"/>
      <w:r>
        <w:rPr>
          <w:b/>
          <w:sz w:val="24"/>
          <w:szCs w:val="24"/>
        </w:rPr>
        <w:t xml:space="preserve"> </w:t>
      </w:r>
      <w:proofErr w:type="spellStart"/>
      <w:r>
        <w:rPr>
          <w:b/>
          <w:sz w:val="24"/>
          <w:szCs w:val="24"/>
        </w:rPr>
        <w:t>Karakt</w:t>
      </w:r>
      <w:r>
        <w:rPr>
          <w:b/>
          <w:spacing w:val="-1"/>
          <w:sz w:val="24"/>
          <w:szCs w:val="24"/>
        </w:rPr>
        <w:t>e</w:t>
      </w:r>
      <w:r>
        <w:rPr>
          <w:b/>
          <w:sz w:val="24"/>
          <w:szCs w:val="24"/>
        </w:rPr>
        <w:t>ri</w:t>
      </w:r>
      <w:proofErr w:type="spellEnd"/>
      <w:r>
        <w:rPr>
          <w:b/>
          <w:sz w:val="24"/>
          <w:szCs w:val="24"/>
        </w:rPr>
        <w:t xml:space="preserve">, </w:t>
      </w:r>
      <w:proofErr w:type="spellStart"/>
      <w:r>
        <w:rPr>
          <w:b/>
          <w:sz w:val="24"/>
          <w:szCs w:val="24"/>
        </w:rPr>
        <w:t>Sa</w:t>
      </w:r>
      <w:r>
        <w:rPr>
          <w:b/>
          <w:spacing w:val="-1"/>
          <w:sz w:val="24"/>
          <w:szCs w:val="24"/>
        </w:rPr>
        <w:t>tı</w:t>
      </w:r>
      <w:r>
        <w:rPr>
          <w:b/>
          <w:sz w:val="24"/>
          <w:szCs w:val="24"/>
        </w:rPr>
        <w:t>r</w:t>
      </w:r>
      <w:proofErr w:type="spellEnd"/>
      <w:r>
        <w:rPr>
          <w:b/>
          <w:sz w:val="24"/>
          <w:szCs w:val="24"/>
        </w:rPr>
        <w:t xml:space="preserve"> </w:t>
      </w:r>
      <w:proofErr w:type="spellStart"/>
      <w:r>
        <w:rPr>
          <w:b/>
          <w:sz w:val="24"/>
          <w:szCs w:val="24"/>
        </w:rPr>
        <w:t>Aral</w:t>
      </w:r>
      <w:r>
        <w:rPr>
          <w:b/>
          <w:spacing w:val="-1"/>
          <w:sz w:val="24"/>
          <w:szCs w:val="24"/>
        </w:rPr>
        <w:t>ı</w:t>
      </w:r>
      <w:r>
        <w:rPr>
          <w:b/>
          <w:sz w:val="24"/>
          <w:szCs w:val="24"/>
        </w:rPr>
        <w:t>kla</w:t>
      </w:r>
      <w:r>
        <w:rPr>
          <w:b/>
          <w:spacing w:val="-1"/>
          <w:sz w:val="24"/>
          <w:szCs w:val="24"/>
        </w:rPr>
        <w:t>r</w:t>
      </w:r>
      <w:r>
        <w:rPr>
          <w:b/>
          <w:sz w:val="24"/>
          <w:szCs w:val="24"/>
        </w:rPr>
        <w:t>ı</w:t>
      </w:r>
      <w:proofErr w:type="spellEnd"/>
      <w:r>
        <w:rPr>
          <w:b/>
          <w:spacing w:val="-1"/>
          <w:sz w:val="24"/>
          <w:szCs w:val="24"/>
        </w:rPr>
        <w:t xml:space="preserve"> </w:t>
      </w:r>
      <w:proofErr w:type="spellStart"/>
      <w:r>
        <w:rPr>
          <w:b/>
          <w:sz w:val="24"/>
          <w:szCs w:val="24"/>
        </w:rPr>
        <w:t>ve</w:t>
      </w:r>
      <w:proofErr w:type="spellEnd"/>
      <w:r>
        <w:rPr>
          <w:b/>
          <w:sz w:val="24"/>
          <w:szCs w:val="24"/>
        </w:rPr>
        <w:t xml:space="preserve"> </w:t>
      </w:r>
      <w:proofErr w:type="spellStart"/>
      <w:r>
        <w:rPr>
          <w:b/>
          <w:sz w:val="24"/>
          <w:szCs w:val="24"/>
        </w:rPr>
        <w:t>Dü</w:t>
      </w:r>
      <w:r>
        <w:rPr>
          <w:b/>
          <w:spacing w:val="-2"/>
          <w:sz w:val="24"/>
          <w:szCs w:val="24"/>
        </w:rPr>
        <w:t>z</w:t>
      </w:r>
      <w:r>
        <w:rPr>
          <w:b/>
          <w:sz w:val="24"/>
          <w:szCs w:val="24"/>
        </w:rPr>
        <w:t>eni</w:t>
      </w:r>
      <w:proofErr w:type="spellEnd"/>
    </w:p>
    <w:p w14:paraId="6234F642" w14:textId="77777777" w:rsidR="00A67E91" w:rsidRDefault="00A67E91">
      <w:pPr>
        <w:spacing w:before="6" w:line="120" w:lineRule="exact"/>
        <w:rPr>
          <w:sz w:val="13"/>
          <w:szCs w:val="13"/>
        </w:rPr>
      </w:pPr>
    </w:p>
    <w:p w14:paraId="4A24C90B" w14:textId="3D8AAEF4" w:rsidR="00A67E91" w:rsidRDefault="00636028" w:rsidP="00840D1B">
      <w:pPr>
        <w:spacing w:line="360" w:lineRule="auto"/>
        <w:ind w:right="71"/>
        <w:jc w:val="both"/>
        <w:rPr>
          <w:sz w:val="24"/>
          <w:szCs w:val="24"/>
        </w:rPr>
      </w:pPr>
      <w:proofErr w:type="spellStart"/>
      <w:r>
        <w:rPr>
          <w:sz w:val="24"/>
          <w:szCs w:val="24"/>
        </w:rPr>
        <w:t>Düz</w:t>
      </w:r>
      <w:proofErr w:type="spellEnd"/>
      <w:r>
        <w:rPr>
          <w:spacing w:val="2"/>
          <w:sz w:val="24"/>
          <w:szCs w:val="24"/>
        </w:rPr>
        <w:t xml:space="preserve"> </w:t>
      </w:r>
      <w:proofErr w:type="spellStart"/>
      <w:r>
        <w:rPr>
          <w:sz w:val="24"/>
          <w:szCs w:val="24"/>
        </w:rPr>
        <w:t>yaz</w:t>
      </w:r>
      <w:r>
        <w:rPr>
          <w:spacing w:val="1"/>
          <w:sz w:val="24"/>
          <w:szCs w:val="24"/>
        </w:rPr>
        <w:t>ı</w:t>
      </w:r>
      <w:r>
        <w:rPr>
          <w:sz w:val="24"/>
          <w:szCs w:val="24"/>
        </w:rPr>
        <w:t>l</w:t>
      </w:r>
      <w:r>
        <w:rPr>
          <w:spacing w:val="-1"/>
          <w:sz w:val="24"/>
          <w:szCs w:val="24"/>
        </w:rPr>
        <w:t>ar</w:t>
      </w:r>
      <w:r>
        <w:rPr>
          <w:sz w:val="24"/>
          <w:szCs w:val="24"/>
        </w:rPr>
        <w:t>da</w:t>
      </w:r>
      <w:proofErr w:type="spellEnd"/>
      <w:r>
        <w:rPr>
          <w:spacing w:val="2"/>
          <w:sz w:val="24"/>
          <w:szCs w:val="24"/>
        </w:rPr>
        <w:t xml:space="preserve"> </w:t>
      </w:r>
      <w:r>
        <w:rPr>
          <w:b/>
          <w:sz w:val="24"/>
          <w:szCs w:val="24"/>
        </w:rPr>
        <w:t>12</w:t>
      </w:r>
      <w:r>
        <w:rPr>
          <w:b/>
          <w:spacing w:val="2"/>
          <w:sz w:val="24"/>
          <w:szCs w:val="24"/>
        </w:rPr>
        <w:t xml:space="preserve"> </w:t>
      </w:r>
      <w:r>
        <w:rPr>
          <w:b/>
          <w:sz w:val="24"/>
          <w:szCs w:val="24"/>
        </w:rPr>
        <w:t>punto</w:t>
      </w:r>
      <w:r>
        <w:rPr>
          <w:b/>
          <w:spacing w:val="2"/>
          <w:sz w:val="24"/>
          <w:szCs w:val="24"/>
        </w:rPr>
        <w:t xml:space="preserve"> </w:t>
      </w:r>
      <w:r>
        <w:rPr>
          <w:b/>
          <w:sz w:val="24"/>
          <w:szCs w:val="24"/>
        </w:rPr>
        <w:t>Times</w:t>
      </w:r>
      <w:r>
        <w:rPr>
          <w:b/>
          <w:spacing w:val="2"/>
          <w:sz w:val="24"/>
          <w:szCs w:val="24"/>
        </w:rPr>
        <w:t xml:space="preserve"> </w:t>
      </w:r>
      <w:r>
        <w:rPr>
          <w:b/>
          <w:sz w:val="24"/>
          <w:szCs w:val="24"/>
        </w:rPr>
        <w:t>New Roman</w:t>
      </w:r>
      <w:r>
        <w:rPr>
          <w:b/>
          <w:spacing w:val="1"/>
          <w:sz w:val="24"/>
          <w:szCs w:val="24"/>
        </w:rPr>
        <w:t xml:space="preserve"> </w:t>
      </w:r>
      <w:proofErr w:type="spellStart"/>
      <w:r>
        <w:rPr>
          <w:sz w:val="24"/>
          <w:szCs w:val="24"/>
        </w:rPr>
        <w:t>karakteri</w:t>
      </w:r>
      <w:proofErr w:type="spellEnd"/>
      <w:r>
        <w:rPr>
          <w:spacing w:val="2"/>
          <w:sz w:val="24"/>
          <w:szCs w:val="24"/>
        </w:rPr>
        <w:t xml:space="preserve"> </w:t>
      </w:r>
      <w:proofErr w:type="spellStart"/>
      <w:r>
        <w:rPr>
          <w:sz w:val="24"/>
          <w:szCs w:val="24"/>
        </w:rPr>
        <w:t>kulla</w:t>
      </w:r>
      <w:r>
        <w:rPr>
          <w:spacing w:val="-1"/>
          <w:sz w:val="24"/>
          <w:szCs w:val="24"/>
        </w:rPr>
        <w:t>n</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w:t>
      </w:r>
      <w:r>
        <w:rPr>
          <w:spacing w:val="2"/>
          <w:sz w:val="24"/>
          <w:szCs w:val="24"/>
        </w:rPr>
        <w:t xml:space="preserve"> </w:t>
      </w:r>
      <w:proofErr w:type="spellStart"/>
      <w:r>
        <w:rPr>
          <w:sz w:val="24"/>
          <w:szCs w:val="24"/>
        </w:rPr>
        <w:t>Metin</w:t>
      </w:r>
      <w:proofErr w:type="spellEnd"/>
      <w:r>
        <w:rPr>
          <w:spacing w:val="2"/>
          <w:sz w:val="24"/>
          <w:szCs w:val="24"/>
        </w:rPr>
        <w:t xml:space="preserve"> </w:t>
      </w:r>
      <w:proofErr w:type="spellStart"/>
      <w:r>
        <w:rPr>
          <w:sz w:val="24"/>
          <w:szCs w:val="24"/>
        </w:rPr>
        <w:t>dik</w:t>
      </w:r>
      <w:proofErr w:type="spellEnd"/>
      <w:r>
        <w:rPr>
          <w:spacing w:val="2"/>
          <w:sz w:val="24"/>
          <w:szCs w:val="24"/>
        </w:rPr>
        <w:t xml:space="preserve"> </w:t>
      </w:r>
      <w:proofErr w:type="spellStart"/>
      <w:r>
        <w:rPr>
          <w:sz w:val="24"/>
          <w:szCs w:val="24"/>
        </w:rPr>
        <w:t>ve</w:t>
      </w:r>
      <w:proofErr w:type="spellEnd"/>
      <w:r>
        <w:rPr>
          <w:spacing w:val="2"/>
          <w:sz w:val="24"/>
          <w:szCs w:val="24"/>
        </w:rPr>
        <w:t xml:space="preserve"> </w:t>
      </w:r>
      <w:r>
        <w:rPr>
          <w:sz w:val="24"/>
          <w:szCs w:val="24"/>
        </w:rPr>
        <w:t>nor</w:t>
      </w:r>
      <w:r>
        <w:rPr>
          <w:spacing w:val="-2"/>
          <w:sz w:val="24"/>
          <w:szCs w:val="24"/>
        </w:rPr>
        <w:t>m</w:t>
      </w:r>
      <w:r>
        <w:rPr>
          <w:sz w:val="24"/>
          <w:szCs w:val="24"/>
        </w:rPr>
        <w:t xml:space="preserve">al </w:t>
      </w:r>
      <w:proofErr w:type="spellStart"/>
      <w:r>
        <w:rPr>
          <w:sz w:val="24"/>
          <w:szCs w:val="24"/>
        </w:rPr>
        <w:t>harflerle</w:t>
      </w:r>
      <w:proofErr w:type="spellEnd"/>
      <w:r>
        <w:rPr>
          <w:spacing w:val="1"/>
          <w:sz w:val="24"/>
          <w:szCs w:val="24"/>
        </w:rPr>
        <w:t xml:space="preserve"> </w:t>
      </w:r>
      <w:proofErr w:type="spellStart"/>
      <w:r>
        <w:rPr>
          <w:sz w:val="24"/>
          <w:szCs w:val="24"/>
        </w:rPr>
        <w:t>ya</w:t>
      </w:r>
      <w:r>
        <w:rPr>
          <w:spacing w:val="-1"/>
          <w:sz w:val="24"/>
          <w:szCs w:val="24"/>
        </w:rPr>
        <w:t>z</w:t>
      </w:r>
      <w:r>
        <w:rPr>
          <w:spacing w:val="1"/>
          <w:sz w:val="24"/>
          <w:szCs w:val="24"/>
        </w:rPr>
        <w:t>ıl</w:t>
      </w:r>
      <w:r>
        <w:rPr>
          <w:spacing w:val="-1"/>
          <w:sz w:val="24"/>
          <w:szCs w:val="24"/>
        </w:rPr>
        <w:t>ı</w:t>
      </w:r>
      <w:r>
        <w:rPr>
          <w:sz w:val="24"/>
          <w:szCs w:val="24"/>
        </w:rPr>
        <w:t>r</w:t>
      </w:r>
      <w:proofErr w:type="spellEnd"/>
      <w:r>
        <w:rPr>
          <w:sz w:val="24"/>
          <w:szCs w:val="24"/>
        </w:rPr>
        <w:t xml:space="preserve">. </w:t>
      </w:r>
      <w:r>
        <w:rPr>
          <w:spacing w:val="8"/>
          <w:sz w:val="24"/>
          <w:szCs w:val="24"/>
        </w:rPr>
        <w:t xml:space="preserve"> </w:t>
      </w:r>
      <w:r>
        <w:rPr>
          <w:sz w:val="24"/>
          <w:szCs w:val="24"/>
        </w:rPr>
        <w:t xml:space="preserve">Alt </w:t>
      </w:r>
      <w:proofErr w:type="spellStart"/>
      <w:r>
        <w:rPr>
          <w:sz w:val="24"/>
          <w:szCs w:val="24"/>
        </w:rPr>
        <w:t>ve</w:t>
      </w:r>
      <w:proofErr w:type="spellEnd"/>
      <w:r>
        <w:rPr>
          <w:sz w:val="24"/>
          <w:szCs w:val="24"/>
        </w:rPr>
        <w:t xml:space="preserve"> </w:t>
      </w:r>
      <w:proofErr w:type="spellStart"/>
      <w:r>
        <w:rPr>
          <w:sz w:val="24"/>
          <w:szCs w:val="24"/>
        </w:rPr>
        <w:t>üst</w:t>
      </w:r>
      <w:proofErr w:type="spellEnd"/>
      <w:r>
        <w:rPr>
          <w:sz w:val="24"/>
          <w:szCs w:val="24"/>
        </w:rPr>
        <w:t xml:space="preserve"> </w:t>
      </w:r>
      <w:proofErr w:type="spellStart"/>
      <w:r>
        <w:rPr>
          <w:sz w:val="24"/>
          <w:szCs w:val="24"/>
        </w:rPr>
        <w:t>indislerin</w:t>
      </w:r>
      <w:proofErr w:type="spellEnd"/>
      <w:r>
        <w:rPr>
          <w:sz w:val="24"/>
          <w:szCs w:val="24"/>
        </w:rPr>
        <w:t xml:space="preserve"> </w:t>
      </w:r>
      <w:proofErr w:type="spellStart"/>
      <w:r>
        <w:rPr>
          <w:sz w:val="24"/>
          <w:szCs w:val="24"/>
        </w:rPr>
        <w:t>ya</w:t>
      </w:r>
      <w:r>
        <w:rPr>
          <w:spacing w:val="-1"/>
          <w:sz w:val="24"/>
          <w:szCs w:val="24"/>
        </w:rPr>
        <w:t>z</w:t>
      </w:r>
      <w:r>
        <w:rPr>
          <w:spacing w:val="1"/>
          <w:sz w:val="24"/>
          <w:szCs w:val="24"/>
        </w:rPr>
        <w:t>ı</w:t>
      </w:r>
      <w:r>
        <w:rPr>
          <w:spacing w:val="-2"/>
          <w:sz w:val="24"/>
          <w:szCs w:val="24"/>
        </w:rPr>
        <w:t>m</w:t>
      </w:r>
      <w:r>
        <w:rPr>
          <w:spacing w:val="1"/>
          <w:sz w:val="24"/>
          <w:szCs w:val="24"/>
        </w:rPr>
        <w:t>ı</w:t>
      </w:r>
      <w:r>
        <w:rPr>
          <w:sz w:val="24"/>
          <w:szCs w:val="24"/>
        </w:rPr>
        <w:t>nda</w:t>
      </w:r>
      <w:proofErr w:type="spellEnd"/>
      <w:r>
        <w:rPr>
          <w:spacing w:val="1"/>
          <w:sz w:val="24"/>
          <w:szCs w:val="24"/>
        </w:rPr>
        <w:t xml:space="preserve"> </w:t>
      </w:r>
      <w:proofErr w:type="spellStart"/>
      <w:r>
        <w:rPr>
          <w:sz w:val="24"/>
          <w:szCs w:val="24"/>
        </w:rPr>
        <w:t>düz</w:t>
      </w:r>
      <w:proofErr w:type="spellEnd"/>
      <w:r>
        <w:rPr>
          <w:spacing w:val="1"/>
          <w:sz w:val="24"/>
          <w:szCs w:val="24"/>
        </w:rPr>
        <w:t xml:space="preserve"> </w:t>
      </w:r>
      <w:proofErr w:type="spellStart"/>
      <w:r>
        <w:rPr>
          <w:sz w:val="24"/>
          <w:szCs w:val="24"/>
        </w:rPr>
        <w:t>ya</w:t>
      </w:r>
      <w:r>
        <w:rPr>
          <w:spacing w:val="-1"/>
          <w:sz w:val="24"/>
          <w:szCs w:val="24"/>
        </w:rPr>
        <w:t>z</w:t>
      </w:r>
      <w:r>
        <w:rPr>
          <w:sz w:val="24"/>
          <w:szCs w:val="24"/>
        </w:rPr>
        <w:t>ı</w:t>
      </w:r>
      <w:proofErr w:type="spellEnd"/>
      <w:r>
        <w:rPr>
          <w:spacing w:val="1"/>
          <w:sz w:val="24"/>
          <w:szCs w:val="24"/>
        </w:rPr>
        <w:t xml:space="preserve"> </w:t>
      </w:r>
      <w:proofErr w:type="spellStart"/>
      <w:r>
        <w:rPr>
          <w:sz w:val="24"/>
          <w:szCs w:val="24"/>
        </w:rPr>
        <w:t>büyüklüğünden</w:t>
      </w:r>
      <w:proofErr w:type="spellEnd"/>
      <w:r>
        <w:rPr>
          <w:sz w:val="24"/>
          <w:szCs w:val="24"/>
        </w:rPr>
        <w:t xml:space="preserve"> </w:t>
      </w:r>
      <w:r>
        <w:rPr>
          <w:b/>
          <w:sz w:val="24"/>
          <w:szCs w:val="24"/>
        </w:rPr>
        <w:t xml:space="preserve">2 punto </w:t>
      </w:r>
      <w:proofErr w:type="spellStart"/>
      <w:r>
        <w:rPr>
          <w:sz w:val="24"/>
          <w:szCs w:val="24"/>
        </w:rPr>
        <w:t>daha</w:t>
      </w:r>
      <w:proofErr w:type="spellEnd"/>
      <w:r>
        <w:rPr>
          <w:sz w:val="24"/>
          <w:szCs w:val="24"/>
        </w:rPr>
        <w:t xml:space="preserve"> </w:t>
      </w:r>
      <w:proofErr w:type="spellStart"/>
      <w:r>
        <w:rPr>
          <w:sz w:val="24"/>
          <w:szCs w:val="24"/>
        </w:rPr>
        <w:t>küçük</w:t>
      </w:r>
      <w:proofErr w:type="spellEnd"/>
      <w:r>
        <w:rPr>
          <w:spacing w:val="10"/>
          <w:sz w:val="24"/>
          <w:szCs w:val="24"/>
        </w:rPr>
        <w:t xml:space="preserve"> </w:t>
      </w:r>
      <w:proofErr w:type="spellStart"/>
      <w:r>
        <w:rPr>
          <w:sz w:val="24"/>
          <w:szCs w:val="24"/>
        </w:rPr>
        <w:t>bir</w:t>
      </w:r>
      <w:proofErr w:type="spellEnd"/>
      <w:r>
        <w:rPr>
          <w:spacing w:val="10"/>
          <w:sz w:val="24"/>
          <w:szCs w:val="24"/>
        </w:rPr>
        <w:t xml:space="preserve"> </w:t>
      </w:r>
      <w:proofErr w:type="spellStart"/>
      <w:r>
        <w:rPr>
          <w:sz w:val="24"/>
          <w:szCs w:val="24"/>
        </w:rPr>
        <w:t>karakter</w:t>
      </w:r>
      <w:proofErr w:type="spellEnd"/>
      <w:r>
        <w:rPr>
          <w:spacing w:val="10"/>
          <w:sz w:val="24"/>
          <w:szCs w:val="24"/>
        </w:rPr>
        <w:t xml:space="preserve"> </w:t>
      </w:r>
      <w:proofErr w:type="spellStart"/>
      <w:r>
        <w:rPr>
          <w:sz w:val="24"/>
          <w:szCs w:val="24"/>
        </w:rPr>
        <w:t>kulla</w:t>
      </w:r>
      <w:r>
        <w:rPr>
          <w:spacing w:val="-1"/>
          <w:sz w:val="24"/>
          <w:szCs w:val="24"/>
        </w:rPr>
        <w:t>n</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Pr>
          <w:b/>
          <w:sz w:val="24"/>
          <w:szCs w:val="24"/>
        </w:rPr>
        <w:t>Koyu</w:t>
      </w:r>
      <w:proofErr w:type="spellEnd"/>
      <w:r>
        <w:rPr>
          <w:b/>
          <w:spacing w:val="10"/>
          <w:sz w:val="24"/>
          <w:szCs w:val="24"/>
        </w:rPr>
        <w:t xml:space="preserve"> </w:t>
      </w:r>
      <w:r>
        <w:rPr>
          <w:b/>
          <w:sz w:val="24"/>
          <w:szCs w:val="24"/>
        </w:rPr>
        <w:t>(bold)</w:t>
      </w:r>
      <w:r>
        <w:rPr>
          <w:b/>
          <w:spacing w:val="10"/>
          <w:sz w:val="24"/>
          <w:szCs w:val="24"/>
        </w:rPr>
        <w:t xml:space="preserve"> </w:t>
      </w:r>
      <w:proofErr w:type="spellStart"/>
      <w:r>
        <w:rPr>
          <w:b/>
          <w:sz w:val="24"/>
          <w:szCs w:val="24"/>
        </w:rPr>
        <w:t>harfler</w:t>
      </w:r>
      <w:proofErr w:type="spellEnd"/>
      <w:r>
        <w:rPr>
          <w:b/>
          <w:spacing w:val="11"/>
          <w:sz w:val="24"/>
          <w:szCs w:val="24"/>
        </w:rPr>
        <w:t xml:space="preserve"> </w:t>
      </w:r>
      <w:proofErr w:type="spellStart"/>
      <w:r>
        <w:rPr>
          <w:sz w:val="24"/>
          <w:szCs w:val="24"/>
        </w:rPr>
        <w:t>genellikle</w:t>
      </w:r>
      <w:proofErr w:type="spellEnd"/>
      <w:r>
        <w:rPr>
          <w:spacing w:val="11"/>
          <w:sz w:val="24"/>
          <w:szCs w:val="24"/>
        </w:rPr>
        <w:t xml:space="preserve"> </w:t>
      </w:r>
      <w:proofErr w:type="spellStart"/>
      <w:r>
        <w:rPr>
          <w:sz w:val="24"/>
          <w:szCs w:val="24"/>
        </w:rPr>
        <w:t>ba</w:t>
      </w:r>
      <w:r>
        <w:rPr>
          <w:spacing w:val="-1"/>
          <w:sz w:val="24"/>
          <w:szCs w:val="24"/>
        </w:rPr>
        <w:t>ş</w:t>
      </w:r>
      <w:r>
        <w:rPr>
          <w:spacing w:val="1"/>
          <w:sz w:val="24"/>
          <w:szCs w:val="24"/>
        </w:rPr>
        <w:t>lı</w:t>
      </w:r>
      <w:r>
        <w:rPr>
          <w:sz w:val="24"/>
          <w:szCs w:val="24"/>
        </w:rPr>
        <w:t>klarda</w:t>
      </w:r>
      <w:proofErr w:type="spellEnd"/>
      <w:r>
        <w:rPr>
          <w:spacing w:val="10"/>
          <w:sz w:val="24"/>
          <w:szCs w:val="24"/>
        </w:rPr>
        <w:t xml:space="preserve"> </w:t>
      </w:r>
      <w:proofErr w:type="spellStart"/>
      <w:r>
        <w:rPr>
          <w:sz w:val="24"/>
          <w:szCs w:val="24"/>
        </w:rPr>
        <w:t>kullan</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Pr>
          <w:sz w:val="24"/>
          <w:szCs w:val="24"/>
        </w:rPr>
        <w:t>Ancak</w:t>
      </w:r>
      <w:proofErr w:type="spellEnd"/>
      <w:r>
        <w:rPr>
          <w:sz w:val="24"/>
          <w:szCs w:val="24"/>
        </w:rPr>
        <w:t xml:space="preserve"> </w:t>
      </w:r>
      <w:proofErr w:type="spellStart"/>
      <w:r>
        <w:rPr>
          <w:sz w:val="24"/>
          <w:szCs w:val="24"/>
        </w:rPr>
        <w:t>bazı</w:t>
      </w:r>
      <w:proofErr w:type="spellEnd"/>
      <w:r>
        <w:rPr>
          <w:sz w:val="24"/>
          <w:szCs w:val="24"/>
        </w:rPr>
        <w:t xml:space="preserve"> </w:t>
      </w:r>
      <w:proofErr w:type="spellStart"/>
      <w:r>
        <w:rPr>
          <w:sz w:val="24"/>
          <w:szCs w:val="24"/>
        </w:rPr>
        <w:t>keli</w:t>
      </w:r>
      <w:r>
        <w:rPr>
          <w:spacing w:val="-2"/>
          <w:sz w:val="24"/>
          <w:szCs w:val="24"/>
        </w:rPr>
        <w:t>m</w:t>
      </w:r>
      <w:r>
        <w:rPr>
          <w:sz w:val="24"/>
          <w:szCs w:val="24"/>
        </w:rPr>
        <w:t>e</w:t>
      </w:r>
      <w:proofErr w:type="spellEnd"/>
      <w:r>
        <w:rPr>
          <w:spacing w:val="1"/>
          <w:sz w:val="24"/>
          <w:szCs w:val="24"/>
        </w:rPr>
        <w:t xml:space="preserve"> </w:t>
      </w:r>
      <w:proofErr w:type="spellStart"/>
      <w:r>
        <w:rPr>
          <w:sz w:val="24"/>
          <w:szCs w:val="24"/>
        </w:rPr>
        <w:t>veya</w:t>
      </w:r>
      <w:proofErr w:type="spellEnd"/>
      <w:r>
        <w:rPr>
          <w:sz w:val="24"/>
          <w:szCs w:val="24"/>
        </w:rPr>
        <w:t xml:space="preserve"> </w:t>
      </w:r>
      <w:proofErr w:type="spellStart"/>
      <w:r>
        <w:rPr>
          <w:sz w:val="24"/>
          <w:szCs w:val="24"/>
        </w:rPr>
        <w:t>cü</w:t>
      </w:r>
      <w:r>
        <w:rPr>
          <w:spacing w:val="-2"/>
          <w:sz w:val="24"/>
          <w:szCs w:val="24"/>
        </w:rPr>
        <w:t>m</w:t>
      </w:r>
      <w:r>
        <w:rPr>
          <w:spacing w:val="1"/>
          <w:sz w:val="24"/>
          <w:szCs w:val="24"/>
        </w:rPr>
        <w:t>l</w:t>
      </w:r>
      <w:r>
        <w:rPr>
          <w:sz w:val="24"/>
          <w:szCs w:val="24"/>
        </w:rPr>
        <w:t>elerin</w:t>
      </w:r>
      <w:proofErr w:type="spellEnd"/>
      <w:r>
        <w:rPr>
          <w:sz w:val="24"/>
          <w:szCs w:val="24"/>
        </w:rPr>
        <w:t xml:space="preserve"> </w:t>
      </w:r>
      <w:proofErr w:type="spellStart"/>
      <w:r>
        <w:rPr>
          <w:sz w:val="24"/>
          <w:szCs w:val="24"/>
        </w:rPr>
        <w:t>üzerine</w:t>
      </w:r>
      <w:proofErr w:type="spellEnd"/>
      <w:r>
        <w:rPr>
          <w:sz w:val="24"/>
          <w:szCs w:val="24"/>
        </w:rPr>
        <w:t xml:space="preserve"> </w:t>
      </w:r>
      <w:proofErr w:type="spellStart"/>
      <w:r>
        <w:rPr>
          <w:sz w:val="24"/>
          <w:szCs w:val="24"/>
        </w:rPr>
        <w:t>d</w:t>
      </w:r>
      <w:r>
        <w:rPr>
          <w:spacing w:val="-1"/>
          <w:sz w:val="24"/>
          <w:szCs w:val="24"/>
        </w:rPr>
        <w:t>i</w:t>
      </w:r>
      <w:r>
        <w:rPr>
          <w:sz w:val="24"/>
          <w:szCs w:val="24"/>
        </w:rPr>
        <w:t>kkat</w:t>
      </w:r>
      <w:proofErr w:type="spellEnd"/>
      <w:r>
        <w:rPr>
          <w:sz w:val="24"/>
          <w:szCs w:val="24"/>
        </w:rPr>
        <w:t xml:space="preserve"> </w:t>
      </w:r>
      <w:proofErr w:type="spellStart"/>
      <w:r>
        <w:rPr>
          <w:sz w:val="24"/>
          <w:szCs w:val="24"/>
        </w:rPr>
        <w:t>çekil</w:t>
      </w:r>
      <w:r>
        <w:rPr>
          <w:spacing w:val="-2"/>
          <w:sz w:val="24"/>
          <w:szCs w:val="24"/>
        </w:rPr>
        <w:t>m</w:t>
      </w:r>
      <w:r>
        <w:rPr>
          <w:sz w:val="24"/>
          <w:szCs w:val="24"/>
        </w:rPr>
        <w:t>ek</w:t>
      </w:r>
      <w:proofErr w:type="spellEnd"/>
      <w:r>
        <w:rPr>
          <w:sz w:val="24"/>
          <w:szCs w:val="24"/>
        </w:rPr>
        <w:t xml:space="preserve"> </w:t>
      </w:r>
      <w:proofErr w:type="spellStart"/>
      <w:r>
        <w:rPr>
          <w:sz w:val="24"/>
          <w:szCs w:val="24"/>
        </w:rPr>
        <w:t>isteniyorsa</w:t>
      </w:r>
      <w:proofErr w:type="spellEnd"/>
      <w:r>
        <w:rPr>
          <w:sz w:val="24"/>
          <w:szCs w:val="24"/>
        </w:rPr>
        <w:t xml:space="preserve"> </w:t>
      </w:r>
      <w:proofErr w:type="spellStart"/>
      <w:r>
        <w:rPr>
          <w:sz w:val="24"/>
          <w:szCs w:val="24"/>
        </w:rPr>
        <w:t>bunlar</w:t>
      </w:r>
      <w:proofErr w:type="spellEnd"/>
      <w:r>
        <w:rPr>
          <w:sz w:val="24"/>
          <w:szCs w:val="24"/>
        </w:rPr>
        <w:t xml:space="preserve"> </w:t>
      </w:r>
      <w:proofErr w:type="spellStart"/>
      <w:r>
        <w:rPr>
          <w:sz w:val="24"/>
          <w:szCs w:val="24"/>
        </w:rPr>
        <w:t>koyu</w:t>
      </w:r>
      <w:proofErr w:type="spellEnd"/>
      <w:r>
        <w:rPr>
          <w:sz w:val="24"/>
          <w:szCs w:val="24"/>
        </w:rPr>
        <w:t xml:space="preserve"> </w:t>
      </w:r>
      <w:proofErr w:type="spellStart"/>
      <w:r>
        <w:rPr>
          <w:sz w:val="24"/>
          <w:szCs w:val="24"/>
        </w:rPr>
        <w:t>ve</w:t>
      </w:r>
      <w:proofErr w:type="spellEnd"/>
      <w:r>
        <w:rPr>
          <w:sz w:val="24"/>
          <w:szCs w:val="24"/>
        </w:rPr>
        <w:t>/</w:t>
      </w:r>
      <w:proofErr w:type="spellStart"/>
      <w:r>
        <w:rPr>
          <w:sz w:val="24"/>
          <w:szCs w:val="24"/>
        </w:rPr>
        <w:t>veya</w:t>
      </w:r>
      <w:proofErr w:type="spellEnd"/>
      <w:r>
        <w:rPr>
          <w:spacing w:val="2"/>
          <w:sz w:val="24"/>
          <w:szCs w:val="24"/>
        </w:rPr>
        <w:t xml:space="preserve"> </w:t>
      </w:r>
      <w:proofErr w:type="spellStart"/>
      <w:r>
        <w:rPr>
          <w:spacing w:val="1"/>
          <w:sz w:val="24"/>
          <w:szCs w:val="24"/>
        </w:rPr>
        <w:t>e</w:t>
      </w:r>
      <w:r>
        <w:rPr>
          <w:sz w:val="24"/>
          <w:szCs w:val="24"/>
        </w:rPr>
        <w:t>ğik</w:t>
      </w:r>
      <w:proofErr w:type="spellEnd"/>
      <w:r>
        <w:rPr>
          <w:spacing w:val="2"/>
          <w:sz w:val="24"/>
          <w:szCs w:val="24"/>
        </w:rPr>
        <w:t xml:space="preserve"> </w:t>
      </w:r>
      <w:proofErr w:type="spellStart"/>
      <w:r>
        <w:rPr>
          <w:sz w:val="24"/>
          <w:szCs w:val="24"/>
        </w:rPr>
        <w:t>yaz</w:t>
      </w:r>
      <w:r>
        <w:rPr>
          <w:spacing w:val="-1"/>
          <w:sz w:val="24"/>
          <w:szCs w:val="24"/>
        </w:rPr>
        <w:t>ı</w:t>
      </w:r>
      <w:r>
        <w:rPr>
          <w:sz w:val="24"/>
          <w:szCs w:val="24"/>
        </w:rPr>
        <w:t>labili</w:t>
      </w:r>
      <w:r>
        <w:rPr>
          <w:spacing w:val="-1"/>
          <w:sz w:val="24"/>
          <w:szCs w:val="24"/>
        </w:rPr>
        <w:t>r</w:t>
      </w:r>
      <w:proofErr w:type="spellEnd"/>
      <w:r>
        <w:rPr>
          <w:sz w:val="24"/>
          <w:szCs w:val="24"/>
        </w:rPr>
        <w:t>.</w:t>
      </w:r>
      <w:r>
        <w:rPr>
          <w:spacing w:val="2"/>
          <w:sz w:val="24"/>
          <w:szCs w:val="24"/>
        </w:rPr>
        <w:t xml:space="preserve"> </w:t>
      </w:r>
      <w:proofErr w:type="spellStart"/>
      <w:r>
        <w:rPr>
          <w:sz w:val="24"/>
          <w:szCs w:val="24"/>
        </w:rPr>
        <w:t>Düz</w:t>
      </w:r>
      <w:proofErr w:type="spellEnd"/>
      <w:r>
        <w:rPr>
          <w:spacing w:val="2"/>
          <w:sz w:val="24"/>
          <w:szCs w:val="24"/>
        </w:rPr>
        <w:t xml:space="preserve"> </w:t>
      </w:r>
      <w:proofErr w:type="spellStart"/>
      <w:r>
        <w:rPr>
          <w:sz w:val="24"/>
          <w:szCs w:val="24"/>
        </w:rPr>
        <w:t>Meti</w:t>
      </w:r>
      <w:r>
        <w:rPr>
          <w:spacing w:val="-1"/>
          <w:sz w:val="24"/>
          <w:szCs w:val="24"/>
        </w:rPr>
        <w:t>n</w:t>
      </w:r>
      <w:r>
        <w:rPr>
          <w:spacing w:val="1"/>
          <w:sz w:val="24"/>
          <w:szCs w:val="24"/>
        </w:rPr>
        <w:t>l</w:t>
      </w:r>
      <w:r>
        <w:rPr>
          <w:sz w:val="24"/>
          <w:szCs w:val="24"/>
        </w:rPr>
        <w:t>er</w:t>
      </w:r>
      <w:proofErr w:type="spellEnd"/>
      <w:r>
        <w:rPr>
          <w:sz w:val="24"/>
          <w:szCs w:val="24"/>
        </w:rPr>
        <w:t>,</w:t>
      </w:r>
      <w:r>
        <w:rPr>
          <w:spacing w:val="2"/>
          <w:sz w:val="24"/>
          <w:szCs w:val="24"/>
        </w:rPr>
        <w:t xml:space="preserve"> </w:t>
      </w:r>
      <w:r>
        <w:rPr>
          <w:b/>
          <w:sz w:val="24"/>
          <w:szCs w:val="24"/>
        </w:rPr>
        <w:t>1.</w:t>
      </w:r>
      <w:r w:rsidR="009072D4">
        <w:rPr>
          <w:b/>
          <w:sz w:val="24"/>
          <w:szCs w:val="24"/>
        </w:rPr>
        <w:t>5</w:t>
      </w:r>
      <w:r>
        <w:rPr>
          <w:b/>
          <w:spacing w:val="2"/>
          <w:sz w:val="24"/>
          <w:szCs w:val="24"/>
        </w:rPr>
        <w:t xml:space="preserve"> </w:t>
      </w:r>
      <w:proofErr w:type="spellStart"/>
      <w:r>
        <w:rPr>
          <w:b/>
          <w:sz w:val="24"/>
          <w:szCs w:val="24"/>
        </w:rPr>
        <w:t>sa</w:t>
      </w:r>
      <w:r>
        <w:rPr>
          <w:b/>
          <w:spacing w:val="-1"/>
          <w:sz w:val="24"/>
          <w:szCs w:val="24"/>
        </w:rPr>
        <w:t>tı</w:t>
      </w:r>
      <w:r>
        <w:rPr>
          <w:b/>
          <w:sz w:val="24"/>
          <w:szCs w:val="24"/>
        </w:rPr>
        <w:t>r</w:t>
      </w:r>
      <w:proofErr w:type="spellEnd"/>
      <w:r>
        <w:rPr>
          <w:b/>
          <w:spacing w:val="2"/>
          <w:sz w:val="24"/>
          <w:szCs w:val="24"/>
        </w:rPr>
        <w:t xml:space="preserve"> </w:t>
      </w:r>
      <w:proofErr w:type="spellStart"/>
      <w:r>
        <w:rPr>
          <w:b/>
          <w:sz w:val="24"/>
          <w:szCs w:val="24"/>
        </w:rPr>
        <w:t>ara</w:t>
      </w:r>
      <w:r>
        <w:rPr>
          <w:b/>
          <w:spacing w:val="-1"/>
          <w:sz w:val="24"/>
          <w:szCs w:val="24"/>
        </w:rPr>
        <w:t>l</w:t>
      </w:r>
      <w:r>
        <w:rPr>
          <w:b/>
          <w:spacing w:val="1"/>
          <w:sz w:val="24"/>
          <w:szCs w:val="24"/>
        </w:rPr>
        <w:t>ı</w:t>
      </w:r>
      <w:r>
        <w:rPr>
          <w:b/>
          <w:sz w:val="24"/>
          <w:szCs w:val="24"/>
        </w:rPr>
        <w:t>ğ</w:t>
      </w:r>
      <w:r>
        <w:rPr>
          <w:b/>
          <w:spacing w:val="1"/>
          <w:sz w:val="24"/>
          <w:szCs w:val="24"/>
        </w:rPr>
        <w:t>ı</w:t>
      </w:r>
      <w:r>
        <w:rPr>
          <w:b/>
          <w:sz w:val="24"/>
          <w:szCs w:val="24"/>
        </w:rPr>
        <w:t>nda</w:t>
      </w:r>
      <w:proofErr w:type="spellEnd"/>
      <w:r>
        <w:rPr>
          <w:b/>
          <w:spacing w:val="1"/>
          <w:sz w:val="24"/>
          <w:szCs w:val="24"/>
        </w:rPr>
        <w:t xml:space="preserve"> </w:t>
      </w:r>
      <w:proofErr w:type="spellStart"/>
      <w:r>
        <w:rPr>
          <w:sz w:val="24"/>
          <w:szCs w:val="24"/>
        </w:rPr>
        <w:t>yaz</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w:t>
      </w:r>
      <w:r>
        <w:rPr>
          <w:spacing w:val="2"/>
          <w:sz w:val="24"/>
          <w:szCs w:val="24"/>
        </w:rPr>
        <w:t xml:space="preserve"> </w:t>
      </w:r>
      <w:proofErr w:type="spellStart"/>
      <w:r>
        <w:rPr>
          <w:sz w:val="24"/>
          <w:szCs w:val="24"/>
        </w:rPr>
        <w:t>T</w:t>
      </w:r>
      <w:r>
        <w:rPr>
          <w:spacing w:val="-1"/>
          <w:sz w:val="24"/>
          <w:szCs w:val="24"/>
        </w:rPr>
        <w:t>ü</w:t>
      </w:r>
      <w:r>
        <w:rPr>
          <w:sz w:val="24"/>
          <w:szCs w:val="24"/>
        </w:rPr>
        <w:t>m</w:t>
      </w:r>
      <w:proofErr w:type="spellEnd"/>
      <w:r>
        <w:rPr>
          <w:sz w:val="24"/>
          <w:szCs w:val="24"/>
        </w:rPr>
        <w:t xml:space="preserve"> </w:t>
      </w:r>
      <w:proofErr w:type="spellStart"/>
      <w:r>
        <w:rPr>
          <w:sz w:val="24"/>
          <w:szCs w:val="24"/>
        </w:rPr>
        <w:t>baş</w:t>
      </w:r>
      <w:r>
        <w:rPr>
          <w:spacing w:val="1"/>
          <w:sz w:val="24"/>
          <w:szCs w:val="24"/>
        </w:rPr>
        <w:t>lı</w:t>
      </w:r>
      <w:r>
        <w:rPr>
          <w:sz w:val="24"/>
          <w:szCs w:val="24"/>
        </w:rPr>
        <w:t>klar</w:t>
      </w:r>
      <w:proofErr w:type="spellEnd"/>
      <w:r>
        <w:rPr>
          <w:spacing w:val="1"/>
          <w:sz w:val="24"/>
          <w:szCs w:val="24"/>
        </w:rPr>
        <w:t xml:space="preserve"> </w:t>
      </w:r>
      <w:r>
        <w:rPr>
          <w:sz w:val="24"/>
          <w:szCs w:val="24"/>
        </w:rPr>
        <w:t xml:space="preserve">sola </w:t>
      </w:r>
      <w:proofErr w:type="spellStart"/>
      <w:r>
        <w:rPr>
          <w:sz w:val="24"/>
          <w:szCs w:val="24"/>
        </w:rPr>
        <w:t>dayalı</w:t>
      </w:r>
      <w:proofErr w:type="spellEnd"/>
      <w:r>
        <w:rPr>
          <w:spacing w:val="2"/>
          <w:sz w:val="24"/>
          <w:szCs w:val="24"/>
        </w:rPr>
        <w:t xml:space="preserve"> </w:t>
      </w:r>
      <w:proofErr w:type="spellStart"/>
      <w:r>
        <w:rPr>
          <w:sz w:val="24"/>
          <w:szCs w:val="24"/>
        </w:rPr>
        <w:t>olarak</w:t>
      </w:r>
      <w:proofErr w:type="spellEnd"/>
      <w:r>
        <w:rPr>
          <w:spacing w:val="1"/>
          <w:sz w:val="24"/>
          <w:szCs w:val="24"/>
        </w:rPr>
        <w:t xml:space="preserve"> </w:t>
      </w:r>
      <w:proofErr w:type="spellStart"/>
      <w:r>
        <w:rPr>
          <w:sz w:val="24"/>
          <w:szCs w:val="24"/>
        </w:rPr>
        <w:t>yaz</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w:t>
      </w:r>
      <w:r>
        <w:rPr>
          <w:spacing w:val="1"/>
          <w:sz w:val="24"/>
          <w:szCs w:val="24"/>
        </w:rPr>
        <w:t xml:space="preserve"> </w:t>
      </w:r>
      <w:proofErr w:type="spellStart"/>
      <w:r>
        <w:rPr>
          <w:sz w:val="24"/>
          <w:szCs w:val="24"/>
        </w:rPr>
        <w:t>B</w:t>
      </w:r>
      <w:r>
        <w:rPr>
          <w:spacing w:val="-1"/>
          <w:sz w:val="24"/>
          <w:szCs w:val="24"/>
        </w:rPr>
        <w:t>a</w:t>
      </w:r>
      <w:r>
        <w:rPr>
          <w:sz w:val="24"/>
          <w:szCs w:val="24"/>
        </w:rPr>
        <w:t>ş</w:t>
      </w:r>
      <w:r>
        <w:rPr>
          <w:spacing w:val="1"/>
          <w:sz w:val="24"/>
          <w:szCs w:val="24"/>
        </w:rPr>
        <w:t>lı</w:t>
      </w:r>
      <w:r>
        <w:rPr>
          <w:sz w:val="24"/>
          <w:szCs w:val="24"/>
        </w:rPr>
        <w:t>klarla</w:t>
      </w:r>
      <w:proofErr w:type="spellEnd"/>
      <w:r>
        <w:rPr>
          <w:spacing w:val="2"/>
          <w:sz w:val="24"/>
          <w:szCs w:val="24"/>
        </w:rPr>
        <w:t xml:space="preserve"> </w:t>
      </w:r>
      <w:proofErr w:type="spellStart"/>
      <w:r>
        <w:rPr>
          <w:spacing w:val="-2"/>
          <w:sz w:val="24"/>
          <w:szCs w:val="24"/>
        </w:rPr>
        <w:t>m</w:t>
      </w:r>
      <w:r>
        <w:rPr>
          <w:sz w:val="24"/>
          <w:szCs w:val="24"/>
        </w:rPr>
        <w:t>etin</w:t>
      </w:r>
      <w:proofErr w:type="spellEnd"/>
      <w:r>
        <w:rPr>
          <w:spacing w:val="2"/>
          <w:sz w:val="24"/>
          <w:szCs w:val="24"/>
        </w:rPr>
        <w:t xml:space="preserve"> </w:t>
      </w:r>
      <w:proofErr w:type="spellStart"/>
      <w:r>
        <w:rPr>
          <w:sz w:val="24"/>
          <w:szCs w:val="24"/>
        </w:rPr>
        <w:t>ara</w:t>
      </w:r>
      <w:r>
        <w:rPr>
          <w:spacing w:val="-2"/>
          <w:sz w:val="24"/>
          <w:szCs w:val="24"/>
        </w:rPr>
        <w:t>s</w:t>
      </w:r>
      <w:r>
        <w:rPr>
          <w:spacing w:val="1"/>
          <w:sz w:val="24"/>
          <w:szCs w:val="24"/>
        </w:rPr>
        <w:t>ı</w:t>
      </w:r>
      <w:r>
        <w:rPr>
          <w:sz w:val="24"/>
          <w:szCs w:val="24"/>
        </w:rPr>
        <w:t>nda</w:t>
      </w:r>
      <w:proofErr w:type="spellEnd"/>
      <w:r>
        <w:rPr>
          <w:sz w:val="24"/>
          <w:szCs w:val="24"/>
        </w:rPr>
        <w:t xml:space="preserve"> </w:t>
      </w:r>
      <w:proofErr w:type="spellStart"/>
      <w:r>
        <w:rPr>
          <w:sz w:val="24"/>
          <w:szCs w:val="24"/>
        </w:rPr>
        <w:t>boşluk</w:t>
      </w:r>
      <w:proofErr w:type="spellEnd"/>
      <w:r>
        <w:rPr>
          <w:spacing w:val="2"/>
          <w:sz w:val="24"/>
          <w:szCs w:val="24"/>
        </w:rPr>
        <w:t xml:space="preserve"> </w:t>
      </w:r>
      <w:proofErr w:type="spellStart"/>
      <w:r>
        <w:rPr>
          <w:sz w:val="24"/>
          <w:szCs w:val="24"/>
        </w:rPr>
        <w:t>b</w:t>
      </w:r>
      <w:r>
        <w:rPr>
          <w:spacing w:val="1"/>
          <w:sz w:val="24"/>
          <w:szCs w:val="24"/>
        </w:rPr>
        <w:t>ı</w:t>
      </w:r>
      <w:r>
        <w:rPr>
          <w:sz w:val="24"/>
          <w:szCs w:val="24"/>
        </w:rPr>
        <w:t>ra</w:t>
      </w:r>
      <w:r>
        <w:rPr>
          <w:spacing w:val="-1"/>
          <w:sz w:val="24"/>
          <w:szCs w:val="24"/>
        </w:rPr>
        <w:t>k</w:t>
      </w:r>
      <w:r>
        <w:rPr>
          <w:spacing w:val="1"/>
          <w:sz w:val="24"/>
          <w:szCs w:val="24"/>
        </w:rPr>
        <w:t>ı</w:t>
      </w:r>
      <w:r>
        <w:rPr>
          <w:sz w:val="24"/>
          <w:szCs w:val="24"/>
        </w:rPr>
        <w:t>l</w:t>
      </w:r>
      <w:r>
        <w:rPr>
          <w:spacing w:val="-2"/>
          <w:sz w:val="24"/>
          <w:szCs w:val="24"/>
        </w:rPr>
        <w:t>m</w:t>
      </w:r>
      <w:r>
        <w:rPr>
          <w:sz w:val="24"/>
          <w:szCs w:val="24"/>
        </w:rPr>
        <w:t>az</w:t>
      </w:r>
      <w:proofErr w:type="spellEnd"/>
      <w:r>
        <w:rPr>
          <w:sz w:val="24"/>
          <w:szCs w:val="24"/>
        </w:rPr>
        <w:t>.</w:t>
      </w:r>
      <w:r>
        <w:rPr>
          <w:spacing w:val="2"/>
          <w:sz w:val="24"/>
          <w:szCs w:val="24"/>
        </w:rPr>
        <w:t xml:space="preserve"> </w:t>
      </w:r>
      <w:proofErr w:type="spellStart"/>
      <w:r>
        <w:rPr>
          <w:sz w:val="24"/>
          <w:szCs w:val="24"/>
        </w:rPr>
        <w:t>Sadece</w:t>
      </w:r>
      <w:proofErr w:type="spellEnd"/>
      <w:r>
        <w:rPr>
          <w:spacing w:val="2"/>
          <w:sz w:val="24"/>
          <w:szCs w:val="24"/>
        </w:rPr>
        <w:t xml:space="preserve"> </w:t>
      </w:r>
      <w:proofErr w:type="spellStart"/>
      <w:r>
        <w:rPr>
          <w:sz w:val="24"/>
          <w:szCs w:val="24"/>
        </w:rPr>
        <w:t>baş</w:t>
      </w:r>
      <w:r>
        <w:rPr>
          <w:spacing w:val="-1"/>
          <w:sz w:val="24"/>
          <w:szCs w:val="24"/>
        </w:rPr>
        <w:t>l</w:t>
      </w:r>
      <w:r>
        <w:rPr>
          <w:spacing w:val="1"/>
          <w:sz w:val="24"/>
          <w:szCs w:val="24"/>
        </w:rPr>
        <w:t>ı</w:t>
      </w:r>
      <w:r>
        <w:rPr>
          <w:sz w:val="24"/>
          <w:szCs w:val="24"/>
        </w:rPr>
        <w:t>klardan</w:t>
      </w:r>
      <w:proofErr w:type="spellEnd"/>
      <w:r>
        <w:rPr>
          <w:sz w:val="24"/>
          <w:szCs w:val="24"/>
        </w:rPr>
        <w:t xml:space="preserve"> </w:t>
      </w:r>
      <w:proofErr w:type="spellStart"/>
      <w:r>
        <w:rPr>
          <w:sz w:val="24"/>
          <w:szCs w:val="24"/>
        </w:rPr>
        <w:t>önce</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sonra</w:t>
      </w:r>
      <w:proofErr w:type="spellEnd"/>
      <w:r>
        <w:rPr>
          <w:sz w:val="24"/>
          <w:szCs w:val="24"/>
        </w:rPr>
        <w:t xml:space="preserve"> </w:t>
      </w:r>
      <w:r>
        <w:rPr>
          <w:b/>
          <w:sz w:val="24"/>
          <w:szCs w:val="24"/>
        </w:rPr>
        <w:t xml:space="preserve">12 </w:t>
      </w:r>
      <w:proofErr w:type="spellStart"/>
      <w:r>
        <w:rPr>
          <w:b/>
          <w:sz w:val="24"/>
          <w:szCs w:val="24"/>
        </w:rPr>
        <w:t>nk</w:t>
      </w:r>
      <w:proofErr w:type="spellEnd"/>
      <w:r>
        <w:rPr>
          <w:b/>
          <w:spacing w:val="1"/>
          <w:sz w:val="24"/>
          <w:szCs w:val="24"/>
        </w:rPr>
        <w:t xml:space="preserve"> </w:t>
      </w:r>
      <w:proofErr w:type="spellStart"/>
      <w:r>
        <w:rPr>
          <w:sz w:val="24"/>
          <w:szCs w:val="24"/>
        </w:rPr>
        <w:t>ara</w:t>
      </w:r>
      <w:r>
        <w:rPr>
          <w:spacing w:val="1"/>
          <w:sz w:val="24"/>
          <w:szCs w:val="24"/>
        </w:rPr>
        <w:t>lı</w:t>
      </w:r>
      <w:r>
        <w:rPr>
          <w:sz w:val="24"/>
          <w:szCs w:val="24"/>
        </w:rPr>
        <w:t>k</w:t>
      </w:r>
      <w:proofErr w:type="spellEnd"/>
      <w:r>
        <w:rPr>
          <w:sz w:val="24"/>
          <w:szCs w:val="24"/>
        </w:rPr>
        <w:t xml:space="preserve"> </w:t>
      </w:r>
      <w:proofErr w:type="spellStart"/>
      <w:r>
        <w:rPr>
          <w:sz w:val="24"/>
          <w:szCs w:val="24"/>
        </w:rPr>
        <w:t>b</w:t>
      </w:r>
      <w:r>
        <w:rPr>
          <w:spacing w:val="-1"/>
          <w:sz w:val="24"/>
          <w:szCs w:val="24"/>
        </w:rPr>
        <w:t>ı</w:t>
      </w:r>
      <w:r>
        <w:rPr>
          <w:sz w:val="24"/>
          <w:szCs w:val="24"/>
        </w:rPr>
        <w:t>rak</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Pr>
          <w:sz w:val="24"/>
          <w:szCs w:val="24"/>
        </w:rPr>
        <w:t>Paragraflar</w:t>
      </w:r>
      <w:proofErr w:type="spellEnd"/>
      <w:r>
        <w:rPr>
          <w:sz w:val="24"/>
          <w:szCs w:val="24"/>
        </w:rPr>
        <w:t>,</w:t>
      </w:r>
      <w:r>
        <w:rPr>
          <w:spacing w:val="1"/>
          <w:sz w:val="24"/>
          <w:szCs w:val="24"/>
        </w:rPr>
        <w:t xml:space="preserve"> </w:t>
      </w:r>
      <w:r>
        <w:rPr>
          <w:sz w:val="24"/>
          <w:szCs w:val="24"/>
        </w:rPr>
        <w:t>“</w:t>
      </w:r>
      <w:proofErr w:type="spellStart"/>
      <w:r>
        <w:rPr>
          <w:sz w:val="24"/>
          <w:szCs w:val="24"/>
        </w:rPr>
        <w:t>iki</w:t>
      </w:r>
      <w:proofErr w:type="spellEnd"/>
      <w:r>
        <w:rPr>
          <w:spacing w:val="1"/>
          <w:sz w:val="24"/>
          <w:szCs w:val="24"/>
        </w:rPr>
        <w:t xml:space="preserve"> </w:t>
      </w:r>
      <w:proofErr w:type="spellStart"/>
      <w:r>
        <w:rPr>
          <w:sz w:val="24"/>
          <w:szCs w:val="24"/>
        </w:rPr>
        <w:t>yana</w:t>
      </w:r>
      <w:proofErr w:type="spellEnd"/>
      <w:r>
        <w:rPr>
          <w:sz w:val="24"/>
          <w:szCs w:val="24"/>
        </w:rPr>
        <w:t xml:space="preserve"> </w:t>
      </w:r>
      <w:proofErr w:type="spellStart"/>
      <w:r>
        <w:rPr>
          <w:sz w:val="24"/>
          <w:szCs w:val="24"/>
        </w:rPr>
        <w:t>yaslan</w:t>
      </w:r>
      <w:r>
        <w:rPr>
          <w:spacing w:val="-2"/>
          <w:sz w:val="24"/>
          <w:szCs w:val="24"/>
        </w:rPr>
        <w:t>m</w:t>
      </w:r>
      <w:r>
        <w:rPr>
          <w:spacing w:val="1"/>
          <w:sz w:val="24"/>
          <w:szCs w:val="24"/>
        </w:rPr>
        <w:t>ı</w:t>
      </w:r>
      <w:r>
        <w:rPr>
          <w:sz w:val="24"/>
          <w:szCs w:val="24"/>
        </w:rPr>
        <w:t>ş</w:t>
      </w:r>
      <w:proofErr w:type="spellEnd"/>
      <w:r>
        <w:rPr>
          <w:sz w:val="24"/>
          <w:szCs w:val="24"/>
        </w:rPr>
        <w:t>”</w:t>
      </w:r>
      <w:r>
        <w:rPr>
          <w:spacing w:val="1"/>
          <w:sz w:val="24"/>
          <w:szCs w:val="24"/>
        </w:rPr>
        <w:t xml:space="preserve"> </w:t>
      </w:r>
      <w:proofErr w:type="spellStart"/>
      <w:r>
        <w:rPr>
          <w:sz w:val="24"/>
          <w:szCs w:val="24"/>
        </w:rPr>
        <w:t>olarak</w:t>
      </w:r>
      <w:proofErr w:type="spellEnd"/>
      <w:r>
        <w:rPr>
          <w:sz w:val="24"/>
          <w:szCs w:val="24"/>
        </w:rPr>
        <w:t xml:space="preserve"> </w:t>
      </w:r>
      <w:proofErr w:type="spellStart"/>
      <w:r>
        <w:rPr>
          <w:sz w:val="24"/>
          <w:szCs w:val="24"/>
        </w:rPr>
        <w:t>ayarlan</w:t>
      </w:r>
      <w:r>
        <w:rPr>
          <w:spacing w:val="-2"/>
          <w:sz w:val="24"/>
          <w:szCs w:val="24"/>
        </w:rPr>
        <w:t>m</w:t>
      </w:r>
      <w:r>
        <w:rPr>
          <w:sz w:val="24"/>
          <w:szCs w:val="24"/>
        </w:rPr>
        <w:t>al</w:t>
      </w:r>
      <w:r>
        <w:rPr>
          <w:spacing w:val="1"/>
          <w:sz w:val="24"/>
          <w:szCs w:val="24"/>
        </w:rPr>
        <w:t>ı</w:t>
      </w:r>
      <w:r>
        <w:rPr>
          <w:sz w:val="24"/>
          <w:szCs w:val="24"/>
        </w:rPr>
        <w:t>d</w:t>
      </w:r>
      <w:r>
        <w:rPr>
          <w:spacing w:val="1"/>
          <w:sz w:val="24"/>
          <w:szCs w:val="24"/>
        </w:rPr>
        <w:t>ı</w:t>
      </w:r>
      <w:r>
        <w:rPr>
          <w:sz w:val="24"/>
          <w:szCs w:val="24"/>
        </w:rPr>
        <w:t>r</w:t>
      </w:r>
      <w:proofErr w:type="spellEnd"/>
      <w:r>
        <w:rPr>
          <w:sz w:val="24"/>
          <w:szCs w:val="24"/>
        </w:rPr>
        <w:t>.</w:t>
      </w:r>
      <w:r>
        <w:rPr>
          <w:spacing w:val="32"/>
          <w:sz w:val="24"/>
          <w:szCs w:val="24"/>
        </w:rPr>
        <w:t xml:space="preserve"> </w:t>
      </w:r>
      <w:proofErr w:type="spellStart"/>
      <w:r>
        <w:rPr>
          <w:sz w:val="24"/>
          <w:szCs w:val="24"/>
        </w:rPr>
        <w:t>Paragraflardan</w:t>
      </w:r>
      <w:proofErr w:type="spellEnd"/>
      <w:r>
        <w:rPr>
          <w:spacing w:val="33"/>
          <w:sz w:val="24"/>
          <w:szCs w:val="24"/>
        </w:rPr>
        <w:t xml:space="preserve"> </w:t>
      </w:r>
      <w:proofErr w:type="spellStart"/>
      <w:r>
        <w:rPr>
          <w:sz w:val="24"/>
          <w:szCs w:val="24"/>
        </w:rPr>
        <w:t>önce</w:t>
      </w:r>
      <w:proofErr w:type="spellEnd"/>
      <w:r>
        <w:rPr>
          <w:spacing w:val="32"/>
          <w:sz w:val="24"/>
          <w:szCs w:val="24"/>
        </w:rPr>
        <w:t xml:space="preserve"> </w:t>
      </w:r>
      <w:proofErr w:type="spellStart"/>
      <w:r>
        <w:rPr>
          <w:sz w:val="24"/>
          <w:szCs w:val="24"/>
        </w:rPr>
        <w:t>ve</w:t>
      </w:r>
      <w:proofErr w:type="spellEnd"/>
      <w:r>
        <w:rPr>
          <w:spacing w:val="32"/>
          <w:sz w:val="24"/>
          <w:szCs w:val="24"/>
        </w:rPr>
        <w:t xml:space="preserve"> </w:t>
      </w:r>
      <w:proofErr w:type="spellStart"/>
      <w:r>
        <w:rPr>
          <w:sz w:val="24"/>
          <w:szCs w:val="24"/>
        </w:rPr>
        <w:t>sonra</w:t>
      </w:r>
      <w:proofErr w:type="spellEnd"/>
      <w:r>
        <w:rPr>
          <w:spacing w:val="33"/>
          <w:sz w:val="24"/>
          <w:szCs w:val="24"/>
        </w:rPr>
        <w:t xml:space="preserve"> </w:t>
      </w:r>
      <w:r>
        <w:rPr>
          <w:b/>
          <w:sz w:val="24"/>
          <w:szCs w:val="24"/>
        </w:rPr>
        <w:t>6</w:t>
      </w:r>
      <w:r>
        <w:rPr>
          <w:b/>
          <w:spacing w:val="32"/>
          <w:sz w:val="24"/>
          <w:szCs w:val="24"/>
        </w:rPr>
        <w:t xml:space="preserve"> </w:t>
      </w:r>
      <w:proofErr w:type="spellStart"/>
      <w:r>
        <w:rPr>
          <w:b/>
          <w:spacing w:val="-1"/>
          <w:sz w:val="24"/>
          <w:szCs w:val="24"/>
        </w:rPr>
        <w:t>n</w:t>
      </w:r>
      <w:r>
        <w:rPr>
          <w:b/>
          <w:sz w:val="24"/>
          <w:szCs w:val="24"/>
        </w:rPr>
        <w:t>k</w:t>
      </w:r>
      <w:proofErr w:type="spellEnd"/>
      <w:r>
        <w:rPr>
          <w:b/>
          <w:spacing w:val="33"/>
          <w:sz w:val="24"/>
          <w:szCs w:val="24"/>
        </w:rPr>
        <w:t xml:space="preserve"> </w:t>
      </w:r>
      <w:proofErr w:type="spellStart"/>
      <w:r>
        <w:rPr>
          <w:sz w:val="24"/>
          <w:szCs w:val="24"/>
        </w:rPr>
        <w:t>a</w:t>
      </w:r>
      <w:r>
        <w:rPr>
          <w:spacing w:val="1"/>
          <w:sz w:val="24"/>
          <w:szCs w:val="24"/>
        </w:rPr>
        <w:t>r</w:t>
      </w:r>
      <w:r>
        <w:rPr>
          <w:sz w:val="24"/>
          <w:szCs w:val="24"/>
        </w:rPr>
        <w:t>a</w:t>
      </w:r>
      <w:r>
        <w:rPr>
          <w:spacing w:val="-1"/>
          <w:sz w:val="24"/>
          <w:szCs w:val="24"/>
        </w:rPr>
        <w:t>l</w:t>
      </w:r>
      <w:r>
        <w:rPr>
          <w:spacing w:val="1"/>
          <w:sz w:val="24"/>
          <w:szCs w:val="24"/>
        </w:rPr>
        <w:t>ı</w:t>
      </w:r>
      <w:r>
        <w:rPr>
          <w:sz w:val="24"/>
          <w:szCs w:val="24"/>
        </w:rPr>
        <w:t>k</w:t>
      </w:r>
      <w:proofErr w:type="spellEnd"/>
      <w:r>
        <w:rPr>
          <w:spacing w:val="32"/>
          <w:sz w:val="24"/>
          <w:szCs w:val="24"/>
        </w:rPr>
        <w:t xml:space="preserve"> </w:t>
      </w:r>
      <w:proofErr w:type="spellStart"/>
      <w:r>
        <w:rPr>
          <w:spacing w:val="-1"/>
          <w:sz w:val="24"/>
          <w:szCs w:val="24"/>
        </w:rPr>
        <w:t>b</w:t>
      </w:r>
      <w:r>
        <w:rPr>
          <w:spacing w:val="1"/>
          <w:sz w:val="24"/>
          <w:szCs w:val="24"/>
        </w:rPr>
        <w:t>ı</w:t>
      </w:r>
      <w:r>
        <w:rPr>
          <w:sz w:val="24"/>
          <w:szCs w:val="24"/>
        </w:rPr>
        <w:t>ra</w:t>
      </w:r>
      <w:r>
        <w:rPr>
          <w:spacing w:val="-1"/>
          <w:sz w:val="24"/>
          <w:szCs w:val="24"/>
        </w:rPr>
        <w:t>k</w:t>
      </w:r>
      <w:r>
        <w:rPr>
          <w:spacing w:val="1"/>
          <w:sz w:val="24"/>
          <w:szCs w:val="24"/>
        </w:rPr>
        <w:t>ıl</w:t>
      </w:r>
      <w:r>
        <w:rPr>
          <w:spacing w:val="-1"/>
          <w:sz w:val="24"/>
          <w:szCs w:val="24"/>
        </w:rPr>
        <w:t>ı</w:t>
      </w:r>
      <w:r>
        <w:rPr>
          <w:sz w:val="24"/>
          <w:szCs w:val="24"/>
        </w:rPr>
        <w:t>r</w:t>
      </w:r>
      <w:proofErr w:type="spellEnd"/>
      <w:r>
        <w:rPr>
          <w:sz w:val="24"/>
          <w:szCs w:val="24"/>
        </w:rPr>
        <w:t>.</w:t>
      </w:r>
      <w:r>
        <w:rPr>
          <w:spacing w:val="32"/>
          <w:sz w:val="24"/>
          <w:szCs w:val="24"/>
        </w:rPr>
        <w:t xml:space="preserve"> </w:t>
      </w:r>
      <w:proofErr w:type="spellStart"/>
      <w:r>
        <w:rPr>
          <w:sz w:val="24"/>
          <w:szCs w:val="24"/>
        </w:rPr>
        <w:t>Paragraf</w:t>
      </w:r>
      <w:r>
        <w:rPr>
          <w:spacing w:val="1"/>
          <w:sz w:val="24"/>
          <w:szCs w:val="24"/>
        </w:rPr>
        <w:t>l</w:t>
      </w:r>
      <w:r>
        <w:rPr>
          <w:sz w:val="24"/>
          <w:szCs w:val="24"/>
        </w:rPr>
        <w:t>ar</w:t>
      </w:r>
      <w:proofErr w:type="spellEnd"/>
      <w:r>
        <w:rPr>
          <w:spacing w:val="32"/>
          <w:sz w:val="24"/>
          <w:szCs w:val="24"/>
        </w:rPr>
        <w:t xml:space="preserve"> </w:t>
      </w:r>
      <w:proofErr w:type="spellStart"/>
      <w:r>
        <w:rPr>
          <w:sz w:val="24"/>
          <w:szCs w:val="24"/>
        </w:rPr>
        <w:t>aras</w:t>
      </w:r>
      <w:r>
        <w:rPr>
          <w:spacing w:val="1"/>
          <w:sz w:val="24"/>
          <w:szCs w:val="24"/>
        </w:rPr>
        <w:t>ı</w:t>
      </w:r>
      <w:r>
        <w:rPr>
          <w:sz w:val="24"/>
          <w:szCs w:val="24"/>
        </w:rPr>
        <w:t>na</w:t>
      </w:r>
      <w:proofErr w:type="spellEnd"/>
      <w:r>
        <w:rPr>
          <w:sz w:val="24"/>
          <w:szCs w:val="24"/>
        </w:rPr>
        <w:t xml:space="preserve"> </w:t>
      </w:r>
      <w:proofErr w:type="spellStart"/>
      <w:r>
        <w:rPr>
          <w:sz w:val="24"/>
          <w:szCs w:val="24"/>
        </w:rPr>
        <w:t>boş</w:t>
      </w:r>
      <w:proofErr w:type="spellEnd"/>
      <w:r>
        <w:rPr>
          <w:sz w:val="24"/>
          <w:szCs w:val="24"/>
        </w:rPr>
        <w:t xml:space="preserve"> </w:t>
      </w:r>
      <w:proofErr w:type="spellStart"/>
      <w:r>
        <w:rPr>
          <w:sz w:val="24"/>
          <w:szCs w:val="24"/>
        </w:rPr>
        <w:t>sa</w:t>
      </w:r>
      <w:r>
        <w:rPr>
          <w:spacing w:val="1"/>
          <w:sz w:val="24"/>
          <w:szCs w:val="24"/>
        </w:rPr>
        <w:t>t</w:t>
      </w:r>
      <w:r>
        <w:rPr>
          <w:spacing w:val="-1"/>
          <w:sz w:val="24"/>
          <w:szCs w:val="24"/>
        </w:rPr>
        <w:t>ı</w:t>
      </w:r>
      <w:r>
        <w:rPr>
          <w:sz w:val="24"/>
          <w:szCs w:val="24"/>
        </w:rPr>
        <w:t>r</w:t>
      </w:r>
      <w:proofErr w:type="spellEnd"/>
      <w:r>
        <w:rPr>
          <w:sz w:val="24"/>
          <w:szCs w:val="24"/>
        </w:rPr>
        <w:t xml:space="preserve"> </w:t>
      </w:r>
      <w:proofErr w:type="spellStart"/>
      <w:r>
        <w:rPr>
          <w:sz w:val="24"/>
          <w:szCs w:val="24"/>
        </w:rPr>
        <w:t>k</w:t>
      </w:r>
      <w:r>
        <w:rPr>
          <w:spacing w:val="-1"/>
          <w:sz w:val="24"/>
          <w:szCs w:val="24"/>
        </w:rPr>
        <w:t>o</w:t>
      </w:r>
      <w:r>
        <w:rPr>
          <w:sz w:val="24"/>
          <w:szCs w:val="24"/>
        </w:rPr>
        <w:t>n</w:t>
      </w:r>
      <w:r>
        <w:rPr>
          <w:spacing w:val="-2"/>
          <w:sz w:val="24"/>
          <w:szCs w:val="24"/>
        </w:rPr>
        <w:t>m</w:t>
      </w:r>
      <w:r>
        <w:rPr>
          <w:sz w:val="24"/>
          <w:szCs w:val="24"/>
        </w:rPr>
        <w:t>az</w:t>
      </w:r>
      <w:proofErr w:type="spellEnd"/>
      <w:r>
        <w:rPr>
          <w:sz w:val="24"/>
          <w:szCs w:val="24"/>
        </w:rPr>
        <w:t xml:space="preserve">. </w:t>
      </w:r>
      <w:proofErr w:type="spellStart"/>
      <w:r>
        <w:rPr>
          <w:sz w:val="24"/>
          <w:szCs w:val="24"/>
        </w:rPr>
        <w:t>Hiçbir</w:t>
      </w:r>
      <w:proofErr w:type="spellEnd"/>
      <w:r>
        <w:rPr>
          <w:sz w:val="24"/>
          <w:szCs w:val="24"/>
        </w:rPr>
        <w:t xml:space="preserve"> </w:t>
      </w:r>
      <w:proofErr w:type="spellStart"/>
      <w:r>
        <w:rPr>
          <w:sz w:val="24"/>
          <w:szCs w:val="24"/>
        </w:rPr>
        <w:t>baş</w:t>
      </w:r>
      <w:r>
        <w:rPr>
          <w:spacing w:val="-1"/>
          <w:sz w:val="24"/>
          <w:szCs w:val="24"/>
        </w:rPr>
        <w:t>l</w:t>
      </w:r>
      <w:r>
        <w:rPr>
          <w:spacing w:val="1"/>
          <w:sz w:val="24"/>
          <w:szCs w:val="24"/>
        </w:rPr>
        <w:t>ı</w:t>
      </w:r>
      <w:r>
        <w:rPr>
          <w:sz w:val="24"/>
          <w:szCs w:val="24"/>
        </w:rPr>
        <w:t>k</w:t>
      </w:r>
      <w:proofErr w:type="spellEnd"/>
      <w:r>
        <w:rPr>
          <w:sz w:val="24"/>
          <w:szCs w:val="24"/>
        </w:rPr>
        <w:t xml:space="preserve">, </w:t>
      </w:r>
      <w:proofErr w:type="spellStart"/>
      <w:r>
        <w:rPr>
          <w:sz w:val="24"/>
          <w:szCs w:val="24"/>
        </w:rPr>
        <w:t>sayfan</w:t>
      </w:r>
      <w:r>
        <w:rPr>
          <w:spacing w:val="1"/>
          <w:sz w:val="24"/>
          <w:szCs w:val="24"/>
        </w:rPr>
        <w:t>ı</w:t>
      </w:r>
      <w:r>
        <w:rPr>
          <w:sz w:val="24"/>
          <w:szCs w:val="24"/>
        </w:rPr>
        <w:t>n</w:t>
      </w:r>
      <w:proofErr w:type="spellEnd"/>
      <w:r>
        <w:rPr>
          <w:sz w:val="24"/>
          <w:szCs w:val="24"/>
        </w:rPr>
        <w:t xml:space="preserve"> son </w:t>
      </w:r>
      <w:proofErr w:type="spellStart"/>
      <w:r>
        <w:rPr>
          <w:sz w:val="24"/>
          <w:szCs w:val="24"/>
        </w:rPr>
        <w:t>sa</w:t>
      </w:r>
      <w:r>
        <w:rPr>
          <w:spacing w:val="1"/>
          <w:sz w:val="24"/>
          <w:szCs w:val="24"/>
        </w:rPr>
        <w:t>tı</w:t>
      </w:r>
      <w:r>
        <w:rPr>
          <w:spacing w:val="-1"/>
          <w:sz w:val="24"/>
          <w:szCs w:val="24"/>
        </w:rPr>
        <w:t>r</w:t>
      </w:r>
      <w:r>
        <w:rPr>
          <w:sz w:val="24"/>
          <w:szCs w:val="24"/>
        </w:rPr>
        <w:t>ı</w:t>
      </w:r>
      <w:proofErr w:type="spellEnd"/>
      <w:r>
        <w:rPr>
          <w:sz w:val="24"/>
          <w:szCs w:val="24"/>
        </w:rPr>
        <w:t xml:space="preserve"> </w:t>
      </w:r>
      <w:proofErr w:type="spellStart"/>
      <w:r>
        <w:rPr>
          <w:sz w:val="24"/>
          <w:szCs w:val="24"/>
        </w:rPr>
        <w:t>olarak</w:t>
      </w:r>
      <w:proofErr w:type="spellEnd"/>
      <w:r>
        <w:rPr>
          <w:sz w:val="24"/>
          <w:szCs w:val="24"/>
        </w:rPr>
        <w:t xml:space="preserve"> </w:t>
      </w:r>
      <w:proofErr w:type="spellStart"/>
      <w:r>
        <w:rPr>
          <w:sz w:val="24"/>
          <w:szCs w:val="24"/>
        </w:rPr>
        <w:t>yaz</w:t>
      </w:r>
      <w:r>
        <w:rPr>
          <w:spacing w:val="1"/>
          <w:sz w:val="24"/>
          <w:szCs w:val="24"/>
        </w:rPr>
        <w:t>ı</w:t>
      </w:r>
      <w:r>
        <w:rPr>
          <w:sz w:val="24"/>
          <w:szCs w:val="24"/>
        </w:rPr>
        <w:t>l</w:t>
      </w:r>
      <w:r>
        <w:rPr>
          <w:spacing w:val="-2"/>
          <w:sz w:val="24"/>
          <w:szCs w:val="24"/>
        </w:rPr>
        <w:t>m</w:t>
      </w:r>
      <w:r>
        <w:rPr>
          <w:sz w:val="24"/>
          <w:szCs w:val="24"/>
        </w:rPr>
        <w:t>az</w:t>
      </w:r>
      <w:proofErr w:type="spellEnd"/>
      <w:r>
        <w:rPr>
          <w:sz w:val="24"/>
          <w:szCs w:val="24"/>
        </w:rPr>
        <w:t xml:space="preserve">. </w:t>
      </w:r>
      <w:r>
        <w:rPr>
          <w:spacing w:val="11"/>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az</w:t>
      </w:r>
      <w:r>
        <w:rPr>
          <w:spacing w:val="1"/>
          <w:sz w:val="24"/>
          <w:szCs w:val="24"/>
        </w:rPr>
        <w:t>ı</w:t>
      </w:r>
      <w:r>
        <w:rPr>
          <w:sz w:val="24"/>
          <w:szCs w:val="24"/>
        </w:rPr>
        <w:t>ndan</w:t>
      </w:r>
      <w:proofErr w:type="spellEnd"/>
      <w:r>
        <w:rPr>
          <w:sz w:val="24"/>
          <w:szCs w:val="24"/>
        </w:rPr>
        <w:t xml:space="preserve"> 2 </w:t>
      </w:r>
      <w:proofErr w:type="spellStart"/>
      <w:r>
        <w:rPr>
          <w:sz w:val="24"/>
          <w:szCs w:val="24"/>
        </w:rPr>
        <w:t>sat</w:t>
      </w:r>
      <w:r>
        <w:rPr>
          <w:spacing w:val="-1"/>
          <w:sz w:val="24"/>
          <w:szCs w:val="24"/>
        </w:rPr>
        <w:t>ı</w:t>
      </w:r>
      <w:r>
        <w:rPr>
          <w:sz w:val="24"/>
          <w:szCs w:val="24"/>
        </w:rPr>
        <w:t>r</w:t>
      </w:r>
      <w:proofErr w:type="spellEnd"/>
      <w:r>
        <w:rPr>
          <w:sz w:val="24"/>
          <w:szCs w:val="24"/>
        </w:rPr>
        <w:t xml:space="preserve"> </w:t>
      </w:r>
      <w:proofErr w:type="spellStart"/>
      <w:r>
        <w:rPr>
          <w:sz w:val="24"/>
          <w:szCs w:val="24"/>
        </w:rPr>
        <w:t>daha</w:t>
      </w:r>
      <w:proofErr w:type="spellEnd"/>
      <w:r>
        <w:rPr>
          <w:spacing w:val="1"/>
          <w:sz w:val="24"/>
          <w:szCs w:val="24"/>
        </w:rPr>
        <w:t xml:space="preserve"> </w:t>
      </w:r>
      <w:proofErr w:type="spellStart"/>
      <w:r>
        <w:rPr>
          <w:sz w:val="24"/>
          <w:szCs w:val="24"/>
        </w:rPr>
        <w:t>s</w:t>
      </w:r>
      <w:r>
        <w:rPr>
          <w:spacing w:val="1"/>
          <w:sz w:val="24"/>
          <w:szCs w:val="24"/>
        </w:rPr>
        <w:t>ı</w:t>
      </w:r>
      <w:r>
        <w:rPr>
          <w:sz w:val="24"/>
          <w:szCs w:val="24"/>
        </w:rPr>
        <w:t>ğ</w:t>
      </w:r>
      <w:r>
        <w:rPr>
          <w:spacing w:val="-1"/>
          <w:sz w:val="24"/>
          <w:szCs w:val="24"/>
        </w:rPr>
        <w:t>d</w:t>
      </w:r>
      <w:r>
        <w:rPr>
          <w:spacing w:val="1"/>
          <w:sz w:val="24"/>
          <w:szCs w:val="24"/>
        </w:rPr>
        <w:t>ı</w:t>
      </w:r>
      <w:r>
        <w:rPr>
          <w:spacing w:val="-1"/>
          <w:sz w:val="24"/>
          <w:szCs w:val="24"/>
        </w:rPr>
        <w:t>r</w:t>
      </w:r>
      <w:r>
        <w:rPr>
          <w:spacing w:val="1"/>
          <w:sz w:val="24"/>
          <w:szCs w:val="24"/>
        </w:rPr>
        <w:t>ı</w:t>
      </w:r>
      <w:r>
        <w:rPr>
          <w:sz w:val="24"/>
          <w:szCs w:val="24"/>
        </w:rPr>
        <w:t>la</w:t>
      </w:r>
      <w:r>
        <w:rPr>
          <w:spacing w:val="-2"/>
          <w:sz w:val="24"/>
          <w:szCs w:val="24"/>
        </w:rPr>
        <w:t>m</w:t>
      </w:r>
      <w:r>
        <w:rPr>
          <w:spacing w:val="1"/>
          <w:sz w:val="24"/>
          <w:szCs w:val="24"/>
        </w:rPr>
        <w:t>ı</w:t>
      </w:r>
      <w:r>
        <w:rPr>
          <w:sz w:val="24"/>
          <w:szCs w:val="24"/>
        </w:rPr>
        <w:t>yor</w:t>
      </w:r>
      <w:proofErr w:type="spellEnd"/>
      <w:r>
        <w:rPr>
          <w:spacing w:val="1"/>
          <w:sz w:val="24"/>
          <w:szCs w:val="24"/>
        </w:rPr>
        <w:t xml:space="preserve"> </w:t>
      </w:r>
      <w:proofErr w:type="spellStart"/>
      <w:r>
        <w:rPr>
          <w:sz w:val="24"/>
          <w:szCs w:val="24"/>
        </w:rPr>
        <w:t>ise</w:t>
      </w:r>
      <w:proofErr w:type="spellEnd"/>
      <w:r>
        <w:rPr>
          <w:sz w:val="24"/>
          <w:szCs w:val="24"/>
        </w:rPr>
        <w:t>,</w:t>
      </w:r>
      <w:r>
        <w:rPr>
          <w:spacing w:val="1"/>
          <w:sz w:val="24"/>
          <w:szCs w:val="24"/>
        </w:rPr>
        <w:t xml:space="preserve"> </w:t>
      </w:r>
      <w:proofErr w:type="spellStart"/>
      <w:r>
        <w:rPr>
          <w:sz w:val="24"/>
          <w:szCs w:val="24"/>
        </w:rPr>
        <w:t>baş</w:t>
      </w:r>
      <w:r>
        <w:rPr>
          <w:spacing w:val="1"/>
          <w:sz w:val="24"/>
          <w:szCs w:val="24"/>
        </w:rPr>
        <w:t>lı</w:t>
      </w:r>
      <w:r>
        <w:rPr>
          <w:sz w:val="24"/>
          <w:szCs w:val="24"/>
        </w:rPr>
        <w:t>k</w:t>
      </w:r>
      <w:proofErr w:type="spellEnd"/>
      <w:r>
        <w:rPr>
          <w:spacing w:val="1"/>
          <w:sz w:val="24"/>
          <w:szCs w:val="24"/>
        </w:rPr>
        <w:t xml:space="preserve"> </w:t>
      </w:r>
      <w:proofErr w:type="spellStart"/>
      <w:r>
        <w:rPr>
          <w:sz w:val="24"/>
          <w:szCs w:val="24"/>
        </w:rPr>
        <w:t>daha</w:t>
      </w:r>
      <w:proofErr w:type="spellEnd"/>
      <w:r>
        <w:rPr>
          <w:spacing w:val="1"/>
          <w:sz w:val="24"/>
          <w:szCs w:val="24"/>
        </w:rPr>
        <w:t xml:space="preserve"> </w:t>
      </w:r>
      <w:proofErr w:type="spellStart"/>
      <w:r>
        <w:rPr>
          <w:sz w:val="24"/>
          <w:szCs w:val="24"/>
        </w:rPr>
        <w:t>sonraki</w:t>
      </w:r>
      <w:proofErr w:type="spellEnd"/>
      <w:r>
        <w:rPr>
          <w:spacing w:val="1"/>
          <w:sz w:val="24"/>
          <w:szCs w:val="24"/>
        </w:rPr>
        <w:t xml:space="preserve"> </w:t>
      </w:r>
      <w:proofErr w:type="spellStart"/>
      <w:r>
        <w:rPr>
          <w:sz w:val="24"/>
          <w:szCs w:val="24"/>
        </w:rPr>
        <w:t>sayfada</w:t>
      </w:r>
      <w:proofErr w:type="spellEnd"/>
      <w:r>
        <w:rPr>
          <w:spacing w:val="1"/>
          <w:sz w:val="24"/>
          <w:szCs w:val="24"/>
        </w:rPr>
        <w:t xml:space="preserve"> </w:t>
      </w:r>
      <w:proofErr w:type="spellStart"/>
      <w:r>
        <w:rPr>
          <w:sz w:val="24"/>
          <w:szCs w:val="24"/>
        </w:rPr>
        <w:t>yer</w:t>
      </w:r>
      <w:proofErr w:type="spellEnd"/>
      <w:r>
        <w:rPr>
          <w:spacing w:val="1"/>
          <w:sz w:val="24"/>
          <w:szCs w:val="24"/>
        </w:rPr>
        <w:t xml:space="preserve"> </w:t>
      </w:r>
      <w:proofErr w:type="spellStart"/>
      <w:r>
        <w:rPr>
          <w:sz w:val="24"/>
          <w:szCs w:val="24"/>
        </w:rPr>
        <w:t>a</w:t>
      </w:r>
      <w:r>
        <w:rPr>
          <w:spacing w:val="1"/>
          <w:sz w:val="24"/>
          <w:szCs w:val="24"/>
        </w:rPr>
        <w:t>lı</w:t>
      </w:r>
      <w:r>
        <w:rPr>
          <w:sz w:val="24"/>
          <w:szCs w:val="24"/>
        </w:rPr>
        <w:t>r</w:t>
      </w:r>
      <w:proofErr w:type="spellEnd"/>
      <w:r>
        <w:rPr>
          <w:sz w:val="24"/>
          <w:szCs w:val="24"/>
        </w:rPr>
        <w:t xml:space="preserve">. </w:t>
      </w:r>
      <w:proofErr w:type="spellStart"/>
      <w:r>
        <w:rPr>
          <w:sz w:val="24"/>
          <w:szCs w:val="24"/>
        </w:rPr>
        <w:t>Metin</w:t>
      </w:r>
      <w:proofErr w:type="spellEnd"/>
      <w:r>
        <w:rPr>
          <w:spacing w:val="1"/>
          <w:sz w:val="24"/>
          <w:szCs w:val="24"/>
        </w:rPr>
        <w:t xml:space="preserve"> </w:t>
      </w:r>
      <w:proofErr w:type="spellStart"/>
      <w:r>
        <w:rPr>
          <w:sz w:val="24"/>
          <w:szCs w:val="24"/>
        </w:rPr>
        <w:t>say</w:t>
      </w:r>
      <w:r>
        <w:rPr>
          <w:spacing w:val="-2"/>
          <w:sz w:val="24"/>
          <w:szCs w:val="24"/>
        </w:rPr>
        <w:t>f</w:t>
      </w:r>
      <w:r>
        <w:rPr>
          <w:sz w:val="24"/>
          <w:szCs w:val="24"/>
        </w:rPr>
        <w:t>ala</w:t>
      </w:r>
      <w:r>
        <w:rPr>
          <w:spacing w:val="-1"/>
          <w:sz w:val="24"/>
          <w:szCs w:val="24"/>
        </w:rPr>
        <w:t>r</w:t>
      </w:r>
      <w:r>
        <w:rPr>
          <w:spacing w:val="1"/>
          <w:sz w:val="24"/>
          <w:szCs w:val="24"/>
        </w:rPr>
        <w:t>ı</w:t>
      </w:r>
      <w:r>
        <w:rPr>
          <w:sz w:val="24"/>
          <w:szCs w:val="24"/>
        </w:rPr>
        <w:t>n</w:t>
      </w:r>
      <w:r>
        <w:rPr>
          <w:spacing w:val="1"/>
          <w:sz w:val="24"/>
          <w:szCs w:val="24"/>
        </w:rPr>
        <w:t>ı</w:t>
      </w:r>
      <w:r>
        <w:rPr>
          <w:sz w:val="24"/>
          <w:szCs w:val="24"/>
        </w:rPr>
        <w:t>n</w:t>
      </w:r>
      <w:proofErr w:type="spellEnd"/>
      <w:r>
        <w:rPr>
          <w:sz w:val="24"/>
          <w:szCs w:val="24"/>
        </w:rPr>
        <w:t xml:space="preserve"> </w:t>
      </w:r>
      <w:proofErr w:type="spellStart"/>
      <w:r>
        <w:rPr>
          <w:spacing w:val="-1"/>
          <w:sz w:val="24"/>
          <w:szCs w:val="24"/>
        </w:rPr>
        <w:t>g</w:t>
      </w:r>
      <w:r>
        <w:rPr>
          <w:sz w:val="24"/>
          <w:szCs w:val="24"/>
        </w:rPr>
        <w:t>e</w:t>
      </w:r>
      <w:r>
        <w:rPr>
          <w:spacing w:val="-1"/>
          <w:sz w:val="24"/>
          <w:szCs w:val="24"/>
        </w:rPr>
        <w:t>n</w:t>
      </w:r>
      <w:r>
        <w:rPr>
          <w:sz w:val="24"/>
          <w:szCs w:val="24"/>
        </w:rPr>
        <w:t>el</w:t>
      </w:r>
      <w:proofErr w:type="spellEnd"/>
      <w:r>
        <w:rPr>
          <w:sz w:val="24"/>
          <w:szCs w:val="24"/>
        </w:rPr>
        <w:t xml:space="preserve"> </w:t>
      </w:r>
      <w:proofErr w:type="spellStart"/>
      <w:r>
        <w:rPr>
          <w:sz w:val="24"/>
          <w:szCs w:val="24"/>
        </w:rPr>
        <w:t>düzeni</w:t>
      </w:r>
      <w:proofErr w:type="spellEnd"/>
      <w:r>
        <w:rPr>
          <w:sz w:val="24"/>
          <w:szCs w:val="24"/>
        </w:rPr>
        <w:t xml:space="preserve"> </w:t>
      </w:r>
      <w:proofErr w:type="spellStart"/>
      <w:r w:rsidR="00B9609C">
        <w:rPr>
          <w:sz w:val="24"/>
          <w:szCs w:val="24"/>
        </w:rPr>
        <w:t>rapor</w:t>
      </w:r>
      <w:proofErr w:type="spellEnd"/>
      <w:r>
        <w:rPr>
          <w:sz w:val="24"/>
          <w:szCs w:val="24"/>
        </w:rPr>
        <w:t xml:space="preserve"> </w:t>
      </w:r>
      <w:proofErr w:type="spellStart"/>
      <w:r>
        <w:rPr>
          <w:spacing w:val="-1"/>
          <w:sz w:val="24"/>
          <w:szCs w:val="24"/>
        </w:rPr>
        <w:t>ş</w:t>
      </w:r>
      <w:r>
        <w:rPr>
          <w:sz w:val="24"/>
          <w:szCs w:val="24"/>
        </w:rPr>
        <w:t>ablonunda</w:t>
      </w:r>
      <w:proofErr w:type="spellEnd"/>
      <w:r>
        <w:rPr>
          <w:sz w:val="24"/>
          <w:szCs w:val="24"/>
        </w:rPr>
        <w:t xml:space="preserve"> </w:t>
      </w:r>
      <w:proofErr w:type="spellStart"/>
      <w:r>
        <w:rPr>
          <w:sz w:val="24"/>
          <w:szCs w:val="24"/>
        </w:rPr>
        <w:t>gösteril</w:t>
      </w:r>
      <w:r>
        <w:rPr>
          <w:spacing w:val="-2"/>
          <w:sz w:val="24"/>
          <w:szCs w:val="24"/>
        </w:rPr>
        <w:t>m</w:t>
      </w:r>
      <w:r>
        <w:rPr>
          <w:sz w:val="24"/>
          <w:szCs w:val="24"/>
        </w:rPr>
        <w:t>iş</w:t>
      </w:r>
      <w:r>
        <w:rPr>
          <w:spacing w:val="1"/>
          <w:sz w:val="24"/>
          <w:szCs w:val="24"/>
        </w:rPr>
        <w:t>tir</w:t>
      </w:r>
      <w:proofErr w:type="spellEnd"/>
      <w:r>
        <w:rPr>
          <w:spacing w:val="1"/>
          <w:sz w:val="24"/>
          <w:szCs w:val="24"/>
        </w:rPr>
        <w:t>.</w:t>
      </w:r>
    </w:p>
    <w:p w14:paraId="0041794D" w14:textId="77777777" w:rsidR="00A67E91" w:rsidRDefault="00A67E91">
      <w:pPr>
        <w:spacing w:line="200" w:lineRule="exact"/>
      </w:pPr>
    </w:p>
    <w:p w14:paraId="5BA623BC" w14:textId="77777777" w:rsidR="00A67E91" w:rsidRDefault="00636028" w:rsidP="00840D1B">
      <w:pPr>
        <w:ind w:right="3549"/>
        <w:jc w:val="both"/>
        <w:rPr>
          <w:sz w:val="24"/>
          <w:szCs w:val="24"/>
        </w:rPr>
      </w:pPr>
      <w:r>
        <w:rPr>
          <w:b/>
          <w:sz w:val="24"/>
          <w:szCs w:val="24"/>
        </w:rPr>
        <w:t xml:space="preserve">4.3.  </w:t>
      </w:r>
      <w:r>
        <w:rPr>
          <w:b/>
          <w:spacing w:val="28"/>
          <w:sz w:val="24"/>
          <w:szCs w:val="24"/>
        </w:rPr>
        <w:t xml:space="preserve"> </w:t>
      </w:r>
      <w:proofErr w:type="spellStart"/>
      <w:r>
        <w:rPr>
          <w:b/>
          <w:sz w:val="24"/>
          <w:szCs w:val="24"/>
        </w:rPr>
        <w:t>Şekiller</w:t>
      </w:r>
      <w:proofErr w:type="spellEnd"/>
      <w:r>
        <w:rPr>
          <w:b/>
          <w:sz w:val="24"/>
          <w:szCs w:val="24"/>
        </w:rPr>
        <w:t xml:space="preserve">, </w:t>
      </w:r>
      <w:proofErr w:type="spellStart"/>
      <w:r>
        <w:rPr>
          <w:b/>
          <w:sz w:val="24"/>
          <w:szCs w:val="24"/>
        </w:rPr>
        <w:t>Tablolar</w:t>
      </w:r>
      <w:proofErr w:type="spellEnd"/>
      <w:r>
        <w:rPr>
          <w:b/>
          <w:sz w:val="24"/>
          <w:szCs w:val="24"/>
        </w:rPr>
        <w:t xml:space="preserve">, </w:t>
      </w:r>
      <w:proofErr w:type="spellStart"/>
      <w:r>
        <w:rPr>
          <w:b/>
          <w:sz w:val="24"/>
          <w:szCs w:val="24"/>
        </w:rPr>
        <w:t>Di</w:t>
      </w:r>
      <w:r>
        <w:rPr>
          <w:b/>
          <w:spacing w:val="-2"/>
          <w:sz w:val="24"/>
          <w:szCs w:val="24"/>
        </w:rPr>
        <w:t>p</w:t>
      </w:r>
      <w:r>
        <w:rPr>
          <w:b/>
          <w:sz w:val="24"/>
          <w:szCs w:val="24"/>
        </w:rPr>
        <w:t>notlar</w:t>
      </w:r>
      <w:proofErr w:type="spellEnd"/>
      <w:r>
        <w:rPr>
          <w:b/>
          <w:sz w:val="24"/>
          <w:szCs w:val="24"/>
        </w:rPr>
        <w:t xml:space="preserve"> </w:t>
      </w:r>
      <w:proofErr w:type="spellStart"/>
      <w:r>
        <w:rPr>
          <w:b/>
          <w:sz w:val="24"/>
          <w:szCs w:val="24"/>
        </w:rPr>
        <w:t>ve</w:t>
      </w:r>
      <w:proofErr w:type="spellEnd"/>
      <w:r>
        <w:rPr>
          <w:b/>
          <w:sz w:val="24"/>
          <w:szCs w:val="24"/>
        </w:rPr>
        <w:t xml:space="preserve"> </w:t>
      </w:r>
      <w:proofErr w:type="spellStart"/>
      <w:r>
        <w:rPr>
          <w:b/>
          <w:spacing w:val="-2"/>
          <w:sz w:val="24"/>
          <w:szCs w:val="24"/>
        </w:rPr>
        <w:t>D</w:t>
      </w:r>
      <w:r>
        <w:rPr>
          <w:b/>
          <w:sz w:val="24"/>
          <w:szCs w:val="24"/>
        </w:rPr>
        <w:t>enklemler</w:t>
      </w:r>
      <w:proofErr w:type="spellEnd"/>
    </w:p>
    <w:p w14:paraId="0FB5D305" w14:textId="77777777" w:rsidR="00A67E91" w:rsidRDefault="00A67E91">
      <w:pPr>
        <w:spacing w:before="6" w:line="120" w:lineRule="exact"/>
        <w:rPr>
          <w:sz w:val="13"/>
          <w:szCs w:val="13"/>
        </w:rPr>
      </w:pPr>
    </w:p>
    <w:p w14:paraId="7A2A2D58" w14:textId="7F5CDB9B" w:rsidR="0064558A" w:rsidRDefault="00B9609C" w:rsidP="0064558A">
      <w:pPr>
        <w:spacing w:line="359" w:lineRule="auto"/>
        <w:ind w:right="73"/>
        <w:jc w:val="both"/>
        <w:rPr>
          <w:sz w:val="24"/>
          <w:szCs w:val="24"/>
        </w:rPr>
      </w:pPr>
      <w:proofErr w:type="spellStart"/>
      <w:r>
        <w:rPr>
          <w:sz w:val="24"/>
          <w:szCs w:val="24"/>
        </w:rPr>
        <w:t>Rapor</w:t>
      </w:r>
      <w:proofErr w:type="spellEnd"/>
      <w:r w:rsidR="00636028">
        <w:rPr>
          <w:spacing w:val="2"/>
          <w:sz w:val="24"/>
          <w:szCs w:val="24"/>
        </w:rPr>
        <w:t xml:space="preserve"> </w:t>
      </w:r>
      <w:proofErr w:type="spellStart"/>
      <w:r w:rsidR="00636028">
        <w:rPr>
          <w:spacing w:val="-2"/>
          <w:sz w:val="24"/>
          <w:szCs w:val="24"/>
        </w:rPr>
        <w:t>m</w:t>
      </w:r>
      <w:r w:rsidR="00636028">
        <w:rPr>
          <w:sz w:val="24"/>
          <w:szCs w:val="24"/>
        </w:rPr>
        <w:t>etni</w:t>
      </w:r>
      <w:proofErr w:type="spellEnd"/>
      <w:r w:rsidR="00636028">
        <w:rPr>
          <w:spacing w:val="2"/>
          <w:sz w:val="24"/>
          <w:szCs w:val="24"/>
        </w:rPr>
        <w:t xml:space="preserve"> </w:t>
      </w:r>
      <w:proofErr w:type="spellStart"/>
      <w:r w:rsidR="00636028">
        <w:rPr>
          <w:sz w:val="24"/>
          <w:szCs w:val="24"/>
        </w:rPr>
        <w:t>içinde</w:t>
      </w:r>
      <w:proofErr w:type="spellEnd"/>
      <w:r w:rsidR="00636028">
        <w:rPr>
          <w:spacing w:val="2"/>
          <w:sz w:val="24"/>
          <w:szCs w:val="24"/>
        </w:rPr>
        <w:t xml:space="preserve"> </w:t>
      </w:r>
      <w:proofErr w:type="spellStart"/>
      <w:r w:rsidR="00636028">
        <w:rPr>
          <w:sz w:val="24"/>
          <w:szCs w:val="24"/>
        </w:rPr>
        <w:t>sunulan</w:t>
      </w:r>
      <w:proofErr w:type="spellEnd"/>
      <w:r w:rsidR="00636028">
        <w:rPr>
          <w:sz w:val="24"/>
          <w:szCs w:val="24"/>
        </w:rPr>
        <w:t xml:space="preserve"> </w:t>
      </w:r>
      <w:proofErr w:type="spellStart"/>
      <w:r w:rsidR="00636028">
        <w:rPr>
          <w:sz w:val="24"/>
          <w:szCs w:val="24"/>
        </w:rPr>
        <w:t>şekil</w:t>
      </w:r>
      <w:proofErr w:type="spellEnd"/>
      <w:r w:rsidR="00636028">
        <w:rPr>
          <w:spacing w:val="1"/>
          <w:sz w:val="24"/>
          <w:szCs w:val="24"/>
        </w:rPr>
        <w:t xml:space="preserve"> </w:t>
      </w:r>
      <w:proofErr w:type="spellStart"/>
      <w:r w:rsidR="00636028">
        <w:rPr>
          <w:sz w:val="24"/>
          <w:szCs w:val="24"/>
        </w:rPr>
        <w:t>ve</w:t>
      </w:r>
      <w:proofErr w:type="spellEnd"/>
      <w:r w:rsidR="00636028">
        <w:rPr>
          <w:spacing w:val="1"/>
          <w:sz w:val="24"/>
          <w:szCs w:val="24"/>
        </w:rPr>
        <w:t xml:space="preserve"> </w:t>
      </w:r>
      <w:proofErr w:type="spellStart"/>
      <w:r w:rsidR="00636028">
        <w:rPr>
          <w:sz w:val="24"/>
          <w:szCs w:val="24"/>
        </w:rPr>
        <w:t>tablolar</w:t>
      </w:r>
      <w:proofErr w:type="spellEnd"/>
      <w:r w:rsidR="00636028">
        <w:rPr>
          <w:sz w:val="24"/>
          <w:szCs w:val="24"/>
        </w:rPr>
        <w:t>,</w:t>
      </w:r>
      <w:r w:rsidR="00636028">
        <w:rPr>
          <w:spacing w:val="2"/>
          <w:sz w:val="24"/>
          <w:szCs w:val="24"/>
        </w:rPr>
        <w:t xml:space="preserve"> </w:t>
      </w:r>
      <w:proofErr w:type="spellStart"/>
      <w:r w:rsidR="00636028">
        <w:rPr>
          <w:sz w:val="24"/>
          <w:szCs w:val="24"/>
        </w:rPr>
        <w:t>sayfa</w:t>
      </w:r>
      <w:proofErr w:type="spellEnd"/>
      <w:r w:rsidR="00636028">
        <w:rPr>
          <w:spacing w:val="1"/>
          <w:sz w:val="24"/>
          <w:szCs w:val="24"/>
        </w:rPr>
        <w:t xml:space="preserve"> </w:t>
      </w:r>
      <w:proofErr w:type="spellStart"/>
      <w:r w:rsidR="00636028">
        <w:rPr>
          <w:sz w:val="24"/>
          <w:szCs w:val="24"/>
        </w:rPr>
        <w:t>düzeni</w:t>
      </w:r>
      <w:proofErr w:type="spellEnd"/>
      <w:r w:rsidR="00636028">
        <w:rPr>
          <w:spacing w:val="1"/>
          <w:sz w:val="24"/>
          <w:szCs w:val="24"/>
        </w:rPr>
        <w:t xml:space="preserve"> </w:t>
      </w:r>
      <w:proofErr w:type="spellStart"/>
      <w:r w:rsidR="00636028">
        <w:rPr>
          <w:sz w:val="24"/>
          <w:szCs w:val="24"/>
        </w:rPr>
        <w:t>esaslar</w:t>
      </w:r>
      <w:r w:rsidR="00636028">
        <w:rPr>
          <w:spacing w:val="1"/>
          <w:sz w:val="24"/>
          <w:szCs w:val="24"/>
        </w:rPr>
        <w:t>ı</w:t>
      </w:r>
      <w:r w:rsidR="00636028">
        <w:rPr>
          <w:spacing w:val="-1"/>
          <w:sz w:val="24"/>
          <w:szCs w:val="24"/>
        </w:rPr>
        <w:t>n</w:t>
      </w:r>
      <w:r w:rsidR="00636028">
        <w:rPr>
          <w:sz w:val="24"/>
          <w:szCs w:val="24"/>
        </w:rPr>
        <w:t>a</w:t>
      </w:r>
      <w:proofErr w:type="spellEnd"/>
      <w:r w:rsidR="00636028">
        <w:rPr>
          <w:spacing w:val="2"/>
          <w:sz w:val="24"/>
          <w:szCs w:val="24"/>
        </w:rPr>
        <w:t xml:space="preserve"> </w:t>
      </w:r>
      <w:proofErr w:type="spellStart"/>
      <w:r w:rsidR="00636028">
        <w:rPr>
          <w:spacing w:val="-1"/>
          <w:sz w:val="24"/>
          <w:szCs w:val="24"/>
        </w:rPr>
        <w:t>u</w:t>
      </w:r>
      <w:r w:rsidR="00636028">
        <w:rPr>
          <w:spacing w:val="1"/>
          <w:sz w:val="24"/>
          <w:szCs w:val="24"/>
        </w:rPr>
        <w:t>y</w:t>
      </w:r>
      <w:r w:rsidR="00636028">
        <w:rPr>
          <w:spacing w:val="-1"/>
          <w:sz w:val="24"/>
          <w:szCs w:val="24"/>
        </w:rPr>
        <w:t>m</w:t>
      </w:r>
      <w:r w:rsidR="00636028">
        <w:rPr>
          <w:sz w:val="24"/>
          <w:szCs w:val="24"/>
        </w:rPr>
        <w:t>ak</w:t>
      </w:r>
      <w:proofErr w:type="spellEnd"/>
      <w:r w:rsidR="00636028">
        <w:rPr>
          <w:sz w:val="24"/>
          <w:szCs w:val="24"/>
        </w:rPr>
        <w:t xml:space="preserve"> </w:t>
      </w:r>
      <w:proofErr w:type="spellStart"/>
      <w:r w:rsidR="00636028">
        <w:rPr>
          <w:sz w:val="24"/>
          <w:szCs w:val="24"/>
        </w:rPr>
        <w:t>şar</w:t>
      </w:r>
      <w:r w:rsidR="00636028">
        <w:rPr>
          <w:spacing w:val="-1"/>
          <w:sz w:val="24"/>
          <w:szCs w:val="24"/>
        </w:rPr>
        <w:t>t</w:t>
      </w:r>
      <w:r w:rsidR="00636028">
        <w:rPr>
          <w:sz w:val="24"/>
          <w:szCs w:val="24"/>
        </w:rPr>
        <w:t>ı</w:t>
      </w:r>
      <w:proofErr w:type="spellEnd"/>
      <w:r w:rsidR="00636028">
        <w:rPr>
          <w:spacing w:val="1"/>
          <w:sz w:val="24"/>
          <w:szCs w:val="24"/>
        </w:rPr>
        <w:t xml:space="preserve"> </w:t>
      </w:r>
      <w:proofErr w:type="spellStart"/>
      <w:r w:rsidR="00636028">
        <w:rPr>
          <w:sz w:val="24"/>
          <w:szCs w:val="24"/>
        </w:rPr>
        <w:t>ile</w:t>
      </w:r>
      <w:proofErr w:type="spellEnd"/>
      <w:r w:rsidR="00636028">
        <w:rPr>
          <w:sz w:val="24"/>
          <w:szCs w:val="24"/>
        </w:rPr>
        <w:t xml:space="preserve"> </w:t>
      </w:r>
      <w:proofErr w:type="spellStart"/>
      <w:r w:rsidR="00636028">
        <w:rPr>
          <w:spacing w:val="-2"/>
          <w:sz w:val="24"/>
          <w:szCs w:val="24"/>
        </w:rPr>
        <w:t>m</w:t>
      </w:r>
      <w:r w:rsidR="00636028">
        <w:rPr>
          <w:sz w:val="24"/>
          <w:szCs w:val="24"/>
        </w:rPr>
        <w:t>etinde</w:t>
      </w:r>
      <w:proofErr w:type="spellEnd"/>
      <w:r w:rsidR="00636028">
        <w:rPr>
          <w:sz w:val="24"/>
          <w:szCs w:val="24"/>
        </w:rPr>
        <w:t xml:space="preserve"> ilk </w:t>
      </w:r>
      <w:proofErr w:type="spellStart"/>
      <w:r w:rsidR="00636028">
        <w:rPr>
          <w:sz w:val="24"/>
          <w:szCs w:val="24"/>
        </w:rPr>
        <w:t>söz</w:t>
      </w:r>
      <w:proofErr w:type="spellEnd"/>
      <w:r w:rsidR="00636028">
        <w:rPr>
          <w:sz w:val="24"/>
          <w:szCs w:val="24"/>
        </w:rPr>
        <w:t xml:space="preserve"> </w:t>
      </w:r>
      <w:proofErr w:type="spellStart"/>
      <w:r w:rsidR="00636028">
        <w:rPr>
          <w:sz w:val="24"/>
          <w:szCs w:val="24"/>
        </w:rPr>
        <w:t>edildikleri</w:t>
      </w:r>
      <w:proofErr w:type="spellEnd"/>
      <w:r w:rsidR="00636028">
        <w:rPr>
          <w:sz w:val="24"/>
          <w:szCs w:val="24"/>
        </w:rPr>
        <w:t xml:space="preserve"> </w:t>
      </w:r>
      <w:proofErr w:type="spellStart"/>
      <w:r w:rsidR="00636028">
        <w:rPr>
          <w:sz w:val="24"/>
          <w:szCs w:val="24"/>
        </w:rPr>
        <w:t>yerden</w:t>
      </w:r>
      <w:proofErr w:type="spellEnd"/>
      <w:r w:rsidR="00636028">
        <w:rPr>
          <w:sz w:val="24"/>
          <w:szCs w:val="24"/>
        </w:rPr>
        <w:t xml:space="preserve"> </w:t>
      </w:r>
      <w:proofErr w:type="spellStart"/>
      <w:r w:rsidR="00636028">
        <w:rPr>
          <w:sz w:val="24"/>
          <w:szCs w:val="24"/>
        </w:rPr>
        <w:t>sonra</w:t>
      </w:r>
      <w:proofErr w:type="spellEnd"/>
      <w:r w:rsidR="00636028">
        <w:rPr>
          <w:sz w:val="24"/>
          <w:szCs w:val="24"/>
        </w:rPr>
        <w:t xml:space="preserve"> </w:t>
      </w:r>
      <w:proofErr w:type="spellStart"/>
      <w:r w:rsidR="00636028">
        <w:rPr>
          <w:sz w:val="24"/>
          <w:szCs w:val="24"/>
        </w:rPr>
        <w:t>ol</w:t>
      </w:r>
      <w:r w:rsidR="00636028">
        <w:rPr>
          <w:spacing w:val="-2"/>
          <w:sz w:val="24"/>
          <w:szCs w:val="24"/>
        </w:rPr>
        <w:t>m</w:t>
      </w:r>
      <w:r w:rsidR="00636028">
        <w:rPr>
          <w:sz w:val="24"/>
          <w:szCs w:val="24"/>
        </w:rPr>
        <w:t>ak</w:t>
      </w:r>
      <w:proofErr w:type="spellEnd"/>
      <w:r w:rsidR="00636028">
        <w:rPr>
          <w:sz w:val="24"/>
          <w:szCs w:val="24"/>
        </w:rPr>
        <w:t xml:space="preserve"> </w:t>
      </w:r>
      <w:proofErr w:type="spellStart"/>
      <w:r w:rsidR="00636028">
        <w:rPr>
          <w:sz w:val="24"/>
          <w:szCs w:val="24"/>
        </w:rPr>
        <w:t>üzere</w:t>
      </w:r>
      <w:proofErr w:type="spellEnd"/>
      <w:r w:rsidR="00636028">
        <w:rPr>
          <w:sz w:val="24"/>
          <w:szCs w:val="24"/>
        </w:rPr>
        <w:t xml:space="preserve">, </w:t>
      </w:r>
      <w:proofErr w:type="spellStart"/>
      <w:r w:rsidR="00636028">
        <w:rPr>
          <w:spacing w:val="-2"/>
          <w:sz w:val="24"/>
          <w:szCs w:val="24"/>
        </w:rPr>
        <w:t>m</w:t>
      </w:r>
      <w:r w:rsidR="00636028">
        <w:rPr>
          <w:spacing w:val="1"/>
          <w:sz w:val="24"/>
          <w:szCs w:val="24"/>
        </w:rPr>
        <w:t>ü</w:t>
      </w:r>
      <w:r w:rsidR="00636028">
        <w:rPr>
          <w:sz w:val="24"/>
          <w:szCs w:val="24"/>
        </w:rPr>
        <w:t>mkün</w:t>
      </w:r>
      <w:proofErr w:type="spellEnd"/>
      <w:r w:rsidR="00636028">
        <w:rPr>
          <w:sz w:val="24"/>
          <w:szCs w:val="24"/>
        </w:rPr>
        <w:t xml:space="preserve"> </w:t>
      </w:r>
      <w:proofErr w:type="spellStart"/>
      <w:r w:rsidR="00636028">
        <w:rPr>
          <w:sz w:val="24"/>
          <w:szCs w:val="24"/>
        </w:rPr>
        <w:t>old</w:t>
      </w:r>
      <w:r w:rsidR="00636028">
        <w:rPr>
          <w:spacing w:val="-1"/>
          <w:sz w:val="24"/>
          <w:szCs w:val="24"/>
        </w:rPr>
        <w:t>u</w:t>
      </w:r>
      <w:r w:rsidR="00636028">
        <w:rPr>
          <w:sz w:val="24"/>
          <w:szCs w:val="24"/>
        </w:rPr>
        <w:t>ğu</w:t>
      </w:r>
      <w:proofErr w:type="spellEnd"/>
      <w:r w:rsidR="00636028">
        <w:rPr>
          <w:sz w:val="24"/>
          <w:szCs w:val="24"/>
        </w:rPr>
        <w:t xml:space="preserve"> </w:t>
      </w:r>
      <w:proofErr w:type="spellStart"/>
      <w:r w:rsidR="00636028">
        <w:rPr>
          <w:sz w:val="24"/>
          <w:szCs w:val="24"/>
        </w:rPr>
        <w:t>kadar</w:t>
      </w:r>
      <w:proofErr w:type="spellEnd"/>
      <w:r w:rsidR="00636028">
        <w:rPr>
          <w:sz w:val="24"/>
          <w:szCs w:val="24"/>
        </w:rPr>
        <w:t xml:space="preserve"> </w:t>
      </w:r>
      <w:proofErr w:type="spellStart"/>
      <w:r w:rsidR="00636028">
        <w:rPr>
          <w:sz w:val="24"/>
          <w:szCs w:val="24"/>
        </w:rPr>
        <w:t>yak</w:t>
      </w:r>
      <w:r w:rsidR="00636028">
        <w:rPr>
          <w:spacing w:val="1"/>
          <w:sz w:val="24"/>
          <w:szCs w:val="24"/>
        </w:rPr>
        <w:t>ı</w:t>
      </w:r>
      <w:r w:rsidR="00636028">
        <w:rPr>
          <w:sz w:val="24"/>
          <w:szCs w:val="24"/>
        </w:rPr>
        <w:t>na</w:t>
      </w:r>
      <w:proofErr w:type="spellEnd"/>
      <w:r w:rsidR="00636028">
        <w:rPr>
          <w:sz w:val="24"/>
          <w:szCs w:val="24"/>
        </w:rPr>
        <w:t xml:space="preserve"> </w:t>
      </w:r>
      <w:proofErr w:type="spellStart"/>
      <w:r w:rsidR="00636028">
        <w:rPr>
          <w:sz w:val="24"/>
          <w:szCs w:val="24"/>
        </w:rPr>
        <w:t>yerle</w:t>
      </w:r>
      <w:r w:rsidR="00636028">
        <w:rPr>
          <w:spacing w:val="-1"/>
          <w:sz w:val="24"/>
          <w:szCs w:val="24"/>
        </w:rPr>
        <w:t>ş</w:t>
      </w:r>
      <w:r w:rsidR="00636028">
        <w:rPr>
          <w:sz w:val="24"/>
          <w:szCs w:val="24"/>
        </w:rPr>
        <w:t>tirilir</w:t>
      </w:r>
      <w:proofErr w:type="spellEnd"/>
      <w:r w:rsidR="00636028">
        <w:rPr>
          <w:sz w:val="24"/>
          <w:szCs w:val="24"/>
        </w:rPr>
        <w:t>.</w:t>
      </w:r>
      <w:r w:rsidR="00636028">
        <w:rPr>
          <w:spacing w:val="1"/>
          <w:sz w:val="24"/>
          <w:szCs w:val="24"/>
        </w:rPr>
        <w:t xml:space="preserve"> </w:t>
      </w:r>
      <w:proofErr w:type="spellStart"/>
      <w:r w:rsidR="00636028">
        <w:rPr>
          <w:sz w:val="24"/>
          <w:szCs w:val="24"/>
        </w:rPr>
        <w:t>Birden</w:t>
      </w:r>
      <w:proofErr w:type="spellEnd"/>
      <w:r w:rsidR="00636028">
        <w:rPr>
          <w:spacing w:val="1"/>
          <w:sz w:val="24"/>
          <w:szCs w:val="24"/>
        </w:rPr>
        <w:t xml:space="preserve"> </w:t>
      </w:r>
      <w:proofErr w:type="spellStart"/>
      <w:r w:rsidR="00636028">
        <w:rPr>
          <w:sz w:val="24"/>
          <w:szCs w:val="24"/>
        </w:rPr>
        <w:t>fazla</w:t>
      </w:r>
      <w:proofErr w:type="spellEnd"/>
      <w:r w:rsidR="00636028">
        <w:rPr>
          <w:spacing w:val="1"/>
          <w:sz w:val="24"/>
          <w:szCs w:val="24"/>
        </w:rPr>
        <w:t xml:space="preserve"> </w:t>
      </w:r>
      <w:proofErr w:type="spellStart"/>
      <w:r w:rsidR="00636028">
        <w:rPr>
          <w:sz w:val="24"/>
          <w:szCs w:val="24"/>
        </w:rPr>
        <w:t>tablo</w:t>
      </w:r>
      <w:proofErr w:type="spellEnd"/>
      <w:r w:rsidR="00636028">
        <w:rPr>
          <w:spacing w:val="1"/>
          <w:sz w:val="24"/>
          <w:szCs w:val="24"/>
        </w:rPr>
        <w:t xml:space="preserve"> </w:t>
      </w:r>
      <w:proofErr w:type="spellStart"/>
      <w:r w:rsidR="00636028">
        <w:rPr>
          <w:sz w:val="24"/>
          <w:szCs w:val="24"/>
        </w:rPr>
        <w:t>veya</w:t>
      </w:r>
      <w:proofErr w:type="spellEnd"/>
      <w:r w:rsidR="00636028">
        <w:rPr>
          <w:spacing w:val="1"/>
          <w:sz w:val="24"/>
          <w:szCs w:val="24"/>
        </w:rPr>
        <w:t xml:space="preserve"> </w:t>
      </w:r>
      <w:proofErr w:type="spellStart"/>
      <w:r w:rsidR="00636028">
        <w:rPr>
          <w:sz w:val="24"/>
          <w:szCs w:val="24"/>
        </w:rPr>
        <w:t>şekil</w:t>
      </w:r>
      <w:proofErr w:type="spellEnd"/>
      <w:r w:rsidR="00636028">
        <w:rPr>
          <w:spacing w:val="1"/>
          <w:sz w:val="24"/>
          <w:szCs w:val="24"/>
        </w:rPr>
        <w:t xml:space="preserve"> </w:t>
      </w:r>
      <w:proofErr w:type="spellStart"/>
      <w:r w:rsidR="00636028">
        <w:rPr>
          <w:sz w:val="24"/>
          <w:szCs w:val="24"/>
        </w:rPr>
        <w:t>a</w:t>
      </w:r>
      <w:r w:rsidR="00636028">
        <w:rPr>
          <w:spacing w:val="-1"/>
          <w:sz w:val="24"/>
          <w:szCs w:val="24"/>
        </w:rPr>
        <w:t>y</w:t>
      </w:r>
      <w:r w:rsidR="00636028">
        <w:rPr>
          <w:sz w:val="24"/>
          <w:szCs w:val="24"/>
        </w:rPr>
        <w:t>nı</w:t>
      </w:r>
      <w:proofErr w:type="spellEnd"/>
      <w:r w:rsidR="00636028">
        <w:rPr>
          <w:spacing w:val="1"/>
          <w:sz w:val="24"/>
          <w:szCs w:val="24"/>
        </w:rPr>
        <w:t xml:space="preserve"> </w:t>
      </w:r>
      <w:proofErr w:type="spellStart"/>
      <w:r w:rsidR="00636028">
        <w:rPr>
          <w:sz w:val="24"/>
          <w:szCs w:val="24"/>
        </w:rPr>
        <w:t>sayfaya</w:t>
      </w:r>
      <w:proofErr w:type="spellEnd"/>
      <w:r w:rsidR="00636028">
        <w:rPr>
          <w:spacing w:val="1"/>
          <w:sz w:val="24"/>
          <w:szCs w:val="24"/>
        </w:rPr>
        <w:t xml:space="preserve"> </w:t>
      </w:r>
      <w:proofErr w:type="spellStart"/>
      <w:r w:rsidR="00636028">
        <w:rPr>
          <w:sz w:val="24"/>
          <w:szCs w:val="24"/>
        </w:rPr>
        <w:t>yerle</w:t>
      </w:r>
      <w:r w:rsidR="00636028">
        <w:rPr>
          <w:spacing w:val="-1"/>
          <w:sz w:val="24"/>
          <w:szCs w:val="24"/>
        </w:rPr>
        <w:t>ş</w:t>
      </w:r>
      <w:r w:rsidR="00636028">
        <w:rPr>
          <w:sz w:val="24"/>
          <w:szCs w:val="24"/>
        </w:rPr>
        <w:t>tirilebilir</w:t>
      </w:r>
      <w:proofErr w:type="spellEnd"/>
      <w:r w:rsidR="00636028">
        <w:rPr>
          <w:sz w:val="24"/>
          <w:szCs w:val="24"/>
        </w:rPr>
        <w:t xml:space="preserve">. </w:t>
      </w:r>
      <w:proofErr w:type="spellStart"/>
      <w:r w:rsidR="00636028">
        <w:rPr>
          <w:sz w:val="24"/>
          <w:szCs w:val="24"/>
        </w:rPr>
        <w:t>Ancak</w:t>
      </w:r>
      <w:proofErr w:type="spellEnd"/>
      <w:r w:rsidR="00636028">
        <w:rPr>
          <w:sz w:val="24"/>
          <w:szCs w:val="24"/>
        </w:rPr>
        <w:t xml:space="preserve"> </w:t>
      </w:r>
      <w:proofErr w:type="spellStart"/>
      <w:r w:rsidR="00636028">
        <w:rPr>
          <w:sz w:val="24"/>
          <w:szCs w:val="24"/>
        </w:rPr>
        <w:t>iki</w:t>
      </w:r>
      <w:proofErr w:type="spellEnd"/>
      <w:r w:rsidR="00636028">
        <w:rPr>
          <w:sz w:val="24"/>
          <w:szCs w:val="24"/>
        </w:rPr>
        <w:t xml:space="preserve"> </w:t>
      </w:r>
      <w:proofErr w:type="spellStart"/>
      <w:r w:rsidR="00636028">
        <w:rPr>
          <w:sz w:val="24"/>
          <w:szCs w:val="24"/>
        </w:rPr>
        <w:t>sayfadan</w:t>
      </w:r>
      <w:proofErr w:type="spellEnd"/>
      <w:r w:rsidR="00636028">
        <w:rPr>
          <w:spacing w:val="1"/>
          <w:sz w:val="24"/>
          <w:szCs w:val="24"/>
        </w:rPr>
        <w:t xml:space="preserve"> </w:t>
      </w:r>
      <w:proofErr w:type="spellStart"/>
      <w:r w:rsidR="00636028">
        <w:rPr>
          <w:sz w:val="24"/>
          <w:szCs w:val="24"/>
        </w:rPr>
        <w:t>daha</w:t>
      </w:r>
      <w:proofErr w:type="spellEnd"/>
      <w:r w:rsidR="00636028">
        <w:rPr>
          <w:spacing w:val="1"/>
          <w:sz w:val="24"/>
          <w:szCs w:val="24"/>
        </w:rPr>
        <w:t xml:space="preserve"> </w:t>
      </w:r>
      <w:proofErr w:type="spellStart"/>
      <w:r w:rsidR="00636028">
        <w:rPr>
          <w:sz w:val="24"/>
          <w:szCs w:val="24"/>
        </w:rPr>
        <w:t>fazla</w:t>
      </w:r>
      <w:proofErr w:type="spellEnd"/>
      <w:r w:rsidR="00636028">
        <w:rPr>
          <w:spacing w:val="1"/>
          <w:sz w:val="24"/>
          <w:szCs w:val="24"/>
        </w:rPr>
        <w:t xml:space="preserve"> </w:t>
      </w:r>
      <w:proofErr w:type="spellStart"/>
      <w:r w:rsidR="00636028">
        <w:rPr>
          <w:sz w:val="24"/>
          <w:szCs w:val="24"/>
        </w:rPr>
        <w:t>sürekli</w:t>
      </w:r>
      <w:proofErr w:type="spellEnd"/>
      <w:r w:rsidR="00636028">
        <w:rPr>
          <w:sz w:val="24"/>
          <w:szCs w:val="24"/>
        </w:rPr>
        <w:t xml:space="preserve"> </w:t>
      </w:r>
      <w:proofErr w:type="spellStart"/>
      <w:r w:rsidR="00636028">
        <w:rPr>
          <w:spacing w:val="-1"/>
          <w:sz w:val="24"/>
          <w:szCs w:val="24"/>
        </w:rPr>
        <w:t>ş</w:t>
      </w:r>
      <w:r w:rsidR="00636028">
        <w:rPr>
          <w:sz w:val="24"/>
          <w:szCs w:val="24"/>
        </w:rPr>
        <w:t>ekil</w:t>
      </w:r>
      <w:proofErr w:type="spellEnd"/>
      <w:r w:rsidR="00636028">
        <w:rPr>
          <w:spacing w:val="1"/>
          <w:sz w:val="24"/>
          <w:szCs w:val="24"/>
        </w:rPr>
        <w:t xml:space="preserve"> </w:t>
      </w:r>
      <w:proofErr w:type="spellStart"/>
      <w:r w:rsidR="00636028">
        <w:rPr>
          <w:spacing w:val="-1"/>
          <w:sz w:val="24"/>
          <w:szCs w:val="24"/>
        </w:rPr>
        <w:t>v</w:t>
      </w:r>
      <w:r w:rsidR="00636028">
        <w:rPr>
          <w:sz w:val="24"/>
          <w:szCs w:val="24"/>
        </w:rPr>
        <w:t>eya</w:t>
      </w:r>
      <w:proofErr w:type="spellEnd"/>
      <w:r w:rsidR="00636028">
        <w:rPr>
          <w:spacing w:val="1"/>
          <w:sz w:val="24"/>
          <w:szCs w:val="24"/>
        </w:rPr>
        <w:t xml:space="preserve"> </w:t>
      </w:r>
      <w:proofErr w:type="spellStart"/>
      <w:r w:rsidR="00636028">
        <w:rPr>
          <w:sz w:val="24"/>
          <w:szCs w:val="24"/>
        </w:rPr>
        <w:t>ta</w:t>
      </w:r>
      <w:r w:rsidR="00636028">
        <w:rPr>
          <w:spacing w:val="-1"/>
          <w:sz w:val="24"/>
          <w:szCs w:val="24"/>
        </w:rPr>
        <w:t>b</w:t>
      </w:r>
      <w:r w:rsidR="00636028">
        <w:rPr>
          <w:spacing w:val="1"/>
          <w:sz w:val="24"/>
          <w:szCs w:val="24"/>
        </w:rPr>
        <w:t>l</w:t>
      </w:r>
      <w:r w:rsidR="00636028">
        <w:rPr>
          <w:sz w:val="24"/>
          <w:szCs w:val="24"/>
        </w:rPr>
        <w:t>o</w:t>
      </w:r>
      <w:proofErr w:type="spellEnd"/>
      <w:r w:rsidR="00636028">
        <w:rPr>
          <w:spacing w:val="1"/>
          <w:sz w:val="24"/>
          <w:szCs w:val="24"/>
        </w:rPr>
        <w:t xml:space="preserve"> </w:t>
      </w:r>
      <w:proofErr w:type="spellStart"/>
      <w:r w:rsidR="00636028">
        <w:rPr>
          <w:spacing w:val="-1"/>
          <w:sz w:val="24"/>
          <w:szCs w:val="24"/>
        </w:rPr>
        <w:t>v</w:t>
      </w:r>
      <w:r w:rsidR="00636028">
        <w:rPr>
          <w:sz w:val="24"/>
          <w:szCs w:val="24"/>
        </w:rPr>
        <w:t>eril</w:t>
      </w:r>
      <w:r w:rsidR="00636028">
        <w:rPr>
          <w:spacing w:val="-2"/>
          <w:sz w:val="24"/>
          <w:szCs w:val="24"/>
        </w:rPr>
        <w:t>m</w:t>
      </w:r>
      <w:r w:rsidR="00636028">
        <w:rPr>
          <w:sz w:val="24"/>
          <w:szCs w:val="24"/>
        </w:rPr>
        <w:t>ez</w:t>
      </w:r>
      <w:proofErr w:type="spellEnd"/>
      <w:r w:rsidR="00636028">
        <w:rPr>
          <w:sz w:val="24"/>
          <w:szCs w:val="24"/>
        </w:rPr>
        <w:t>.</w:t>
      </w:r>
      <w:r w:rsidR="00636028">
        <w:rPr>
          <w:spacing w:val="1"/>
          <w:sz w:val="24"/>
          <w:szCs w:val="24"/>
        </w:rPr>
        <w:t xml:space="preserve"> </w:t>
      </w:r>
      <w:r w:rsidR="00636028">
        <w:rPr>
          <w:sz w:val="24"/>
          <w:szCs w:val="24"/>
        </w:rPr>
        <w:t>Bu</w:t>
      </w:r>
      <w:r w:rsidR="00636028">
        <w:rPr>
          <w:spacing w:val="1"/>
          <w:sz w:val="24"/>
          <w:szCs w:val="24"/>
        </w:rPr>
        <w:t xml:space="preserve"> </w:t>
      </w:r>
      <w:proofErr w:type="spellStart"/>
      <w:r w:rsidR="00636028">
        <w:rPr>
          <w:sz w:val="24"/>
          <w:szCs w:val="24"/>
        </w:rPr>
        <w:t>tür</w:t>
      </w:r>
      <w:proofErr w:type="spellEnd"/>
      <w:r w:rsidR="00636028">
        <w:rPr>
          <w:sz w:val="24"/>
          <w:szCs w:val="24"/>
        </w:rPr>
        <w:t xml:space="preserve"> </w:t>
      </w:r>
      <w:proofErr w:type="spellStart"/>
      <w:r w:rsidR="00636028">
        <w:rPr>
          <w:sz w:val="24"/>
          <w:szCs w:val="24"/>
        </w:rPr>
        <w:t>şekiller</w:t>
      </w:r>
      <w:proofErr w:type="spellEnd"/>
      <w:r w:rsidR="00636028">
        <w:rPr>
          <w:spacing w:val="1"/>
          <w:sz w:val="24"/>
          <w:szCs w:val="24"/>
        </w:rPr>
        <w:t xml:space="preserve"> </w:t>
      </w:r>
      <w:proofErr w:type="spellStart"/>
      <w:r w:rsidR="00636028">
        <w:rPr>
          <w:sz w:val="24"/>
          <w:szCs w:val="24"/>
        </w:rPr>
        <w:t>veya</w:t>
      </w:r>
      <w:proofErr w:type="spellEnd"/>
      <w:r w:rsidR="00636028">
        <w:rPr>
          <w:spacing w:val="1"/>
          <w:sz w:val="24"/>
          <w:szCs w:val="24"/>
        </w:rPr>
        <w:t xml:space="preserve"> </w:t>
      </w:r>
      <w:proofErr w:type="spellStart"/>
      <w:r w:rsidR="00636028">
        <w:rPr>
          <w:sz w:val="24"/>
          <w:szCs w:val="24"/>
        </w:rPr>
        <w:t>tablolar</w:t>
      </w:r>
      <w:proofErr w:type="spellEnd"/>
      <w:r w:rsidR="00636028">
        <w:rPr>
          <w:sz w:val="24"/>
          <w:szCs w:val="24"/>
        </w:rPr>
        <w:t xml:space="preserve"> </w:t>
      </w:r>
      <w:proofErr w:type="spellStart"/>
      <w:r w:rsidR="00636028">
        <w:rPr>
          <w:sz w:val="24"/>
          <w:szCs w:val="24"/>
        </w:rPr>
        <w:t>gerektiğinde</w:t>
      </w:r>
      <w:proofErr w:type="spellEnd"/>
      <w:r w:rsidR="00636028">
        <w:rPr>
          <w:spacing w:val="44"/>
          <w:sz w:val="24"/>
          <w:szCs w:val="24"/>
        </w:rPr>
        <w:t xml:space="preserve"> </w:t>
      </w:r>
      <w:proofErr w:type="spellStart"/>
      <w:r w:rsidR="00636028">
        <w:rPr>
          <w:sz w:val="24"/>
          <w:szCs w:val="24"/>
        </w:rPr>
        <w:t>ekler</w:t>
      </w:r>
      <w:r w:rsidR="00636028">
        <w:rPr>
          <w:spacing w:val="-1"/>
          <w:sz w:val="24"/>
          <w:szCs w:val="24"/>
        </w:rPr>
        <w:t>d</w:t>
      </w:r>
      <w:r w:rsidR="00636028">
        <w:rPr>
          <w:sz w:val="24"/>
          <w:szCs w:val="24"/>
        </w:rPr>
        <w:t>e</w:t>
      </w:r>
      <w:proofErr w:type="spellEnd"/>
      <w:r w:rsidR="00636028">
        <w:rPr>
          <w:spacing w:val="45"/>
          <w:sz w:val="24"/>
          <w:szCs w:val="24"/>
        </w:rPr>
        <w:t xml:space="preserve"> </w:t>
      </w:r>
      <w:proofErr w:type="spellStart"/>
      <w:r w:rsidR="00636028">
        <w:rPr>
          <w:sz w:val="24"/>
          <w:szCs w:val="24"/>
        </w:rPr>
        <w:t>ve</w:t>
      </w:r>
      <w:r w:rsidR="00636028">
        <w:rPr>
          <w:spacing w:val="-1"/>
          <w:sz w:val="24"/>
          <w:szCs w:val="24"/>
        </w:rPr>
        <w:t>r</w:t>
      </w:r>
      <w:r w:rsidR="00636028">
        <w:rPr>
          <w:sz w:val="24"/>
          <w:szCs w:val="24"/>
        </w:rPr>
        <w:t>ilebilir</w:t>
      </w:r>
      <w:proofErr w:type="spellEnd"/>
      <w:r w:rsidR="00636028">
        <w:rPr>
          <w:sz w:val="24"/>
          <w:szCs w:val="24"/>
        </w:rPr>
        <w:t xml:space="preserve">.  </w:t>
      </w:r>
      <w:r w:rsidR="00636028">
        <w:rPr>
          <w:spacing w:val="29"/>
          <w:sz w:val="24"/>
          <w:szCs w:val="24"/>
        </w:rPr>
        <w:t xml:space="preserve"> </w:t>
      </w:r>
      <w:proofErr w:type="spellStart"/>
      <w:r w:rsidR="00636028">
        <w:rPr>
          <w:sz w:val="24"/>
          <w:szCs w:val="24"/>
        </w:rPr>
        <w:t>Tablo</w:t>
      </w:r>
      <w:proofErr w:type="spellEnd"/>
      <w:r w:rsidR="00636028">
        <w:rPr>
          <w:spacing w:val="44"/>
          <w:sz w:val="24"/>
          <w:szCs w:val="24"/>
        </w:rPr>
        <w:t xml:space="preserve"> </w:t>
      </w:r>
      <w:proofErr w:type="spellStart"/>
      <w:r w:rsidR="00636028">
        <w:rPr>
          <w:sz w:val="24"/>
          <w:szCs w:val="24"/>
        </w:rPr>
        <w:t>ve</w:t>
      </w:r>
      <w:proofErr w:type="spellEnd"/>
      <w:r w:rsidR="00636028">
        <w:rPr>
          <w:spacing w:val="44"/>
          <w:sz w:val="24"/>
          <w:szCs w:val="24"/>
        </w:rPr>
        <w:t xml:space="preserve"> </w:t>
      </w:r>
      <w:proofErr w:type="spellStart"/>
      <w:r w:rsidR="00636028">
        <w:rPr>
          <w:sz w:val="24"/>
          <w:szCs w:val="24"/>
        </w:rPr>
        <w:t>şe</w:t>
      </w:r>
      <w:r w:rsidR="00636028">
        <w:rPr>
          <w:spacing w:val="-1"/>
          <w:sz w:val="24"/>
          <w:szCs w:val="24"/>
        </w:rPr>
        <w:t>k</w:t>
      </w:r>
      <w:r w:rsidR="00636028">
        <w:rPr>
          <w:sz w:val="24"/>
          <w:szCs w:val="24"/>
        </w:rPr>
        <w:t>iller</w:t>
      </w:r>
      <w:proofErr w:type="spellEnd"/>
      <w:r w:rsidR="00636028">
        <w:rPr>
          <w:spacing w:val="44"/>
          <w:sz w:val="24"/>
          <w:szCs w:val="24"/>
        </w:rPr>
        <w:t xml:space="preserve"> </w:t>
      </w:r>
      <w:r w:rsidR="00636028">
        <w:rPr>
          <w:sz w:val="24"/>
          <w:szCs w:val="24"/>
        </w:rPr>
        <w:t>ilk</w:t>
      </w:r>
      <w:r w:rsidR="00636028">
        <w:rPr>
          <w:spacing w:val="44"/>
          <w:sz w:val="24"/>
          <w:szCs w:val="24"/>
        </w:rPr>
        <w:t xml:space="preserve"> </w:t>
      </w:r>
      <w:proofErr w:type="spellStart"/>
      <w:r w:rsidR="00636028">
        <w:rPr>
          <w:sz w:val="24"/>
          <w:szCs w:val="24"/>
        </w:rPr>
        <w:t>rak</w:t>
      </w:r>
      <w:r w:rsidR="00636028">
        <w:rPr>
          <w:spacing w:val="-1"/>
          <w:sz w:val="24"/>
          <w:szCs w:val="24"/>
        </w:rPr>
        <w:t>a</w:t>
      </w:r>
      <w:r w:rsidR="00636028">
        <w:rPr>
          <w:sz w:val="24"/>
          <w:szCs w:val="24"/>
        </w:rPr>
        <w:t>m</w:t>
      </w:r>
      <w:proofErr w:type="spellEnd"/>
      <w:r w:rsidR="00636028">
        <w:rPr>
          <w:spacing w:val="42"/>
          <w:sz w:val="24"/>
          <w:szCs w:val="24"/>
        </w:rPr>
        <w:t xml:space="preserve"> </w:t>
      </w:r>
      <w:proofErr w:type="spellStart"/>
      <w:r w:rsidR="00636028">
        <w:rPr>
          <w:sz w:val="24"/>
          <w:szCs w:val="24"/>
        </w:rPr>
        <w:t>bölüm</w:t>
      </w:r>
      <w:proofErr w:type="spellEnd"/>
      <w:r w:rsidR="00636028">
        <w:rPr>
          <w:spacing w:val="42"/>
          <w:sz w:val="24"/>
          <w:szCs w:val="24"/>
        </w:rPr>
        <w:t xml:space="preserve"> </w:t>
      </w:r>
      <w:proofErr w:type="spellStart"/>
      <w:r w:rsidR="00636028">
        <w:rPr>
          <w:sz w:val="24"/>
          <w:szCs w:val="24"/>
        </w:rPr>
        <w:t>nu</w:t>
      </w:r>
      <w:r w:rsidR="00636028">
        <w:rPr>
          <w:spacing w:val="-2"/>
          <w:sz w:val="24"/>
          <w:szCs w:val="24"/>
        </w:rPr>
        <w:t>m</w:t>
      </w:r>
      <w:r w:rsidR="00636028">
        <w:rPr>
          <w:sz w:val="24"/>
          <w:szCs w:val="24"/>
        </w:rPr>
        <w:t>ara</w:t>
      </w:r>
      <w:r w:rsidR="00636028">
        <w:rPr>
          <w:spacing w:val="-1"/>
          <w:sz w:val="24"/>
          <w:szCs w:val="24"/>
        </w:rPr>
        <w:t>s</w:t>
      </w:r>
      <w:r w:rsidR="00636028">
        <w:rPr>
          <w:spacing w:val="1"/>
          <w:sz w:val="24"/>
          <w:szCs w:val="24"/>
        </w:rPr>
        <w:t>ı</w:t>
      </w:r>
      <w:proofErr w:type="spellEnd"/>
      <w:r w:rsidR="00636028">
        <w:rPr>
          <w:sz w:val="24"/>
          <w:szCs w:val="24"/>
        </w:rPr>
        <w:t>,</w:t>
      </w:r>
      <w:r w:rsidR="00636028">
        <w:rPr>
          <w:spacing w:val="44"/>
          <w:sz w:val="24"/>
          <w:szCs w:val="24"/>
        </w:rPr>
        <w:t xml:space="preserve"> </w:t>
      </w:r>
      <w:proofErr w:type="spellStart"/>
      <w:r w:rsidR="0064558A">
        <w:rPr>
          <w:sz w:val="24"/>
          <w:szCs w:val="24"/>
        </w:rPr>
        <w:t>ik</w:t>
      </w:r>
      <w:proofErr w:type="spellEnd"/>
      <w:r w:rsidR="0064558A" w:rsidRPr="0064558A">
        <w:rPr>
          <w:sz w:val="24"/>
          <w:szCs w:val="24"/>
        </w:rPr>
        <w:t xml:space="preserve"> </w:t>
      </w:r>
      <w:proofErr w:type="spellStart"/>
      <w:r w:rsidR="0064558A">
        <w:rPr>
          <w:sz w:val="24"/>
          <w:szCs w:val="24"/>
        </w:rPr>
        <w:t>rakam</w:t>
      </w:r>
      <w:proofErr w:type="spellEnd"/>
      <w:r w:rsidR="0064558A">
        <w:rPr>
          <w:sz w:val="24"/>
          <w:szCs w:val="24"/>
        </w:rPr>
        <w:t xml:space="preserve"> </w:t>
      </w:r>
      <w:proofErr w:type="spellStart"/>
      <w:r w:rsidR="0064558A">
        <w:rPr>
          <w:sz w:val="24"/>
          <w:szCs w:val="24"/>
        </w:rPr>
        <w:t>tablonun</w:t>
      </w:r>
      <w:proofErr w:type="spellEnd"/>
      <w:r w:rsidR="0064558A">
        <w:rPr>
          <w:spacing w:val="2"/>
          <w:sz w:val="24"/>
          <w:szCs w:val="24"/>
        </w:rPr>
        <w:t xml:space="preserve"> </w:t>
      </w:r>
      <w:proofErr w:type="spellStart"/>
      <w:r w:rsidR="0064558A">
        <w:rPr>
          <w:sz w:val="24"/>
          <w:szCs w:val="24"/>
        </w:rPr>
        <w:t>veya</w:t>
      </w:r>
      <w:proofErr w:type="spellEnd"/>
      <w:r w:rsidR="0064558A">
        <w:rPr>
          <w:spacing w:val="2"/>
          <w:sz w:val="24"/>
          <w:szCs w:val="24"/>
        </w:rPr>
        <w:t xml:space="preserve"> </w:t>
      </w:r>
      <w:proofErr w:type="spellStart"/>
      <w:r w:rsidR="0064558A">
        <w:rPr>
          <w:spacing w:val="-1"/>
          <w:sz w:val="24"/>
          <w:szCs w:val="24"/>
        </w:rPr>
        <w:t>şe</w:t>
      </w:r>
      <w:r w:rsidR="0064558A">
        <w:rPr>
          <w:sz w:val="24"/>
          <w:szCs w:val="24"/>
        </w:rPr>
        <w:t>klin</w:t>
      </w:r>
      <w:proofErr w:type="spellEnd"/>
      <w:r w:rsidR="0064558A">
        <w:rPr>
          <w:spacing w:val="3"/>
          <w:sz w:val="24"/>
          <w:szCs w:val="24"/>
        </w:rPr>
        <w:t xml:space="preserve"> </w:t>
      </w:r>
      <w:proofErr w:type="spellStart"/>
      <w:r w:rsidR="0064558A">
        <w:rPr>
          <w:sz w:val="24"/>
          <w:szCs w:val="24"/>
        </w:rPr>
        <w:t>b</w:t>
      </w:r>
      <w:r w:rsidR="0064558A">
        <w:rPr>
          <w:spacing w:val="-1"/>
          <w:sz w:val="24"/>
          <w:szCs w:val="24"/>
        </w:rPr>
        <w:t>ö</w:t>
      </w:r>
      <w:r w:rsidR="0064558A">
        <w:rPr>
          <w:sz w:val="24"/>
          <w:szCs w:val="24"/>
        </w:rPr>
        <w:t>lüm</w:t>
      </w:r>
      <w:proofErr w:type="spellEnd"/>
      <w:r w:rsidR="0064558A">
        <w:rPr>
          <w:sz w:val="24"/>
          <w:szCs w:val="24"/>
        </w:rPr>
        <w:t xml:space="preserve"> </w:t>
      </w:r>
      <w:proofErr w:type="spellStart"/>
      <w:r w:rsidR="0064558A">
        <w:rPr>
          <w:sz w:val="24"/>
          <w:szCs w:val="24"/>
        </w:rPr>
        <w:t>içinde</w:t>
      </w:r>
      <w:r w:rsidR="0064558A">
        <w:rPr>
          <w:spacing w:val="-1"/>
          <w:sz w:val="24"/>
          <w:szCs w:val="24"/>
        </w:rPr>
        <w:t>k</w:t>
      </w:r>
      <w:r w:rsidR="0064558A">
        <w:rPr>
          <w:sz w:val="24"/>
          <w:szCs w:val="24"/>
        </w:rPr>
        <w:t>i</w:t>
      </w:r>
      <w:proofErr w:type="spellEnd"/>
      <w:r w:rsidR="0064558A">
        <w:rPr>
          <w:spacing w:val="3"/>
          <w:sz w:val="24"/>
          <w:szCs w:val="24"/>
        </w:rPr>
        <w:t xml:space="preserve"> </w:t>
      </w:r>
      <w:proofErr w:type="spellStart"/>
      <w:r w:rsidR="0064558A">
        <w:rPr>
          <w:spacing w:val="-1"/>
          <w:sz w:val="24"/>
          <w:szCs w:val="24"/>
        </w:rPr>
        <w:t>s</w:t>
      </w:r>
      <w:r w:rsidR="0064558A">
        <w:rPr>
          <w:spacing w:val="1"/>
          <w:sz w:val="24"/>
          <w:szCs w:val="24"/>
        </w:rPr>
        <w:t>ı</w:t>
      </w:r>
      <w:r w:rsidR="0064558A">
        <w:rPr>
          <w:sz w:val="24"/>
          <w:szCs w:val="24"/>
        </w:rPr>
        <w:t>ra</w:t>
      </w:r>
      <w:proofErr w:type="spellEnd"/>
      <w:r w:rsidR="0064558A">
        <w:rPr>
          <w:spacing w:val="2"/>
          <w:sz w:val="24"/>
          <w:szCs w:val="24"/>
        </w:rPr>
        <w:t xml:space="preserve"> </w:t>
      </w:r>
      <w:proofErr w:type="spellStart"/>
      <w:r w:rsidR="0064558A">
        <w:rPr>
          <w:sz w:val="24"/>
          <w:szCs w:val="24"/>
        </w:rPr>
        <w:t>nu</w:t>
      </w:r>
      <w:r w:rsidR="0064558A">
        <w:rPr>
          <w:spacing w:val="-2"/>
          <w:sz w:val="24"/>
          <w:szCs w:val="24"/>
        </w:rPr>
        <w:t>m</w:t>
      </w:r>
      <w:r w:rsidR="0064558A">
        <w:rPr>
          <w:sz w:val="24"/>
          <w:szCs w:val="24"/>
        </w:rPr>
        <w:t>arası</w:t>
      </w:r>
      <w:proofErr w:type="spellEnd"/>
      <w:r w:rsidR="0064558A">
        <w:rPr>
          <w:spacing w:val="3"/>
          <w:sz w:val="24"/>
          <w:szCs w:val="24"/>
        </w:rPr>
        <w:t xml:space="preserve"> </w:t>
      </w:r>
      <w:proofErr w:type="spellStart"/>
      <w:r w:rsidR="0064558A">
        <w:rPr>
          <w:sz w:val="24"/>
          <w:szCs w:val="24"/>
        </w:rPr>
        <w:t>ol</w:t>
      </w:r>
      <w:r w:rsidR="0064558A">
        <w:rPr>
          <w:spacing w:val="-2"/>
          <w:sz w:val="24"/>
          <w:szCs w:val="24"/>
        </w:rPr>
        <w:t>m</w:t>
      </w:r>
      <w:r w:rsidR="0064558A">
        <w:rPr>
          <w:sz w:val="24"/>
          <w:szCs w:val="24"/>
        </w:rPr>
        <w:t>ak</w:t>
      </w:r>
      <w:proofErr w:type="spellEnd"/>
      <w:r w:rsidR="0064558A">
        <w:rPr>
          <w:spacing w:val="2"/>
          <w:sz w:val="24"/>
          <w:szCs w:val="24"/>
        </w:rPr>
        <w:t xml:space="preserve"> </w:t>
      </w:r>
      <w:proofErr w:type="spellStart"/>
      <w:r w:rsidR="0064558A">
        <w:rPr>
          <w:sz w:val="24"/>
          <w:szCs w:val="24"/>
        </w:rPr>
        <w:t>üzere</w:t>
      </w:r>
      <w:proofErr w:type="spellEnd"/>
      <w:r w:rsidR="0064558A">
        <w:rPr>
          <w:sz w:val="24"/>
          <w:szCs w:val="24"/>
        </w:rPr>
        <w:t>,</w:t>
      </w:r>
      <w:r w:rsidR="0064558A">
        <w:rPr>
          <w:spacing w:val="2"/>
          <w:sz w:val="24"/>
          <w:szCs w:val="24"/>
        </w:rPr>
        <w:t xml:space="preserve"> </w:t>
      </w:r>
      <w:r w:rsidR="0064558A">
        <w:rPr>
          <w:sz w:val="24"/>
          <w:szCs w:val="24"/>
        </w:rPr>
        <w:t>"</w:t>
      </w:r>
      <w:proofErr w:type="spellStart"/>
      <w:r w:rsidR="0064558A">
        <w:rPr>
          <w:sz w:val="24"/>
          <w:szCs w:val="24"/>
        </w:rPr>
        <w:t>Tablo</w:t>
      </w:r>
      <w:proofErr w:type="spellEnd"/>
      <w:r w:rsidR="0064558A">
        <w:rPr>
          <w:spacing w:val="2"/>
          <w:sz w:val="24"/>
          <w:szCs w:val="24"/>
        </w:rPr>
        <w:t xml:space="preserve"> </w:t>
      </w:r>
      <w:r w:rsidR="0064558A">
        <w:rPr>
          <w:sz w:val="24"/>
          <w:szCs w:val="24"/>
        </w:rPr>
        <w:t>1.2</w:t>
      </w:r>
      <w:r w:rsidR="0064558A">
        <w:rPr>
          <w:spacing w:val="2"/>
          <w:sz w:val="24"/>
          <w:szCs w:val="24"/>
        </w:rPr>
        <w:t>"</w:t>
      </w:r>
      <w:r w:rsidR="0064558A">
        <w:rPr>
          <w:sz w:val="24"/>
          <w:szCs w:val="24"/>
        </w:rPr>
        <w:t>, "</w:t>
      </w:r>
      <w:proofErr w:type="spellStart"/>
      <w:r w:rsidR="0064558A">
        <w:rPr>
          <w:sz w:val="24"/>
          <w:szCs w:val="24"/>
        </w:rPr>
        <w:t>Şekil</w:t>
      </w:r>
      <w:proofErr w:type="spellEnd"/>
      <w:r w:rsidR="0064558A">
        <w:rPr>
          <w:spacing w:val="2"/>
          <w:sz w:val="24"/>
          <w:szCs w:val="24"/>
        </w:rPr>
        <w:t xml:space="preserve"> </w:t>
      </w:r>
      <w:r w:rsidR="0064558A">
        <w:rPr>
          <w:sz w:val="24"/>
          <w:szCs w:val="24"/>
        </w:rPr>
        <w:t>1.l"</w:t>
      </w:r>
      <w:r w:rsidR="0064558A">
        <w:rPr>
          <w:spacing w:val="1"/>
          <w:sz w:val="24"/>
          <w:szCs w:val="24"/>
        </w:rPr>
        <w:t xml:space="preserve"> </w:t>
      </w:r>
      <w:proofErr w:type="spellStart"/>
      <w:r w:rsidR="0064558A">
        <w:rPr>
          <w:sz w:val="24"/>
          <w:szCs w:val="24"/>
        </w:rPr>
        <w:t>şeklinde</w:t>
      </w:r>
      <w:proofErr w:type="spellEnd"/>
      <w:r w:rsidR="0064558A">
        <w:rPr>
          <w:sz w:val="24"/>
          <w:szCs w:val="24"/>
        </w:rPr>
        <w:t>;</w:t>
      </w:r>
      <w:r w:rsidR="0064558A">
        <w:rPr>
          <w:spacing w:val="2"/>
          <w:sz w:val="24"/>
          <w:szCs w:val="24"/>
        </w:rPr>
        <w:t xml:space="preserve"> </w:t>
      </w:r>
      <w:proofErr w:type="spellStart"/>
      <w:r w:rsidR="0064558A">
        <w:rPr>
          <w:sz w:val="24"/>
          <w:szCs w:val="24"/>
        </w:rPr>
        <w:t>eklerde</w:t>
      </w:r>
      <w:proofErr w:type="spellEnd"/>
      <w:r w:rsidR="0064558A">
        <w:rPr>
          <w:spacing w:val="2"/>
          <w:sz w:val="24"/>
          <w:szCs w:val="24"/>
        </w:rPr>
        <w:t xml:space="preserve"> </w:t>
      </w:r>
      <w:proofErr w:type="spellStart"/>
      <w:r w:rsidR="0064558A">
        <w:rPr>
          <w:sz w:val="24"/>
          <w:szCs w:val="24"/>
        </w:rPr>
        <w:t>ise</w:t>
      </w:r>
      <w:proofErr w:type="spellEnd"/>
      <w:r w:rsidR="0064558A">
        <w:rPr>
          <w:spacing w:val="2"/>
          <w:sz w:val="24"/>
          <w:szCs w:val="24"/>
        </w:rPr>
        <w:t xml:space="preserve"> </w:t>
      </w:r>
      <w:r w:rsidR="0064558A">
        <w:rPr>
          <w:sz w:val="24"/>
          <w:szCs w:val="24"/>
        </w:rPr>
        <w:t>"</w:t>
      </w:r>
      <w:r w:rsidR="0064558A">
        <w:rPr>
          <w:spacing w:val="-1"/>
          <w:sz w:val="24"/>
          <w:szCs w:val="24"/>
        </w:rPr>
        <w:t>E</w:t>
      </w:r>
      <w:r w:rsidR="0064558A">
        <w:rPr>
          <w:sz w:val="24"/>
          <w:szCs w:val="24"/>
        </w:rPr>
        <w:t>K</w:t>
      </w:r>
      <w:r w:rsidR="0064558A">
        <w:rPr>
          <w:spacing w:val="2"/>
          <w:sz w:val="24"/>
          <w:szCs w:val="24"/>
        </w:rPr>
        <w:t xml:space="preserve"> </w:t>
      </w:r>
      <w:r w:rsidR="0064558A">
        <w:rPr>
          <w:sz w:val="24"/>
          <w:szCs w:val="24"/>
        </w:rPr>
        <w:t>2-Tablo</w:t>
      </w:r>
      <w:r w:rsidR="0064558A">
        <w:rPr>
          <w:spacing w:val="2"/>
          <w:sz w:val="24"/>
          <w:szCs w:val="24"/>
        </w:rPr>
        <w:t xml:space="preserve"> </w:t>
      </w:r>
      <w:r w:rsidR="0064558A">
        <w:rPr>
          <w:sz w:val="24"/>
          <w:szCs w:val="24"/>
        </w:rPr>
        <w:t>1",</w:t>
      </w:r>
      <w:r w:rsidR="0064558A">
        <w:rPr>
          <w:spacing w:val="2"/>
          <w:sz w:val="24"/>
          <w:szCs w:val="24"/>
        </w:rPr>
        <w:t xml:space="preserve"> </w:t>
      </w:r>
      <w:r w:rsidR="0064558A">
        <w:rPr>
          <w:sz w:val="24"/>
          <w:szCs w:val="24"/>
        </w:rPr>
        <w:t>"EK</w:t>
      </w:r>
      <w:r w:rsidR="0064558A">
        <w:rPr>
          <w:spacing w:val="2"/>
          <w:sz w:val="24"/>
          <w:szCs w:val="24"/>
        </w:rPr>
        <w:t xml:space="preserve"> </w:t>
      </w:r>
      <w:r w:rsidR="0064558A">
        <w:rPr>
          <w:sz w:val="24"/>
          <w:szCs w:val="24"/>
        </w:rPr>
        <w:t>1</w:t>
      </w:r>
      <w:r w:rsidR="0064558A">
        <w:rPr>
          <w:spacing w:val="-1"/>
          <w:sz w:val="24"/>
          <w:szCs w:val="24"/>
        </w:rPr>
        <w:t>-</w:t>
      </w:r>
      <w:r w:rsidR="0064558A">
        <w:rPr>
          <w:sz w:val="24"/>
          <w:szCs w:val="24"/>
        </w:rPr>
        <w:t>Şekil</w:t>
      </w:r>
      <w:r w:rsidR="0064558A">
        <w:rPr>
          <w:spacing w:val="2"/>
          <w:sz w:val="24"/>
          <w:szCs w:val="24"/>
        </w:rPr>
        <w:t xml:space="preserve"> </w:t>
      </w:r>
      <w:r w:rsidR="0064558A">
        <w:rPr>
          <w:sz w:val="24"/>
          <w:szCs w:val="24"/>
        </w:rPr>
        <w:t>3"</w:t>
      </w:r>
      <w:r w:rsidR="0064558A">
        <w:rPr>
          <w:spacing w:val="2"/>
          <w:sz w:val="24"/>
          <w:szCs w:val="24"/>
        </w:rPr>
        <w:t xml:space="preserve"> </w:t>
      </w:r>
      <w:proofErr w:type="spellStart"/>
      <w:r w:rsidR="0064558A">
        <w:rPr>
          <w:sz w:val="24"/>
          <w:szCs w:val="24"/>
        </w:rPr>
        <w:t>biçi</w:t>
      </w:r>
      <w:r w:rsidR="0064558A">
        <w:rPr>
          <w:spacing w:val="-2"/>
          <w:sz w:val="24"/>
          <w:szCs w:val="24"/>
        </w:rPr>
        <w:t>m</w:t>
      </w:r>
      <w:r w:rsidR="0064558A">
        <w:rPr>
          <w:spacing w:val="1"/>
          <w:sz w:val="24"/>
          <w:szCs w:val="24"/>
        </w:rPr>
        <w:t>i</w:t>
      </w:r>
      <w:r w:rsidR="0064558A">
        <w:rPr>
          <w:sz w:val="24"/>
          <w:szCs w:val="24"/>
        </w:rPr>
        <w:t>nde</w:t>
      </w:r>
      <w:proofErr w:type="spellEnd"/>
      <w:r w:rsidR="0064558A">
        <w:rPr>
          <w:spacing w:val="2"/>
          <w:sz w:val="24"/>
          <w:szCs w:val="24"/>
        </w:rPr>
        <w:t xml:space="preserve"> </w:t>
      </w:r>
      <w:proofErr w:type="spellStart"/>
      <w:r w:rsidR="0064558A">
        <w:rPr>
          <w:spacing w:val="-1"/>
          <w:sz w:val="24"/>
          <w:szCs w:val="24"/>
        </w:rPr>
        <w:t>s</w:t>
      </w:r>
      <w:r w:rsidR="0064558A">
        <w:rPr>
          <w:spacing w:val="1"/>
          <w:sz w:val="24"/>
          <w:szCs w:val="24"/>
        </w:rPr>
        <w:t>ı</w:t>
      </w:r>
      <w:r w:rsidR="0064558A">
        <w:rPr>
          <w:sz w:val="24"/>
          <w:szCs w:val="24"/>
        </w:rPr>
        <w:t>ra</w:t>
      </w:r>
      <w:proofErr w:type="spellEnd"/>
      <w:r w:rsidR="0064558A">
        <w:rPr>
          <w:sz w:val="24"/>
          <w:szCs w:val="24"/>
        </w:rPr>
        <w:t xml:space="preserve"> </w:t>
      </w:r>
      <w:proofErr w:type="spellStart"/>
      <w:r w:rsidR="0064558A">
        <w:rPr>
          <w:sz w:val="24"/>
          <w:szCs w:val="24"/>
        </w:rPr>
        <w:t>ile</w:t>
      </w:r>
      <w:proofErr w:type="spellEnd"/>
      <w:r w:rsidR="0064558A">
        <w:rPr>
          <w:sz w:val="24"/>
          <w:szCs w:val="24"/>
        </w:rPr>
        <w:t xml:space="preserve"> </w:t>
      </w:r>
      <w:proofErr w:type="spellStart"/>
      <w:r w:rsidR="0064558A">
        <w:rPr>
          <w:sz w:val="24"/>
          <w:szCs w:val="24"/>
        </w:rPr>
        <w:t>nu</w:t>
      </w:r>
      <w:r w:rsidR="0064558A">
        <w:rPr>
          <w:spacing w:val="-2"/>
          <w:sz w:val="24"/>
          <w:szCs w:val="24"/>
        </w:rPr>
        <w:t>m</w:t>
      </w:r>
      <w:r w:rsidR="0064558A">
        <w:rPr>
          <w:sz w:val="24"/>
          <w:szCs w:val="24"/>
        </w:rPr>
        <w:t>araland</w:t>
      </w:r>
      <w:r w:rsidR="0064558A">
        <w:rPr>
          <w:spacing w:val="-1"/>
          <w:sz w:val="24"/>
          <w:szCs w:val="24"/>
        </w:rPr>
        <w:t>ı</w:t>
      </w:r>
      <w:r w:rsidR="0064558A">
        <w:rPr>
          <w:sz w:val="24"/>
          <w:szCs w:val="24"/>
        </w:rPr>
        <w:t>r</w:t>
      </w:r>
      <w:r w:rsidR="0064558A">
        <w:rPr>
          <w:spacing w:val="1"/>
          <w:sz w:val="24"/>
          <w:szCs w:val="24"/>
        </w:rPr>
        <w:t>ı</w:t>
      </w:r>
      <w:r w:rsidR="0064558A">
        <w:rPr>
          <w:spacing w:val="-1"/>
          <w:sz w:val="24"/>
          <w:szCs w:val="24"/>
        </w:rPr>
        <w:t>l</w:t>
      </w:r>
      <w:r w:rsidR="0064558A">
        <w:rPr>
          <w:spacing w:val="1"/>
          <w:sz w:val="24"/>
          <w:szCs w:val="24"/>
        </w:rPr>
        <w:t>ı</w:t>
      </w:r>
      <w:r w:rsidR="0064558A">
        <w:rPr>
          <w:sz w:val="24"/>
          <w:szCs w:val="24"/>
        </w:rPr>
        <w:t>r</w:t>
      </w:r>
      <w:proofErr w:type="spellEnd"/>
      <w:r w:rsidR="0064558A">
        <w:rPr>
          <w:sz w:val="24"/>
          <w:szCs w:val="24"/>
        </w:rPr>
        <w:t>.</w:t>
      </w:r>
      <w:r w:rsidR="0064558A">
        <w:rPr>
          <w:spacing w:val="1"/>
          <w:sz w:val="24"/>
          <w:szCs w:val="24"/>
        </w:rPr>
        <w:t xml:space="preserve"> </w:t>
      </w:r>
      <w:proofErr w:type="spellStart"/>
      <w:r w:rsidR="00BE2BA7">
        <w:rPr>
          <w:sz w:val="24"/>
          <w:szCs w:val="24"/>
        </w:rPr>
        <w:t>Raporda</w:t>
      </w:r>
      <w:proofErr w:type="spellEnd"/>
      <w:r w:rsidR="0064558A">
        <w:rPr>
          <w:spacing w:val="1"/>
          <w:sz w:val="24"/>
          <w:szCs w:val="24"/>
        </w:rPr>
        <w:t xml:space="preserve"> </w:t>
      </w:r>
      <w:proofErr w:type="spellStart"/>
      <w:r w:rsidR="0064558A">
        <w:rPr>
          <w:sz w:val="24"/>
          <w:szCs w:val="24"/>
        </w:rPr>
        <w:t>verilen</w:t>
      </w:r>
      <w:proofErr w:type="spellEnd"/>
      <w:r w:rsidR="0064558A">
        <w:rPr>
          <w:sz w:val="24"/>
          <w:szCs w:val="24"/>
        </w:rPr>
        <w:t xml:space="preserve"> </w:t>
      </w:r>
      <w:proofErr w:type="spellStart"/>
      <w:r w:rsidR="0064558A">
        <w:rPr>
          <w:sz w:val="24"/>
          <w:szCs w:val="24"/>
        </w:rPr>
        <w:t>grafik</w:t>
      </w:r>
      <w:proofErr w:type="spellEnd"/>
      <w:r w:rsidR="0064558A">
        <w:rPr>
          <w:spacing w:val="1"/>
          <w:sz w:val="24"/>
          <w:szCs w:val="24"/>
        </w:rPr>
        <w:t xml:space="preserve"> </w:t>
      </w:r>
      <w:proofErr w:type="spellStart"/>
      <w:r w:rsidR="0064558A">
        <w:rPr>
          <w:spacing w:val="-1"/>
          <w:sz w:val="24"/>
          <w:szCs w:val="24"/>
        </w:rPr>
        <w:t>v</w:t>
      </w:r>
      <w:r w:rsidR="0064558A">
        <w:rPr>
          <w:sz w:val="24"/>
          <w:szCs w:val="24"/>
        </w:rPr>
        <w:t>e</w:t>
      </w:r>
      <w:proofErr w:type="spellEnd"/>
      <w:r w:rsidR="0064558A">
        <w:rPr>
          <w:spacing w:val="2"/>
          <w:sz w:val="24"/>
          <w:szCs w:val="24"/>
        </w:rPr>
        <w:t xml:space="preserve"> </w:t>
      </w:r>
      <w:proofErr w:type="spellStart"/>
      <w:r w:rsidR="0064558A">
        <w:rPr>
          <w:sz w:val="24"/>
          <w:szCs w:val="24"/>
        </w:rPr>
        <w:t>re</w:t>
      </w:r>
      <w:r w:rsidR="0064558A">
        <w:rPr>
          <w:spacing w:val="-1"/>
          <w:sz w:val="24"/>
          <w:szCs w:val="24"/>
        </w:rPr>
        <w:t>s</w:t>
      </w:r>
      <w:r w:rsidR="0064558A">
        <w:rPr>
          <w:spacing w:val="1"/>
          <w:sz w:val="24"/>
          <w:szCs w:val="24"/>
        </w:rPr>
        <w:t>i</w:t>
      </w:r>
      <w:r w:rsidR="0064558A">
        <w:rPr>
          <w:spacing w:val="-2"/>
          <w:sz w:val="24"/>
          <w:szCs w:val="24"/>
        </w:rPr>
        <w:t>m</w:t>
      </w:r>
      <w:r w:rsidR="0064558A">
        <w:rPr>
          <w:spacing w:val="1"/>
          <w:sz w:val="24"/>
          <w:szCs w:val="24"/>
        </w:rPr>
        <w:t>l</w:t>
      </w:r>
      <w:r w:rsidR="0064558A">
        <w:rPr>
          <w:sz w:val="24"/>
          <w:szCs w:val="24"/>
        </w:rPr>
        <w:t>er</w:t>
      </w:r>
      <w:proofErr w:type="spellEnd"/>
      <w:r w:rsidR="0064558A">
        <w:rPr>
          <w:spacing w:val="1"/>
          <w:sz w:val="24"/>
          <w:szCs w:val="24"/>
        </w:rPr>
        <w:t xml:space="preserve"> </w:t>
      </w:r>
      <w:r w:rsidR="0064558A">
        <w:rPr>
          <w:sz w:val="24"/>
          <w:szCs w:val="24"/>
        </w:rPr>
        <w:t xml:space="preserve">de </w:t>
      </w:r>
      <w:proofErr w:type="spellStart"/>
      <w:r w:rsidR="0064558A">
        <w:rPr>
          <w:sz w:val="24"/>
          <w:szCs w:val="24"/>
        </w:rPr>
        <w:t>şekil</w:t>
      </w:r>
      <w:proofErr w:type="spellEnd"/>
      <w:r w:rsidR="0064558A">
        <w:rPr>
          <w:spacing w:val="1"/>
          <w:sz w:val="24"/>
          <w:szCs w:val="24"/>
        </w:rPr>
        <w:t xml:space="preserve"> </w:t>
      </w:r>
      <w:proofErr w:type="spellStart"/>
      <w:r w:rsidR="0064558A">
        <w:rPr>
          <w:sz w:val="24"/>
          <w:szCs w:val="24"/>
        </w:rPr>
        <w:t>kabul</w:t>
      </w:r>
      <w:proofErr w:type="spellEnd"/>
      <w:r w:rsidR="0064558A">
        <w:rPr>
          <w:spacing w:val="1"/>
          <w:sz w:val="24"/>
          <w:szCs w:val="24"/>
        </w:rPr>
        <w:t xml:space="preserve"> </w:t>
      </w:r>
      <w:proofErr w:type="spellStart"/>
      <w:r w:rsidR="0064558A">
        <w:rPr>
          <w:sz w:val="24"/>
          <w:szCs w:val="24"/>
        </w:rPr>
        <w:t>edilerek</w:t>
      </w:r>
      <w:proofErr w:type="spellEnd"/>
      <w:r w:rsidR="0064558A">
        <w:rPr>
          <w:sz w:val="24"/>
          <w:szCs w:val="24"/>
        </w:rPr>
        <w:t xml:space="preserve"> </w:t>
      </w:r>
      <w:proofErr w:type="spellStart"/>
      <w:r w:rsidR="0064558A">
        <w:rPr>
          <w:sz w:val="24"/>
          <w:szCs w:val="24"/>
        </w:rPr>
        <w:t>nu</w:t>
      </w:r>
      <w:r w:rsidR="0064558A">
        <w:rPr>
          <w:spacing w:val="-2"/>
          <w:sz w:val="24"/>
          <w:szCs w:val="24"/>
        </w:rPr>
        <w:t>m</w:t>
      </w:r>
      <w:r w:rsidR="0064558A">
        <w:rPr>
          <w:sz w:val="24"/>
          <w:szCs w:val="24"/>
        </w:rPr>
        <w:t>araland</w:t>
      </w:r>
      <w:r w:rsidR="0064558A">
        <w:rPr>
          <w:spacing w:val="-1"/>
          <w:sz w:val="24"/>
          <w:szCs w:val="24"/>
        </w:rPr>
        <w:t>ı</w:t>
      </w:r>
      <w:r w:rsidR="0064558A">
        <w:rPr>
          <w:sz w:val="24"/>
          <w:szCs w:val="24"/>
        </w:rPr>
        <w:t>r</w:t>
      </w:r>
      <w:r w:rsidR="0064558A">
        <w:rPr>
          <w:spacing w:val="1"/>
          <w:sz w:val="24"/>
          <w:szCs w:val="24"/>
        </w:rPr>
        <w:t>ı</w:t>
      </w:r>
      <w:r w:rsidR="0064558A">
        <w:rPr>
          <w:spacing w:val="-1"/>
          <w:sz w:val="24"/>
          <w:szCs w:val="24"/>
        </w:rPr>
        <w:t>l</w:t>
      </w:r>
      <w:r w:rsidR="0064558A">
        <w:rPr>
          <w:spacing w:val="1"/>
          <w:sz w:val="24"/>
          <w:szCs w:val="24"/>
        </w:rPr>
        <w:t>ı</w:t>
      </w:r>
      <w:r w:rsidR="0064558A">
        <w:rPr>
          <w:sz w:val="24"/>
          <w:szCs w:val="24"/>
        </w:rPr>
        <w:t>r</w:t>
      </w:r>
      <w:proofErr w:type="spellEnd"/>
      <w:r w:rsidR="0064558A">
        <w:rPr>
          <w:sz w:val="24"/>
          <w:szCs w:val="24"/>
        </w:rPr>
        <w:t>.</w:t>
      </w:r>
    </w:p>
    <w:p w14:paraId="691BFDA2" w14:textId="75894BB2" w:rsidR="00A67E91" w:rsidRDefault="00636028" w:rsidP="0064558A">
      <w:pPr>
        <w:spacing w:line="359" w:lineRule="auto"/>
        <w:ind w:right="73"/>
        <w:jc w:val="both"/>
        <w:rPr>
          <w:sz w:val="24"/>
          <w:szCs w:val="24"/>
        </w:rPr>
      </w:pPr>
      <w:r>
        <w:rPr>
          <w:sz w:val="24"/>
          <w:szCs w:val="24"/>
        </w:rPr>
        <w:t>Her</w:t>
      </w:r>
      <w:r>
        <w:rPr>
          <w:spacing w:val="24"/>
          <w:sz w:val="24"/>
          <w:szCs w:val="24"/>
        </w:rPr>
        <w:t xml:space="preserve"> </w:t>
      </w:r>
      <w:proofErr w:type="spellStart"/>
      <w:r>
        <w:rPr>
          <w:sz w:val="24"/>
          <w:szCs w:val="24"/>
        </w:rPr>
        <w:t>şeklin</w:t>
      </w:r>
      <w:proofErr w:type="spellEnd"/>
      <w:r>
        <w:rPr>
          <w:spacing w:val="24"/>
          <w:sz w:val="24"/>
          <w:szCs w:val="24"/>
        </w:rPr>
        <w:t xml:space="preserve"> </w:t>
      </w:r>
      <w:proofErr w:type="spellStart"/>
      <w:r>
        <w:rPr>
          <w:spacing w:val="-1"/>
          <w:sz w:val="24"/>
          <w:szCs w:val="24"/>
        </w:rPr>
        <w:t>n</w:t>
      </w:r>
      <w:r>
        <w:rPr>
          <w:spacing w:val="1"/>
          <w:sz w:val="24"/>
          <w:szCs w:val="24"/>
        </w:rPr>
        <w:t>u</w:t>
      </w:r>
      <w:r>
        <w:rPr>
          <w:spacing w:val="-2"/>
          <w:sz w:val="24"/>
          <w:szCs w:val="24"/>
        </w:rPr>
        <w:t>m</w:t>
      </w:r>
      <w:r>
        <w:rPr>
          <w:sz w:val="24"/>
          <w:szCs w:val="24"/>
        </w:rPr>
        <w:t>arası</w:t>
      </w:r>
      <w:proofErr w:type="spellEnd"/>
      <w:r>
        <w:rPr>
          <w:spacing w:val="24"/>
          <w:sz w:val="24"/>
          <w:szCs w:val="24"/>
        </w:rPr>
        <w:t xml:space="preserve"> </w:t>
      </w:r>
      <w:proofErr w:type="spellStart"/>
      <w:r>
        <w:rPr>
          <w:sz w:val="24"/>
          <w:szCs w:val="24"/>
        </w:rPr>
        <w:t>ve</w:t>
      </w:r>
      <w:proofErr w:type="spellEnd"/>
      <w:r>
        <w:rPr>
          <w:spacing w:val="24"/>
          <w:sz w:val="24"/>
          <w:szCs w:val="24"/>
        </w:rPr>
        <w:t xml:space="preserve"> </w:t>
      </w:r>
      <w:proofErr w:type="spellStart"/>
      <w:r>
        <w:rPr>
          <w:sz w:val="24"/>
          <w:szCs w:val="24"/>
        </w:rPr>
        <w:t>aç</w:t>
      </w:r>
      <w:r>
        <w:rPr>
          <w:spacing w:val="1"/>
          <w:sz w:val="24"/>
          <w:szCs w:val="24"/>
        </w:rPr>
        <w:t>ı</w:t>
      </w:r>
      <w:r>
        <w:rPr>
          <w:sz w:val="24"/>
          <w:szCs w:val="24"/>
        </w:rPr>
        <w:t>kla</w:t>
      </w:r>
      <w:r>
        <w:rPr>
          <w:spacing w:val="-2"/>
          <w:sz w:val="24"/>
          <w:szCs w:val="24"/>
        </w:rPr>
        <w:t>m</w:t>
      </w:r>
      <w:r>
        <w:rPr>
          <w:sz w:val="24"/>
          <w:szCs w:val="24"/>
        </w:rPr>
        <w:t>as</w:t>
      </w:r>
      <w:r>
        <w:rPr>
          <w:spacing w:val="1"/>
          <w:sz w:val="24"/>
          <w:szCs w:val="24"/>
        </w:rPr>
        <w:t>ı</w:t>
      </w:r>
      <w:proofErr w:type="spellEnd"/>
      <w:r>
        <w:rPr>
          <w:sz w:val="24"/>
          <w:szCs w:val="24"/>
        </w:rPr>
        <w:t>,</w:t>
      </w:r>
      <w:r>
        <w:rPr>
          <w:spacing w:val="24"/>
          <w:sz w:val="24"/>
          <w:szCs w:val="24"/>
        </w:rPr>
        <w:t xml:space="preserve"> </w:t>
      </w:r>
      <w:proofErr w:type="spellStart"/>
      <w:r>
        <w:rPr>
          <w:sz w:val="24"/>
          <w:szCs w:val="24"/>
        </w:rPr>
        <w:t>şeklin</w:t>
      </w:r>
      <w:proofErr w:type="spellEnd"/>
      <w:r>
        <w:rPr>
          <w:spacing w:val="24"/>
          <w:sz w:val="24"/>
          <w:szCs w:val="24"/>
        </w:rPr>
        <w:t xml:space="preserve"> </w:t>
      </w:r>
      <w:proofErr w:type="spellStart"/>
      <w:r>
        <w:rPr>
          <w:spacing w:val="-1"/>
          <w:sz w:val="24"/>
          <w:szCs w:val="24"/>
        </w:rPr>
        <w:t>a</w:t>
      </w:r>
      <w:r>
        <w:rPr>
          <w:spacing w:val="1"/>
          <w:sz w:val="24"/>
          <w:szCs w:val="24"/>
        </w:rPr>
        <w:t>l</w:t>
      </w:r>
      <w:r>
        <w:rPr>
          <w:spacing w:val="-1"/>
          <w:sz w:val="24"/>
          <w:szCs w:val="24"/>
        </w:rPr>
        <w:t>t</w:t>
      </w:r>
      <w:r>
        <w:rPr>
          <w:spacing w:val="1"/>
          <w:sz w:val="24"/>
          <w:szCs w:val="24"/>
        </w:rPr>
        <w:t>ı</w:t>
      </w:r>
      <w:r>
        <w:rPr>
          <w:sz w:val="24"/>
          <w:szCs w:val="24"/>
        </w:rPr>
        <w:t>na</w:t>
      </w:r>
      <w:proofErr w:type="spellEnd"/>
      <w:r>
        <w:rPr>
          <w:sz w:val="24"/>
          <w:szCs w:val="24"/>
        </w:rPr>
        <w:t>;</w:t>
      </w:r>
      <w:r>
        <w:rPr>
          <w:spacing w:val="24"/>
          <w:sz w:val="24"/>
          <w:szCs w:val="24"/>
        </w:rPr>
        <w:t xml:space="preserve"> </w:t>
      </w:r>
      <w:r>
        <w:rPr>
          <w:sz w:val="24"/>
          <w:szCs w:val="24"/>
        </w:rPr>
        <w:t>her</w:t>
      </w:r>
      <w:r>
        <w:rPr>
          <w:spacing w:val="24"/>
          <w:sz w:val="24"/>
          <w:szCs w:val="24"/>
        </w:rPr>
        <w:t xml:space="preserve"> </w:t>
      </w:r>
      <w:proofErr w:type="spellStart"/>
      <w:r>
        <w:rPr>
          <w:sz w:val="24"/>
          <w:szCs w:val="24"/>
        </w:rPr>
        <w:t>tablonun</w:t>
      </w:r>
      <w:proofErr w:type="spellEnd"/>
      <w:r>
        <w:rPr>
          <w:spacing w:val="24"/>
          <w:sz w:val="24"/>
          <w:szCs w:val="24"/>
        </w:rPr>
        <w:t xml:space="preserve"> </w:t>
      </w:r>
      <w:proofErr w:type="spellStart"/>
      <w:r>
        <w:rPr>
          <w:sz w:val="24"/>
          <w:szCs w:val="24"/>
        </w:rPr>
        <w:t>nu</w:t>
      </w:r>
      <w:r>
        <w:rPr>
          <w:spacing w:val="-2"/>
          <w:sz w:val="24"/>
          <w:szCs w:val="24"/>
        </w:rPr>
        <w:t>m</w:t>
      </w:r>
      <w:r>
        <w:rPr>
          <w:sz w:val="24"/>
          <w:szCs w:val="24"/>
        </w:rPr>
        <w:t>ara</w:t>
      </w:r>
      <w:r>
        <w:rPr>
          <w:spacing w:val="-1"/>
          <w:sz w:val="24"/>
          <w:szCs w:val="24"/>
        </w:rPr>
        <w:t>s</w:t>
      </w:r>
      <w:r>
        <w:rPr>
          <w:sz w:val="24"/>
          <w:szCs w:val="24"/>
        </w:rPr>
        <w:t>ı</w:t>
      </w:r>
      <w:proofErr w:type="spellEnd"/>
      <w:r>
        <w:rPr>
          <w:spacing w:val="23"/>
          <w:sz w:val="24"/>
          <w:szCs w:val="24"/>
        </w:rPr>
        <w:t xml:space="preserve"> </w:t>
      </w:r>
      <w:proofErr w:type="spellStart"/>
      <w:r>
        <w:rPr>
          <w:sz w:val="24"/>
          <w:szCs w:val="24"/>
        </w:rPr>
        <w:t>ve</w:t>
      </w:r>
      <w:proofErr w:type="spellEnd"/>
      <w:r>
        <w:rPr>
          <w:spacing w:val="24"/>
          <w:sz w:val="24"/>
          <w:szCs w:val="24"/>
        </w:rPr>
        <w:t xml:space="preserve"> </w:t>
      </w:r>
      <w:proofErr w:type="spellStart"/>
      <w:r>
        <w:rPr>
          <w:sz w:val="24"/>
          <w:szCs w:val="24"/>
        </w:rPr>
        <w:t>aç</w:t>
      </w:r>
      <w:r>
        <w:rPr>
          <w:spacing w:val="1"/>
          <w:sz w:val="24"/>
          <w:szCs w:val="24"/>
        </w:rPr>
        <w:t>ı</w:t>
      </w:r>
      <w:r>
        <w:rPr>
          <w:sz w:val="24"/>
          <w:szCs w:val="24"/>
        </w:rPr>
        <w:t>kla</w:t>
      </w:r>
      <w:r>
        <w:rPr>
          <w:spacing w:val="-2"/>
          <w:sz w:val="24"/>
          <w:szCs w:val="24"/>
        </w:rPr>
        <w:t>m</w:t>
      </w:r>
      <w:r>
        <w:rPr>
          <w:sz w:val="24"/>
          <w:szCs w:val="24"/>
        </w:rPr>
        <w:t>ası</w:t>
      </w:r>
      <w:proofErr w:type="spellEnd"/>
      <w:r>
        <w:rPr>
          <w:sz w:val="24"/>
          <w:szCs w:val="24"/>
        </w:rPr>
        <w:t xml:space="preserve"> </w:t>
      </w:r>
      <w:proofErr w:type="spellStart"/>
      <w:r>
        <w:rPr>
          <w:sz w:val="24"/>
          <w:szCs w:val="24"/>
        </w:rPr>
        <w:t>ise</w:t>
      </w:r>
      <w:proofErr w:type="spellEnd"/>
      <w:r>
        <w:rPr>
          <w:sz w:val="24"/>
          <w:szCs w:val="24"/>
        </w:rPr>
        <w:t xml:space="preserve"> </w:t>
      </w:r>
      <w:proofErr w:type="spellStart"/>
      <w:r>
        <w:rPr>
          <w:sz w:val="24"/>
          <w:szCs w:val="24"/>
        </w:rPr>
        <w:t>tablonun</w:t>
      </w:r>
      <w:proofErr w:type="spellEnd"/>
      <w:r>
        <w:rPr>
          <w:spacing w:val="1"/>
          <w:sz w:val="24"/>
          <w:szCs w:val="24"/>
        </w:rPr>
        <w:t xml:space="preserve"> </w:t>
      </w:r>
      <w:proofErr w:type="spellStart"/>
      <w:r>
        <w:rPr>
          <w:sz w:val="24"/>
          <w:szCs w:val="24"/>
        </w:rPr>
        <w:t>üstüne</w:t>
      </w:r>
      <w:proofErr w:type="spellEnd"/>
      <w:r>
        <w:rPr>
          <w:sz w:val="24"/>
          <w:szCs w:val="24"/>
        </w:rPr>
        <w:t xml:space="preserve"> </w:t>
      </w:r>
      <w:proofErr w:type="spellStart"/>
      <w:r>
        <w:rPr>
          <w:sz w:val="24"/>
          <w:szCs w:val="24"/>
        </w:rPr>
        <w:t>yaz</w:t>
      </w:r>
      <w:r>
        <w:rPr>
          <w:spacing w:val="-1"/>
          <w:sz w:val="24"/>
          <w:szCs w:val="24"/>
        </w:rPr>
        <w:t>ı</w:t>
      </w:r>
      <w:r>
        <w:rPr>
          <w:spacing w:val="1"/>
          <w:sz w:val="24"/>
          <w:szCs w:val="24"/>
        </w:rPr>
        <w:t>lı</w:t>
      </w:r>
      <w:r>
        <w:rPr>
          <w:sz w:val="24"/>
          <w:szCs w:val="24"/>
        </w:rPr>
        <w:t>r</w:t>
      </w:r>
      <w:proofErr w:type="spellEnd"/>
      <w:r>
        <w:rPr>
          <w:sz w:val="24"/>
          <w:szCs w:val="24"/>
        </w:rPr>
        <w:t>.</w:t>
      </w:r>
      <w:r>
        <w:rPr>
          <w:spacing w:val="1"/>
          <w:sz w:val="24"/>
          <w:szCs w:val="24"/>
        </w:rPr>
        <w:t xml:space="preserve"> </w:t>
      </w:r>
      <w:proofErr w:type="spellStart"/>
      <w:r>
        <w:rPr>
          <w:sz w:val="24"/>
          <w:szCs w:val="24"/>
        </w:rPr>
        <w:t>Şe</w:t>
      </w:r>
      <w:r>
        <w:rPr>
          <w:spacing w:val="-1"/>
          <w:sz w:val="24"/>
          <w:szCs w:val="24"/>
        </w:rPr>
        <w:t>k</w:t>
      </w:r>
      <w:r>
        <w:rPr>
          <w:sz w:val="24"/>
          <w:szCs w:val="24"/>
        </w:rPr>
        <w:t>il</w:t>
      </w:r>
      <w:proofErr w:type="spellEnd"/>
      <w:r>
        <w:rPr>
          <w:spacing w:val="1"/>
          <w:sz w:val="24"/>
          <w:szCs w:val="24"/>
        </w:rPr>
        <w:t xml:space="preserve"> </w:t>
      </w:r>
      <w:proofErr w:type="spellStart"/>
      <w:r>
        <w:rPr>
          <w:spacing w:val="-1"/>
          <w:sz w:val="24"/>
          <w:szCs w:val="24"/>
        </w:rPr>
        <w:t>v</w:t>
      </w:r>
      <w:r>
        <w:rPr>
          <w:sz w:val="24"/>
          <w:szCs w:val="24"/>
        </w:rPr>
        <w:t>e</w:t>
      </w:r>
      <w:proofErr w:type="spellEnd"/>
      <w:r>
        <w:rPr>
          <w:sz w:val="24"/>
          <w:szCs w:val="24"/>
        </w:rPr>
        <w:t xml:space="preserve"> </w:t>
      </w:r>
      <w:proofErr w:type="spellStart"/>
      <w:r>
        <w:rPr>
          <w:sz w:val="24"/>
          <w:szCs w:val="24"/>
        </w:rPr>
        <w:t>Tablo</w:t>
      </w:r>
      <w:proofErr w:type="spellEnd"/>
      <w:r>
        <w:rPr>
          <w:spacing w:val="1"/>
          <w:sz w:val="24"/>
          <w:szCs w:val="24"/>
        </w:rPr>
        <w:t xml:space="preserve"> </w:t>
      </w:r>
      <w:proofErr w:type="spellStart"/>
      <w:r>
        <w:rPr>
          <w:sz w:val="24"/>
          <w:szCs w:val="24"/>
        </w:rPr>
        <w:t>keli</w:t>
      </w:r>
      <w:r>
        <w:rPr>
          <w:spacing w:val="-2"/>
          <w:sz w:val="24"/>
          <w:szCs w:val="24"/>
        </w:rPr>
        <w:t>m</w:t>
      </w:r>
      <w:r>
        <w:rPr>
          <w:sz w:val="24"/>
          <w:szCs w:val="24"/>
        </w:rPr>
        <w:t>elerinin</w:t>
      </w:r>
      <w:proofErr w:type="spellEnd"/>
      <w:r>
        <w:rPr>
          <w:spacing w:val="1"/>
          <w:sz w:val="24"/>
          <w:szCs w:val="24"/>
        </w:rPr>
        <w:t xml:space="preserve"> </w:t>
      </w:r>
      <w:proofErr w:type="spellStart"/>
      <w:r>
        <w:rPr>
          <w:spacing w:val="-1"/>
          <w:sz w:val="24"/>
          <w:szCs w:val="24"/>
        </w:rPr>
        <w:t>b</w:t>
      </w:r>
      <w:r>
        <w:rPr>
          <w:sz w:val="24"/>
          <w:szCs w:val="24"/>
        </w:rPr>
        <w:t>aş</w:t>
      </w:r>
      <w:proofErr w:type="spellEnd"/>
      <w:r>
        <w:rPr>
          <w:spacing w:val="1"/>
          <w:sz w:val="24"/>
          <w:szCs w:val="24"/>
        </w:rPr>
        <w:t xml:space="preserve"> </w:t>
      </w:r>
      <w:proofErr w:type="spellStart"/>
      <w:r>
        <w:rPr>
          <w:sz w:val="24"/>
          <w:szCs w:val="24"/>
        </w:rPr>
        <w:t>harfleri</w:t>
      </w:r>
      <w:proofErr w:type="spellEnd"/>
      <w:r>
        <w:rPr>
          <w:spacing w:val="1"/>
          <w:sz w:val="24"/>
          <w:szCs w:val="24"/>
        </w:rPr>
        <w:t xml:space="preserve"> </w:t>
      </w:r>
      <w:proofErr w:type="spellStart"/>
      <w:r>
        <w:rPr>
          <w:sz w:val="24"/>
          <w:szCs w:val="24"/>
        </w:rPr>
        <w:t>büyük</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b/>
          <w:sz w:val="24"/>
          <w:szCs w:val="24"/>
        </w:rPr>
        <w:t>koyu</w:t>
      </w:r>
      <w:proofErr w:type="spellEnd"/>
      <w:r>
        <w:rPr>
          <w:b/>
          <w:sz w:val="24"/>
          <w:szCs w:val="24"/>
        </w:rPr>
        <w:t xml:space="preserve"> </w:t>
      </w:r>
      <w:r>
        <w:rPr>
          <w:sz w:val="24"/>
          <w:szCs w:val="24"/>
        </w:rPr>
        <w:t>(</w:t>
      </w:r>
      <w:proofErr w:type="spellStart"/>
      <w:r>
        <w:rPr>
          <w:b/>
          <w:sz w:val="24"/>
          <w:szCs w:val="24"/>
        </w:rPr>
        <w:t>Şekil</w:t>
      </w:r>
      <w:proofErr w:type="spellEnd"/>
      <w:r>
        <w:rPr>
          <w:b/>
          <w:sz w:val="24"/>
          <w:szCs w:val="24"/>
        </w:rPr>
        <w:t xml:space="preserve"> 3.2, </w:t>
      </w:r>
      <w:proofErr w:type="spellStart"/>
      <w:r>
        <w:rPr>
          <w:b/>
          <w:sz w:val="24"/>
          <w:szCs w:val="24"/>
        </w:rPr>
        <w:t>Tablo</w:t>
      </w:r>
      <w:proofErr w:type="spellEnd"/>
      <w:r>
        <w:rPr>
          <w:b/>
          <w:sz w:val="24"/>
          <w:szCs w:val="24"/>
        </w:rPr>
        <w:t xml:space="preserve"> 1.2</w:t>
      </w:r>
      <w:r>
        <w:rPr>
          <w:b/>
          <w:spacing w:val="1"/>
          <w:sz w:val="24"/>
          <w:szCs w:val="24"/>
        </w:rPr>
        <w:t xml:space="preserve"> </w:t>
      </w:r>
      <w:proofErr w:type="spellStart"/>
      <w:r>
        <w:rPr>
          <w:sz w:val="24"/>
          <w:szCs w:val="24"/>
        </w:rPr>
        <w:t>gibi</w:t>
      </w:r>
      <w:proofErr w:type="spellEnd"/>
      <w:r>
        <w:rPr>
          <w:sz w:val="24"/>
          <w:szCs w:val="24"/>
        </w:rPr>
        <w:t>),</w:t>
      </w:r>
      <w:r>
        <w:rPr>
          <w:spacing w:val="1"/>
          <w:sz w:val="24"/>
          <w:szCs w:val="24"/>
        </w:rPr>
        <w:t xml:space="preserve"> </w:t>
      </w:r>
      <w:proofErr w:type="spellStart"/>
      <w:r>
        <w:rPr>
          <w:sz w:val="24"/>
          <w:szCs w:val="24"/>
        </w:rPr>
        <w:t>ba</w:t>
      </w:r>
      <w:r>
        <w:rPr>
          <w:spacing w:val="-1"/>
          <w:sz w:val="24"/>
          <w:szCs w:val="24"/>
        </w:rPr>
        <w:t>ş</w:t>
      </w:r>
      <w:r>
        <w:rPr>
          <w:spacing w:val="1"/>
          <w:sz w:val="24"/>
          <w:szCs w:val="24"/>
        </w:rPr>
        <w:t>lı</w:t>
      </w:r>
      <w:r>
        <w:rPr>
          <w:sz w:val="24"/>
          <w:szCs w:val="24"/>
        </w:rPr>
        <w:t>ğı</w:t>
      </w:r>
      <w:proofErr w:type="spellEnd"/>
      <w:r>
        <w:rPr>
          <w:sz w:val="24"/>
          <w:szCs w:val="24"/>
        </w:rPr>
        <w:t xml:space="preserve"> </w:t>
      </w:r>
      <w:proofErr w:type="spellStart"/>
      <w:r>
        <w:rPr>
          <w:sz w:val="24"/>
          <w:szCs w:val="24"/>
        </w:rPr>
        <w:t>ise</w:t>
      </w:r>
      <w:proofErr w:type="spellEnd"/>
      <w:r>
        <w:rPr>
          <w:spacing w:val="1"/>
          <w:sz w:val="24"/>
          <w:szCs w:val="24"/>
        </w:rPr>
        <w:t xml:space="preserve"> </w:t>
      </w:r>
      <w:r>
        <w:rPr>
          <w:sz w:val="24"/>
          <w:szCs w:val="24"/>
        </w:rPr>
        <w:t>n</w:t>
      </w:r>
      <w:r>
        <w:rPr>
          <w:spacing w:val="-1"/>
          <w:sz w:val="24"/>
          <w:szCs w:val="24"/>
        </w:rPr>
        <w:t>o</w:t>
      </w:r>
      <w:r>
        <w:rPr>
          <w:sz w:val="24"/>
          <w:szCs w:val="24"/>
        </w:rPr>
        <w:t>r</w:t>
      </w:r>
      <w:r>
        <w:rPr>
          <w:spacing w:val="-2"/>
          <w:sz w:val="24"/>
          <w:szCs w:val="24"/>
        </w:rPr>
        <w:t>m</w:t>
      </w:r>
      <w:r>
        <w:rPr>
          <w:sz w:val="24"/>
          <w:szCs w:val="24"/>
        </w:rPr>
        <w:t>al</w:t>
      </w:r>
      <w:r>
        <w:rPr>
          <w:spacing w:val="1"/>
          <w:sz w:val="24"/>
          <w:szCs w:val="24"/>
        </w:rPr>
        <w:t xml:space="preserve"> </w:t>
      </w:r>
      <w:proofErr w:type="spellStart"/>
      <w:r>
        <w:rPr>
          <w:sz w:val="24"/>
          <w:szCs w:val="24"/>
        </w:rPr>
        <w:t>şekilde</w:t>
      </w:r>
      <w:proofErr w:type="spellEnd"/>
      <w:r>
        <w:rPr>
          <w:sz w:val="24"/>
          <w:szCs w:val="24"/>
        </w:rPr>
        <w:t xml:space="preserve"> </w:t>
      </w:r>
      <w:proofErr w:type="spellStart"/>
      <w:r>
        <w:rPr>
          <w:sz w:val="24"/>
          <w:szCs w:val="24"/>
        </w:rPr>
        <w:t>ya</w:t>
      </w:r>
      <w:r>
        <w:rPr>
          <w:spacing w:val="-1"/>
          <w:sz w:val="24"/>
          <w:szCs w:val="24"/>
        </w:rPr>
        <w:t>z</w:t>
      </w:r>
      <w:r>
        <w:rPr>
          <w:spacing w:val="1"/>
          <w:sz w:val="24"/>
          <w:szCs w:val="24"/>
        </w:rPr>
        <w:t>ı</w:t>
      </w:r>
      <w:r>
        <w:rPr>
          <w:spacing w:val="-1"/>
          <w:sz w:val="24"/>
          <w:szCs w:val="24"/>
        </w:rPr>
        <w:t>lı</w:t>
      </w:r>
      <w:r>
        <w:rPr>
          <w:sz w:val="24"/>
          <w:szCs w:val="24"/>
        </w:rPr>
        <w:t>r</w:t>
      </w:r>
      <w:proofErr w:type="spellEnd"/>
      <w:r>
        <w:rPr>
          <w:sz w:val="24"/>
          <w:szCs w:val="24"/>
        </w:rPr>
        <w:t>.</w:t>
      </w:r>
      <w:r>
        <w:rPr>
          <w:spacing w:val="1"/>
          <w:sz w:val="24"/>
          <w:szCs w:val="24"/>
        </w:rPr>
        <w:t xml:space="preserve"> </w:t>
      </w:r>
      <w:proofErr w:type="spellStart"/>
      <w:r>
        <w:rPr>
          <w:sz w:val="24"/>
          <w:szCs w:val="24"/>
        </w:rPr>
        <w:t>İki</w:t>
      </w:r>
      <w:proofErr w:type="spellEnd"/>
      <w:r>
        <w:rPr>
          <w:spacing w:val="1"/>
          <w:sz w:val="24"/>
          <w:szCs w:val="24"/>
        </w:rPr>
        <w:t xml:space="preserve"> </w:t>
      </w:r>
      <w:proofErr w:type="spellStart"/>
      <w:r>
        <w:rPr>
          <w:sz w:val="24"/>
          <w:szCs w:val="24"/>
        </w:rPr>
        <w:t>sayfaya</w:t>
      </w:r>
      <w:proofErr w:type="spellEnd"/>
      <w:r>
        <w:rPr>
          <w:spacing w:val="1"/>
          <w:sz w:val="24"/>
          <w:szCs w:val="24"/>
        </w:rPr>
        <w:t xml:space="preserve"> </w:t>
      </w:r>
      <w:proofErr w:type="spellStart"/>
      <w:r>
        <w:rPr>
          <w:sz w:val="24"/>
          <w:szCs w:val="24"/>
        </w:rPr>
        <w:t>yerle</w:t>
      </w:r>
      <w:r>
        <w:rPr>
          <w:spacing w:val="-1"/>
          <w:sz w:val="24"/>
          <w:szCs w:val="24"/>
        </w:rPr>
        <w:t>ş</w:t>
      </w:r>
      <w:r>
        <w:rPr>
          <w:sz w:val="24"/>
          <w:szCs w:val="24"/>
        </w:rPr>
        <w:t>ti</w:t>
      </w:r>
      <w:r>
        <w:rPr>
          <w:spacing w:val="-1"/>
          <w:sz w:val="24"/>
          <w:szCs w:val="24"/>
        </w:rPr>
        <w:t>r</w:t>
      </w:r>
      <w:r>
        <w:rPr>
          <w:sz w:val="24"/>
          <w:szCs w:val="24"/>
        </w:rPr>
        <w:t>il</w:t>
      </w:r>
      <w:r>
        <w:rPr>
          <w:spacing w:val="-1"/>
          <w:sz w:val="24"/>
          <w:szCs w:val="24"/>
        </w:rPr>
        <w:t>e</w:t>
      </w:r>
      <w:r>
        <w:rPr>
          <w:sz w:val="24"/>
          <w:szCs w:val="24"/>
        </w:rPr>
        <w:t>n</w:t>
      </w:r>
      <w:proofErr w:type="spellEnd"/>
      <w:r>
        <w:rPr>
          <w:sz w:val="24"/>
          <w:szCs w:val="24"/>
        </w:rPr>
        <w:t xml:space="preserve"> </w:t>
      </w:r>
      <w:proofErr w:type="spellStart"/>
      <w:r>
        <w:rPr>
          <w:sz w:val="24"/>
          <w:szCs w:val="24"/>
        </w:rPr>
        <w:t>tablo</w:t>
      </w:r>
      <w:proofErr w:type="spellEnd"/>
      <w:r>
        <w:rPr>
          <w:spacing w:val="1"/>
          <w:sz w:val="24"/>
          <w:szCs w:val="24"/>
        </w:rPr>
        <w:t xml:space="preserve"> </w:t>
      </w:r>
      <w:proofErr w:type="spellStart"/>
      <w:r>
        <w:rPr>
          <w:sz w:val="24"/>
          <w:szCs w:val="24"/>
        </w:rPr>
        <w:t>ve</w:t>
      </w:r>
      <w:proofErr w:type="spellEnd"/>
      <w:r>
        <w:rPr>
          <w:spacing w:val="2"/>
          <w:sz w:val="24"/>
          <w:szCs w:val="24"/>
        </w:rPr>
        <w:t xml:space="preserve"> </w:t>
      </w:r>
      <w:proofErr w:type="spellStart"/>
      <w:r>
        <w:rPr>
          <w:spacing w:val="-1"/>
          <w:sz w:val="24"/>
          <w:szCs w:val="24"/>
        </w:rPr>
        <w:t>şe</w:t>
      </w:r>
      <w:r>
        <w:rPr>
          <w:sz w:val="24"/>
          <w:szCs w:val="24"/>
        </w:rPr>
        <w:t>killerin</w:t>
      </w:r>
      <w:proofErr w:type="spellEnd"/>
      <w:r>
        <w:rPr>
          <w:sz w:val="24"/>
          <w:szCs w:val="24"/>
        </w:rPr>
        <w:t xml:space="preserve"> </w:t>
      </w:r>
      <w:proofErr w:type="spellStart"/>
      <w:r>
        <w:rPr>
          <w:sz w:val="24"/>
          <w:szCs w:val="24"/>
        </w:rPr>
        <w:t>i</w:t>
      </w:r>
      <w:r>
        <w:rPr>
          <w:spacing w:val="-1"/>
          <w:sz w:val="24"/>
          <w:szCs w:val="24"/>
        </w:rPr>
        <w:t>k</w:t>
      </w:r>
      <w:r>
        <w:rPr>
          <w:sz w:val="24"/>
          <w:szCs w:val="24"/>
        </w:rPr>
        <w:t>i</w:t>
      </w:r>
      <w:r>
        <w:rPr>
          <w:spacing w:val="-1"/>
          <w:sz w:val="24"/>
          <w:szCs w:val="24"/>
        </w:rPr>
        <w:t>n</w:t>
      </w:r>
      <w:r>
        <w:rPr>
          <w:sz w:val="24"/>
          <w:szCs w:val="24"/>
        </w:rPr>
        <w:t>ci</w:t>
      </w:r>
      <w:proofErr w:type="spellEnd"/>
      <w:r>
        <w:rPr>
          <w:spacing w:val="2"/>
          <w:sz w:val="24"/>
          <w:szCs w:val="24"/>
        </w:rPr>
        <w:t xml:space="preserve"> </w:t>
      </w:r>
      <w:proofErr w:type="spellStart"/>
      <w:r>
        <w:rPr>
          <w:sz w:val="24"/>
          <w:szCs w:val="24"/>
        </w:rPr>
        <w:t>s</w:t>
      </w:r>
      <w:r>
        <w:rPr>
          <w:spacing w:val="-1"/>
          <w:sz w:val="24"/>
          <w:szCs w:val="24"/>
        </w:rPr>
        <w:t>a</w:t>
      </w:r>
      <w:r>
        <w:rPr>
          <w:sz w:val="24"/>
          <w:szCs w:val="24"/>
        </w:rPr>
        <w:t>y</w:t>
      </w:r>
      <w:r>
        <w:rPr>
          <w:spacing w:val="-1"/>
          <w:sz w:val="24"/>
          <w:szCs w:val="24"/>
        </w:rPr>
        <w:t>f</w:t>
      </w:r>
      <w:r>
        <w:rPr>
          <w:sz w:val="24"/>
          <w:szCs w:val="24"/>
        </w:rPr>
        <w:t>ala</w:t>
      </w:r>
      <w:r>
        <w:rPr>
          <w:spacing w:val="-1"/>
          <w:sz w:val="24"/>
          <w:szCs w:val="24"/>
        </w:rPr>
        <w:t>rı</w:t>
      </w:r>
      <w:r>
        <w:rPr>
          <w:sz w:val="24"/>
          <w:szCs w:val="24"/>
        </w:rPr>
        <w:t>nda</w:t>
      </w:r>
      <w:proofErr w:type="spellEnd"/>
      <w:r>
        <w:rPr>
          <w:spacing w:val="1"/>
          <w:sz w:val="24"/>
          <w:szCs w:val="24"/>
        </w:rPr>
        <w:t xml:space="preserve"> </w:t>
      </w:r>
      <w:proofErr w:type="spellStart"/>
      <w:r>
        <w:rPr>
          <w:sz w:val="24"/>
          <w:szCs w:val="24"/>
        </w:rPr>
        <w:t>tablo</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şe</w:t>
      </w:r>
      <w:r>
        <w:rPr>
          <w:spacing w:val="-1"/>
          <w:sz w:val="24"/>
          <w:szCs w:val="24"/>
        </w:rPr>
        <w:t>k</w:t>
      </w:r>
      <w:r>
        <w:rPr>
          <w:sz w:val="24"/>
          <w:szCs w:val="24"/>
        </w:rPr>
        <w:t>il</w:t>
      </w:r>
      <w:proofErr w:type="spellEnd"/>
      <w:r>
        <w:rPr>
          <w:spacing w:val="1"/>
          <w:sz w:val="24"/>
          <w:szCs w:val="24"/>
        </w:rPr>
        <w:t xml:space="preserve"> </w:t>
      </w:r>
      <w:proofErr w:type="spellStart"/>
      <w:r>
        <w:rPr>
          <w:sz w:val="24"/>
          <w:szCs w:val="24"/>
        </w:rPr>
        <w:t>nu</w:t>
      </w:r>
      <w:r>
        <w:rPr>
          <w:spacing w:val="-2"/>
          <w:sz w:val="24"/>
          <w:szCs w:val="24"/>
        </w:rPr>
        <w:t>m</w:t>
      </w:r>
      <w:r>
        <w:rPr>
          <w:sz w:val="24"/>
          <w:szCs w:val="24"/>
        </w:rPr>
        <w:t>aralar</w:t>
      </w:r>
      <w:r>
        <w:rPr>
          <w:spacing w:val="1"/>
          <w:sz w:val="24"/>
          <w:szCs w:val="24"/>
        </w:rPr>
        <w:t>ı</w:t>
      </w:r>
      <w:r>
        <w:rPr>
          <w:sz w:val="24"/>
          <w:szCs w:val="24"/>
        </w:rPr>
        <w:t>n</w:t>
      </w:r>
      <w:r>
        <w:rPr>
          <w:spacing w:val="-1"/>
          <w:sz w:val="24"/>
          <w:szCs w:val="24"/>
        </w:rPr>
        <w:t>d</w:t>
      </w:r>
      <w:r>
        <w:rPr>
          <w:sz w:val="24"/>
          <w:szCs w:val="24"/>
        </w:rPr>
        <w:t>an</w:t>
      </w:r>
      <w:proofErr w:type="spellEnd"/>
      <w:r>
        <w:rPr>
          <w:spacing w:val="1"/>
          <w:sz w:val="24"/>
          <w:szCs w:val="24"/>
        </w:rPr>
        <w:t xml:space="preserve"> </w:t>
      </w:r>
      <w:proofErr w:type="spellStart"/>
      <w:r>
        <w:rPr>
          <w:sz w:val="24"/>
          <w:szCs w:val="24"/>
        </w:rPr>
        <w:t>sonra</w:t>
      </w:r>
      <w:proofErr w:type="spellEnd"/>
      <w:r>
        <w:rPr>
          <w:spacing w:val="1"/>
          <w:sz w:val="24"/>
          <w:szCs w:val="24"/>
        </w:rPr>
        <w:t xml:space="preserve"> </w:t>
      </w:r>
      <w:r>
        <w:rPr>
          <w:sz w:val="24"/>
          <w:szCs w:val="24"/>
        </w:rPr>
        <w:t>“</w:t>
      </w:r>
      <w:proofErr w:type="spellStart"/>
      <w:r>
        <w:rPr>
          <w:spacing w:val="-1"/>
          <w:sz w:val="24"/>
          <w:szCs w:val="24"/>
        </w:rPr>
        <w:t>d</w:t>
      </w:r>
      <w:r>
        <w:rPr>
          <w:sz w:val="24"/>
          <w:szCs w:val="24"/>
        </w:rPr>
        <w:t>evam</w:t>
      </w:r>
      <w:proofErr w:type="spellEnd"/>
      <w:r>
        <w:rPr>
          <w:sz w:val="24"/>
          <w:szCs w:val="24"/>
        </w:rPr>
        <w:t xml:space="preserve">” </w:t>
      </w:r>
      <w:proofErr w:type="spellStart"/>
      <w:r>
        <w:rPr>
          <w:sz w:val="24"/>
          <w:szCs w:val="24"/>
        </w:rPr>
        <w:t>ibare</w:t>
      </w:r>
      <w:r>
        <w:rPr>
          <w:spacing w:val="-1"/>
          <w:sz w:val="24"/>
          <w:szCs w:val="24"/>
        </w:rPr>
        <w:t>s</w:t>
      </w:r>
      <w:r>
        <w:rPr>
          <w:sz w:val="24"/>
          <w:szCs w:val="24"/>
        </w:rPr>
        <w:t>i</w:t>
      </w:r>
      <w:proofErr w:type="spellEnd"/>
      <w:r>
        <w:rPr>
          <w:spacing w:val="1"/>
          <w:sz w:val="24"/>
          <w:szCs w:val="24"/>
        </w:rPr>
        <w:t xml:space="preserve"> </w:t>
      </w:r>
      <w:proofErr w:type="spellStart"/>
      <w:r>
        <w:rPr>
          <w:sz w:val="24"/>
          <w:szCs w:val="24"/>
        </w:rPr>
        <w:t>ya</w:t>
      </w:r>
      <w:r>
        <w:rPr>
          <w:spacing w:val="-1"/>
          <w:sz w:val="24"/>
          <w:szCs w:val="24"/>
        </w:rPr>
        <w:t>z</w:t>
      </w:r>
      <w:r>
        <w:rPr>
          <w:spacing w:val="1"/>
          <w:sz w:val="24"/>
          <w:szCs w:val="24"/>
        </w:rPr>
        <w:t>ı</w:t>
      </w:r>
      <w:r>
        <w:rPr>
          <w:spacing w:val="-1"/>
          <w:sz w:val="24"/>
          <w:szCs w:val="24"/>
        </w:rPr>
        <w:t>lma</w:t>
      </w:r>
      <w:r>
        <w:rPr>
          <w:sz w:val="24"/>
          <w:szCs w:val="24"/>
        </w:rPr>
        <w:t>l</w:t>
      </w:r>
      <w:r>
        <w:rPr>
          <w:spacing w:val="1"/>
          <w:sz w:val="24"/>
          <w:szCs w:val="24"/>
        </w:rPr>
        <w:t>ı</w:t>
      </w:r>
      <w:r>
        <w:rPr>
          <w:sz w:val="24"/>
          <w:szCs w:val="24"/>
        </w:rPr>
        <w:t>d</w:t>
      </w:r>
      <w:r>
        <w:rPr>
          <w:spacing w:val="1"/>
          <w:sz w:val="24"/>
          <w:szCs w:val="24"/>
        </w:rPr>
        <w:t>ı</w:t>
      </w:r>
      <w:r>
        <w:rPr>
          <w:sz w:val="24"/>
          <w:szCs w:val="24"/>
        </w:rPr>
        <w:t>r</w:t>
      </w:r>
      <w:proofErr w:type="spellEnd"/>
      <w:r>
        <w:rPr>
          <w:sz w:val="24"/>
          <w:szCs w:val="24"/>
        </w:rPr>
        <w:t>.</w:t>
      </w:r>
      <w:r>
        <w:rPr>
          <w:spacing w:val="1"/>
          <w:sz w:val="24"/>
          <w:szCs w:val="24"/>
        </w:rPr>
        <w:t xml:space="preserve"> </w:t>
      </w:r>
      <w:proofErr w:type="spellStart"/>
      <w:r>
        <w:rPr>
          <w:sz w:val="24"/>
          <w:szCs w:val="24"/>
        </w:rPr>
        <w:t>Tablo</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şe</w:t>
      </w:r>
      <w:r>
        <w:rPr>
          <w:spacing w:val="-1"/>
          <w:sz w:val="24"/>
          <w:szCs w:val="24"/>
        </w:rPr>
        <w:t>k</w:t>
      </w:r>
      <w:r>
        <w:rPr>
          <w:sz w:val="24"/>
          <w:szCs w:val="24"/>
        </w:rPr>
        <w:t>ill</w:t>
      </w:r>
      <w:r>
        <w:rPr>
          <w:spacing w:val="-1"/>
          <w:sz w:val="24"/>
          <w:szCs w:val="24"/>
        </w:rPr>
        <w:t>e</w:t>
      </w:r>
      <w:r>
        <w:rPr>
          <w:sz w:val="24"/>
          <w:szCs w:val="24"/>
        </w:rPr>
        <w:t>rde</w:t>
      </w:r>
      <w:proofErr w:type="spellEnd"/>
      <w:r>
        <w:rPr>
          <w:sz w:val="24"/>
          <w:szCs w:val="24"/>
        </w:rPr>
        <w:t xml:space="preserve"> </w:t>
      </w:r>
      <w:proofErr w:type="spellStart"/>
      <w:r>
        <w:rPr>
          <w:sz w:val="24"/>
          <w:szCs w:val="24"/>
        </w:rPr>
        <w:t>ge</w:t>
      </w:r>
      <w:r>
        <w:rPr>
          <w:spacing w:val="-1"/>
          <w:sz w:val="24"/>
          <w:szCs w:val="24"/>
        </w:rPr>
        <w:t>r</w:t>
      </w:r>
      <w:r>
        <w:rPr>
          <w:sz w:val="24"/>
          <w:szCs w:val="24"/>
        </w:rPr>
        <w:t>ekli</w:t>
      </w:r>
      <w:proofErr w:type="spellEnd"/>
      <w:r>
        <w:rPr>
          <w:spacing w:val="1"/>
          <w:sz w:val="24"/>
          <w:szCs w:val="24"/>
        </w:rPr>
        <w:t xml:space="preserve"> </w:t>
      </w:r>
      <w:proofErr w:type="spellStart"/>
      <w:r>
        <w:rPr>
          <w:spacing w:val="-1"/>
          <w:sz w:val="24"/>
          <w:szCs w:val="24"/>
        </w:rPr>
        <w:t>aç</w:t>
      </w:r>
      <w:r>
        <w:rPr>
          <w:spacing w:val="1"/>
          <w:sz w:val="24"/>
          <w:szCs w:val="24"/>
        </w:rPr>
        <w:t>ı</w:t>
      </w:r>
      <w:r>
        <w:rPr>
          <w:sz w:val="24"/>
          <w:szCs w:val="24"/>
        </w:rPr>
        <w:t>kla</w:t>
      </w:r>
      <w:r>
        <w:rPr>
          <w:spacing w:val="-2"/>
          <w:sz w:val="24"/>
          <w:szCs w:val="24"/>
        </w:rPr>
        <w:t>m</w:t>
      </w:r>
      <w:r>
        <w:rPr>
          <w:sz w:val="24"/>
          <w:szCs w:val="24"/>
        </w:rPr>
        <w:t>alar</w:t>
      </w:r>
      <w:proofErr w:type="spellEnd"/>
      <w:r>
        <w:rPr>
          <w:spacing w:val="1"/>
          <w:sz w:val="24"/>
          <w:szCs w:val="24"/>
        </w:rPr>
        <w:t xml:space="preserve"> </w:t>
      </w:r>
      <w:proofErr w:type="spellStart"/>
      <w:r>
        <w:rPr>
          <w:sz w:val="24"/>
          <w:szCs w:val="24"/>
        </w:rPr>
        <w:t>dipnot</w:t>
      </w:r>
      <w:proofErr w:type="spellEnd"/>
      <w:r>
        <w:rPr>
          <w:spacing w:val="1"/>
          <w:sz w:val="24"/>
          <w:szCs w:val="24"/>
        </w:rPr>
        <w:t xml:space="preserve"> </w:t>
      </w:r>
      <w:proofErr w:type="spellStart"/>
      <w:r>
        <w:rPr>
          <w:sz w:val="24"/>
          <w:szCs w:val="24"/>
        </w:rPr>
        <w:t>olarak</w:t>
      </w:r>
      <w:proofErr w:type="spellEnd"/>
      <w:r>
        <w:rPr>
          <w:sz w:val="24"/>
          <w:szCs w:val="24"/>
        </w:rPr>
        <w:t>,</w:t>
      </w:r>
      <w:r>
        <w:rPr>
          <w:spacing w:val="1"/>
          <w:sz w:val="24"/>
          <w:szCs w:val="24"/>
        </w:rPr>
        <w:t xml:space="preserve"> </w:t>
      </w:r>
      <w:proofErr w:type="spellStart"/>
      <w:r>
        <w:rPr>
          <w:sz w:val="24"/>
          <w:szCs w:val="24"/>
        </w:rPr>
        <w:t>tabloda</w:t>
      </w:r>
      <w:proofErr w:type="spellEnd"/>
      <w:r>
        <w:rPr>
          <w:spacing w:val="1"/>
          <w:sz w:val="24"/>
          <w:szCs w:val="24"/>
        </w:rPr>
        <w:t xml:space="preserve"> </w:t>
      </w:r>
      <w:proofErr w:type="spellStart"/>
      <w:r>
        <w:rPr>
          <w:sz w:val="24"/>
          <w:szCs w:val="24"/>
        </w:rPr>
        <w:t>veya</w:t>
      </w:r>
      <w:proofErr w:type="spellEnd"/>
      <w:r>
        <w:rPr>
          <w:sz w:val="24"/>
          <w:szCs w:val="24"/>
        </w:rPr>
        <w:t xml:space="preserve"> </w:t>
      </w:r>
      <w:proofErr w:type="spellStart"/>
      <w:r>
        <w:rPr>
          <w:sz w:val="24"/>
          <w:szCs w:val="24"/>
        </w:rPr>
        <w:t>şekil</w:t>
      </w:r>
      <w:proofErr w:type="spellEnd"/>
      <w:r>
        <w:rPr>
          <w:spacing w:val="2"/>
          <w:sz w:val="24"/>
          <w:szCs w:val="24"/>
        </w:rPr>
        <w:t xml:space="preserve"> </w:t>
      </w:r>
      <w:proofErr w:type="spellStart"/>
      <w:r>
        <w:rPr>
          <w:sz w:val="24"/>
          <w:szCs w:val="24"/>
        </w:rPr>
        <w:t>üzerinde</w:t>
      </w:r>
      <w:proofErr w:type="spellEnd"/>
      <w:r>
        <w:rPr>
          <w:spacing w:val="2"/>
          <w:sz w:val="24"/>
          <w:szCs w:val="24"/>
        </w:rPr>
        <w:t xml:space="preserve"> </w:t>
      </w:r>
      <w:proofErr w:type="spellStart"/>
      <w:r>
        <w:rPr>
          <w:sz w:val="24"/>
          <w:szCs w:val="24"/>
        </w:rPr>
        <w:t>gerekli</w:t>
      </w:r>
      <w:proofErr w:type="spellEnd"/>
      <w:r>
        <w:rPr>
          <w:spacing w:val="2"/>
          <w:sz w:val="24"/>
          <w:szCs w:val="24"/>
        </w:rPr>
        <w:t xml:space="preserve"> </w:t>
      </w:r>
      <w:proofErr w:type="spellStart"/>
      <w:r>
        <w:rPr>
          <w:sz w:val="24"/>
          <w:szCs w:val="24"/>
        </w:rPr>
        <w:t>yerlere</w:t>
      </w:r>
      <w:proofErr w:type="spellEnd"/>
      <w:r>
        <w:rPr>
          <w:spacing w:val="2"/>
          <w:sz w:val="24"/>
          <w:szCs w:val="24"/>
        </w:rPr>
        <w:t xml:space="preserve"> </w:t>
      </w:r>
      <w:r>
        <w:rPr>
          <w:spacing w:val="-1"/>
          <w:sz w:val="24"/>
          <w:szCs w:val="24"/>
        </w:rPr>
        <w:t>(</w:t>
      </w:r>
      <w:r>
        <w:rPr>
          <w:spacing w:val="-1"/>
          <w:position w:val="11"/>
          <w:sz w:val="16"/>
          <w:szCs w:val="16"/>
        </w:rPr>
        <w:t>*</w:t>
      </w:r>
      <w:r>
        <w:rPr>
          <w:sz w:val="24"/>
          <w:szCs w:val="24"/>
        </w:rPr>
        <w:t>)</w:t>
      </w:r>
      <w:r>
        <w:rPr>
          <w:spacing w:val="1"/>
          <w:sz w:val="24"/>
          <w:szCs w:val="24"/>
        </w:rPr>
        <w:t xml:space="preserve"> </w:t>
      </w:r>
      <w:proofErr w:type="spellStart"/>
      <w:r>
        <w:rPr>
          <w:sz w:val="24"/>
          <w:szCs w:val="24"/>
        </w:rPr>
        <w:t>veya</w:t>
      </w:r>
      <w:proofErr w:type="spellEnd"/>
      <w:r>
        <w:rPr>
          <w:spacing w:val="2"/>
          <w:sz w:val="24"/>
          <w:szCs w:val="24"/>
        </w:rPr>
        <w:t xml:space="preserve"> </w:t>
      </w:r>
      <w:r>
        <w:rPr>
          <w:sz w:val="24"/>
          <w:szCs w:val="24"/>
        </w:rPr>
        <w:t>(</w:t>
      </w:r>
      <w:r>
        <w:rPr>
          <w:spacing w:val="1"/>
          <w:position w:val="11"/>
          <w:sz w:val="16"/>
          <w:szCs w:val="16"/>
        </w:rPr>
        <w:t>**</w:t>
      </w:r>
      <w:r>
        <w:rPr>
          <w:sz w:val="24"/>
          <w:szCs w:val="24"/>
        </w:rPr>
        <w:t xml:space="preserve">) </w:t>
      </w:r>
      <w:proofErr w:type="spellStart"/>
      <w:r>
        <w:rPr>
          <w:sz w:val="24"/>
          <w:szCs w:val="24"/>
        </w:rPr>
        <w:t>veya</w:t>
      </w:r>
      <w:proofErr w:type="spellEnd"/>
      <w:r>
        <w:rPr>
          <w:spacing w:val="2"/>
          <w:sz w:val="24"/>
          <w:szCs w:val="24"/>
        </w:rPr>
        <w:t xml:space="preserve"> </w:t>
      </w:r>
      <w:r>
        <w:rPr>
          <w:sz w:val="24"/>
          <w:szCs w:val="24"/>
        </w:rPr>
        <w:t>(</w:t>
      </w:r>
      <w:r>
        <w:rPr>
          <w:spacing w:val="1"/>
          <w:position w:val="11"/>
          <w:sz w:val="16"/>
          <w:szCs w:val="16"/>
        </w:rPr>
        <w:t>1</w:t>
      </w:r>
      <w:r>
        <w:rPr>
          <w:sz w:val="24"/>
          <w:szCs w:val="24"/>
        </w:rPr>
        <w:t xml:space="preserve">) </w:t>
      </w:r>
      <w:proofErr w:type="spellStart"/>
      <w:r>
        <w:rPr>
          <w:sz w:val="24"/>
          <w:szCs w:val="24"/>
        </w:rPr>
        <w:t>veya</w:t>
      </w:r>
      <w:proofErr w:type="spellEnd"/>
      <w:r>
        <w:rPr>
          <w:spacing w:val="1"/>
          <w:sz w:val="24"/>
          <w:szCs w:val="24"/>
        </w:rPr>
        <w:t xml:space="preserve"> </w:t>
      </w:r>
      <w:r>
        <w:rPr>
          <w:sz w:val="24"/>
          <w:szCs w:val="24"/>
        </w:rPr>
        <w:t>(</w:t>
      </w:r>
      <w:r>
        <w:rPr>
          <w:spacing w:val="1"/>
          <w:position w:val="11"/>
          <w:sz w:val="16"/>
          <w:szCs w:val="16"/>
        </w:rPr>
        <w:t>2</w:t>
      </w:r>
      <w:r>
        <w:rPr>
          <w:sz w:val="24"/>
          <w:szCs w:val="24"/>
        </w:rPr>
        <w:t xml:space="preserve">) </w:t>
      </w:r>
      <w:proofErr w:type="spellStart"/>
      <w:r>
        <w:rPr>
          <w:sz w:val="24"/>
          <w:szCs w:val="24"/>
        </w:rPr>
        <w:t>gibi</w:t>
      </w:r>
      <w:proofErr w:type="spellEnd"/>
      <w:r>
        <w:rPr>
          <w:spacing w:val="1"/>
          <w:sz w:val="24"/>
          <w:szCs w:val="24"/>
        </w:rPr>
        <w:t xml:space="preserve"> </w:t>
      </w:r>
      <w:proofErr w:type="spellStart"/>
      <w:r>
        <w:rPr>
          <w:sz w:val="24"/>
          <w:szCs w:val="24"/>
        </w:rPr>
        <w:t>işaretle</w:t>
      </w:r>
      <w:r>
        <w:rPr>
          <w:spacing w:val="-2"/>
          <w:sz w:val="24"/>
          <w:szCs w:val="24"/>
        </w:rPr>
        <w:t>m</w:t>
      </w:r>
      <w:r>
        <w:rPr>
          <w:sz w:val="24"/>
          <w:szCs w:val="24"/>
        </w:rPr>
        <w:t>e</w:t>
      </w:r>
      <w:proofErr w:type="spellEnd"/>
      <w:r>
        <w:rPr>
          <w:spacing w:val="3"/>
          <w:sz w:val="24"/>
          <w:szCs w:val="24"/>
        </w:rPr>
        <w:t xml:space="preserve"> </w:t>
      </w:r>
      <w:proofErr w:type="spellStart"/>
      <w:r>
        <w:rPr>
          <w:sz w:val="24"/>
          <w:szCs w:val="24"/>
        </w:rPr>
        <w:t>yaparak</w:t>
      </w:r>
      <w:proofErr w:type="spellEnd"/>
      <w:r>
        <w:rPr>
          <w:spacing w:val="2"/>
          <w:sz w:val="24"/>
          <w:szCs w:val="24"/>
        </w:rPr>
        <w:t xml:space="preserve"> </w:t>
      </w:r>
      <w:proofErr w:type="spellStart"/>
      <w:r>
        <w:rPr>
          <w:sz w:val="24"/>
          <w:szCs w:val="24"/>
        </w:rPr>
        <w:t>tablo</w:t>
      </w:r>
      <w:proofErr w:type="spellEnd"/>
      <w:r>
        <w:rPr>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şekil</w:t>
      </w:r>
      <w:r>
        <w:rPr>
          <w:spacing w:val="-1"/>
          <w:sz w:val="24"/>
          <w:szCs w:val="24"/>
        </w:rPr>
        <w:t>d</w:t>
      </w:r>
      <w:r>
        <w:rPr>
          <w:sz w:val="24"/>
          <w:szCs w:val="24"/>
        </w:rPr>
        <w:t>en</w:t>
      </w:r>
      <w:proofErr w:type="spellEnd"/>
      <w:r>
        <w:rPr>
          <w:sz w:val="24"/>
          <w:szCs w:val="24"/>
        </w:rPr>
        <w:t xml:space="preserve"> </w:t>
      </w:r>
      <w:proofErr w:type="spellStart"/>
      <w:r>
        <w:rPr>
          <w:sz w:val="24"/>
          <w:szCs w:val="24"/>
        </w:rPr>
        <w:t>hiçbir</w:t>
      </w:r>
      <w:proofErr w:type="spellEnd"/>
      <w:r>
        <w:rPr>
          <w:spacing w:val="1"/>
          <w:sz w:val="24"/>
          <w:szCs w:val="24"/>
        </w:rPr>
        <w:t xml:space="preserve"> </w:t>
      </w:r>
      <w:proofErr w:type="spellStart"/>
      <w:r>
        <w:rPr>
          <w:spacing w:val="-1"/>
          <w:sz w:val="24"/>
          <w:szCs w:val="24"/>
        </w:rPr>
        <w:t>ş</w:t>
      </w:r>
      <w:r>
        <w:rPr>
          <w:sz w:val="24"/>
          <w:szCs w:val="24"/>
        </w:rPr>
        <w:t>ekilde</w:t>
      </w:r>
      <w:proofErr w:type="spellEnd"/>
      <w:r>
        <w:rPr>
          <w:spacing w:val="1"/>
          <w:sz w:val="24"/>
          <w:szCs w:val="24"/>
        </w:rPr>
        <w:t xml:space="preserve"> </w:t>
      </w:r>
      <w:proofErr w:type="spellStart"/>
      <w:r>
        <w:rPr>
          <w:sz w:val="24"/>
          <w:szCs w:val="24"/>
        </w:rPr>
        <w:t>ay</w:t>
      </w:r>
      <w:r>
        <w:rPr>
          <w:spacing w:val="-1"/>
          <w:sz w:val="24"/>
          <w:szCs w:val="24"/>
        </w:rPr>
        <w:t>r</w:t>
      </w:r>
      <w:r>
        <w:rPr>
          <w:spacing w:val="1"/>
          <w:sz w:val="24"/>
          <w:szCs w:val="24"/>
        </w:rPr>
        <w:t>ı</w:t>
      </w:r>
      <w:r>
        <w:rPr>
          <w:sz w:val="24"/>
          <w:szCs w:val="24"/>
        </w:rPr>
        <w:t>l</w:t>
      </w:r>
      <w:r>
        <w:rPr>
          <w:spacing w:val="-2"/>
          <w:sz w:val="24"/>
          <w:szCs w:val="24"/>
        </w:rPr>
        <w:t>m</w:t>
      </w:r>
      <w:r>
        <w:rPr>
          <w:sz w:val="24"/>
          <w:szCs w:val="24"/>
        </w:rPr>
        <w:t>ayacak</w:t>
      </w:r>
      <w:proofErr w:type="spellEnd"/>
      <w:r>
        <w:rPr>
          <w:spacing w:val="1"/>
          <w:sz w:val="24"/>
          <w:szCs w:val="24"/>
        </w:rPr>
        <w:t xml:space="preserve"> </w:t>
      </w:r>
      <w:proofErr w:type="spellStart"/>
      <w:r>
        <w:rPr>
          <w:sz w:val="24"/>
          <w:szCs w:val="24"/>
        </w:rPr>
        <w:t>şekilde</w:t>
      </w:r>
      <w:proofErr w:type="spellEnd"/>
      <w:r>
        <w:rPr>
          <w:spacing w:val="1"/>
          <w:sz w:val="24"/>
          <w:szCs w:val="24"/>
        </w:rPr>
        <w:t xml:space="preserve"> </w:t>
      </w:r>
      <w:proofErr w:type="spellStart"/>
      <w:r>
        <w:rPr>
          <w:sz w:val="24"/>
          <w:szCs w:val="24"/>
        </w:rPr>
        <w:t>yerl</w:t>
      </w:r>
      <w:r>
        <w:rPr>
          <w:spacing w:val="-1"/>
          <w:sz w:val="24"/>
          <w:szCs w:val="24"/>
        </w:rPr>
        <w:t>e</w:t>
      </w:r>
      <w:r>
        <w:rPr>
          <w:sz w:val="24"/>
          <w:szCs w:val="24"/>
        </w:rPr>
        <w:t>ştirilir</w:t>
      </w:r>
      <w:proofErr w:type="spellEnd"/>
      <w:r>
        <w:rPr>
          <w:sz w:val="24"/>
          <w:szCs w:val="24"/>
        </w:rPr>
        <w:t>.</w:t>
      </w:r>
      <w:r>
        <w:rPr>
          <w:spacing w:val="1"/>
          <w:sz w:val="24"/>
          <w:szCs w:val="24"/>
        </w:rPr>
        <w:t xml:space="preserve"> </w:t>
      </w:r>
      <w:r>
        <w:rPr>
          <w:sz w:val="24"/>
          <w:szCs w:val="24"/>
        </w:rPr>
        <w:t>Bu</w:t>
      </w:r>
      <w:r>
        <w:rPr>
          <w:spacing w:val="1"/>
          <w:sz w:val="24"/>
          <w:szCs w:val="24"/>
        </w:rPr>
        <w:t xml:space="preserve"> </w:t>
      </w:r>
      <w:proofErr w:type="spellStart"/>
      <w:r>
        <w:rPr>
          <w:sz w:val="24"/>
          <w:szCs w:val="24"/>
        </w:rPr>
        <w:t>a</w:t>
      </w:r>
      <w:r>
        <w:rPr>
          <w:spacing w:val="-1"/>
          <w:sz w:val="24"/>
          <w:szCs w:val="24"/>
        </w:rPr>
        <w:t>ç</w:t>
      </w:r>
      <w:r>
        <w:rPr>
          <w:spacing w:val="1"/>
          <w:sz w:val="24"/>
          <w:szCs w:val="24"/>
        </w:rPr>
        <w:t>ı</w:t>
      </w:r>
      <w:r>
        <w:rPr>
          <w:spacing w:val="-1"/>
          <w:sz w:val="24"/>
          <w:szCs w:val="24"/>
        </w:rPr>
        <w:t>k</w:t>
      </w:r>
      <w:r>
        <w:rPr>
          <w:spacing w:val="1"/>
          <w:sz w:val="24"/>
          <w:szCs w:val="24"/>
        </w:rPr>
        <w:t>l</w:t>
      </w:r>
      <w:r>
        <w:rPr>
          <w:sz w:val="24"/>
          <w:szCs w:val="24"/>
        </w:rPr>
        <w:t>a</w:t>
      </w:r>
      <w:r>
        <w:rPr>
          <w:spacing w:val="-2"/>
          <w:sz w:val="24"/>
          <w:szCs w:val="24"/>
        </w:rPr>
        <w:t>m</w:t>
      </w:r>
      <w:r>
        <w:rPr>
          <w:sz w:val="24"/>
          <w:szCs w:val="24"/>
        </w:rPr>
        <w:t>alar</w:t>
      </w:r>
      <w:proofErr w:type="spellEnd"/>
      <w:r>
        <w:rPr>
          <w:sz w:val="24"/>
          <w:szCs w:val="24"/>
        </w:rPr>
        <w:t>,</w:t>
      </w:r>
      <w:r>
        <w:rPr>
          <w:spacing w:val="2"/>
          <w:sz w:val="24"/>
          <w:szCs w:val="24"/>
        </w:rPr>
        <w:t xml:space="preserve"> </w:t>
      </w:r>
      <w:proofErr w:type="spellStart"/>
      <w:r>
        <w:rPr>
          <w:sz w:val="24"/>
          <w:szCs w:val="24"/>
        </w:rPr>
        <w:t>ta</w:t>
      </w:r>
      <w:r>
        <w:rPr>
          <w:spacing w:val="-1"/>
          <w:sz w:val="24"/>
          <w:szCs w:val="24"/>
        </w:rPr>
        <w:t>b</w:t>
      </w:r>
      <w:r>
        <w:rPr>
          <w:spacing w:val="1"/>
          <w:sz w:val="24"/>
          <w:szCs w:val="24"/>
        </w:rPr>
        <w:t>l</w:t>
      </w:r>
      <w:r>
        <w:rPr>
          <w:sz w:val="24"/>
          <w:szCs w:val="24"/>
        </w:rPr>
        <w:t>o</w:t>
      </w:r>
      <w:proofErr w:type="spellEnd"/>
      <w:r>
        <w:rPr>
          <w:sz w:val="24"/>
          <w:szCs w:val="24"/>
        </w:rPr>
        <w:t xml:space="preserve"> </w:t>
      </w:r>
      <w:proofErr w:type="spellStart"/>
      <w:r>
        <w:rPr>
          <w:sz w:val="24"/>
          <w:szCs w:val="24"/>
        </w:rPr>
        <w:t>biti</w:t>
      </w:r>
      <w:r>
        <w:rPr>
          <w:spacing w:val="-2"/>
          <w:sz w:val="24"/>
          <w:szCs w:val="24"/>
        </w:rPr>
        <w:t>m</w:t>
      </w:r>
      <w:r>
        <w:rPr>
          <w:sz w:val="24"/>
          <w:szCs w:val="24"/>
        </w:rPr>
        <w:t>ine</w:t>
      </w:r>
      <w:proofErr w:type="spellEnd"/>
      <w:r>
        <w:rPr>
          <w:sz w:val="24"/>
          <w:szCs w:val="24"/>
        </w:rPr>
        <w:t xml:space="preserve">, alt </w:t>
      </w:r>
      <w:proofErr w:type="spellStart"/>
      <w:r>
        <w:rPr>
          <w:sz w:val="24"/>
          <w:szCs w:val="24"/>
        </w:rPr>
        <w:lastRenderedPageBreak/>
        <w:t>çiz</w:t>
      </w:r>
      <w:r>
        <w:rPr>
          <w:spacing w:val="-1"/>
          <w:sz w:val="24"/>
          <w:szCs w:val="24"/>
        </w:rPr>
        <w:t>g</w:t>
      </w:r>
      <w:r>
        <w:rPr>
          <w:sz w:val="24"/>
          <w:szCs w:val="24"/>
        </w:rPr>
        <w:t>inin</w:t>
      </w:r>
      <w:proofErr w:type="spellEnd"/>
      <w:r>
        <w:rPr>
          <w:sz w:val="24"/>
          <w:szCs w:val="24"/>
        </w:rPr>
        <w:t xml:space="preserve"> </w:t>
      </w:r>
      <w:proofErr w:type="spellStart"/>
      <w:r>
        <w:rPr>
          <w:sz w:val="24"/>
          <w:szCs w:val="24"/>
        </w:rPr>
        <w:t>al</w:t>
      </w:r>
      <w:r>
        <w:rPr>
          <w:spacing w:val="-2"/>
          <w:sz w:val="24"/>
          <w:szCs w:val="24"/>
        </w:rPr>
        <w:t>t</w:t>
      </w:r>
      <w:r>
        <w:rPr>
          <w:spacing w:val="1"/>
          <w:sz w:val="24"/>
          <w:szCs w:val="24"/>
        </w:rPr>
        <w:t>ı</w:t>
      </w:r>
      <w:r>
        <w:rPr>
          <w:sz w:val="24"/>
          <w:szCs w:val="24"/>
        </w:rPr>
        <w:t>na</w:t>
      </w:r>
      <w:proofErr w:type="spellEnd"/>
      <w:r>
        <w:rPr>
          <w:sz w:val="24"/>
          <w:szCs w:val="24"/>
        </w:rPr>
        <w:t xml:space="preserve"> </w:t>
      </w:r>
      <w:proofErr w:type="spellStart"/>
      <w:r>
        <w:rPr>
          <w:sz w:val="24"/>
          <w:szCs w:val="24"/>
        </w:rPr>
        <w:t>gelecek</w:t>
      </w:r>
      <w:proofErr w:type="spellEnd"/>
      <w:r>
        <w:rPr>
          <w:sz w:val="24"/>
          <w:szCs w:val="24"/>
        </w:rPr>
        <w:t xml:space="preserve"> </w:t>
      </w:r>
      <w:proofErr w:type="spellStart"/>
      <w:r>
        <w:rPr>
          <w:sz w:val="24"/>
          <w:szCs w:val="24"/>
        </w:rPr>
        <w:t>şekil</w:t>
      </w:r>
      <w:r>
        <w:rPr>
          <w:spacing w:val="-1"/>
          <w:sz w:val="24"/>
          <w:szCs w:val="24"/>
        </w:rPr>
        <w:t>d</w:t>
      </w:r>
      <w:r>
        <w:rPr>
          <w:sz w:val="24"/>
          <w:szCs w:val="24"/>
        </w:rPr>
        <w:t>e</w:t>
      </w:r>
      <w:proofErr w:type="spellEnd"/>
      <w:r>
        <w:rPr>
          <w:spacing w:val="1"/>
          <w:sz w:val="24"/>
          <w:szCs w:val="24"/>
        </w:rPr>
        <w:t xml:space="preserve"> </w:t>
      </w:r>
      <w:proofErr w:type="spellStart"/>
      <w:r>
        <w:rPr>
          <w:sz w:val="24"/>
          <w:szCs w:val="24"/>
        </w:rPr>
        <w:t>yap</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Bir </w:t>
      </w:r>
      <w:proofErr w:type="spellStart"/>
      <w:r>
        <w:rPr>
          <w:sz w:val="24"/>
          <w:szCs w:val="24"/>
        </w:rPr>
        <w:t>sa</w:t>
      </w:r>
      <w:r>
        <w:rPr>
          <w:spacing w:val="1"/>
          <w:sz w:val="24"/>
          <w:szCs w:val="24"/>
        </w:rPr>
        <w:t>tı</w:t>
      </w:r>
      <w:r>
        <w:rPr>
          <w:sz w:val="24"/>
          <w:szCs w:val="24"/>
        </w:rPr>
        <w:t>r</w:t>
      </w:r>
      <w:r>
        <w:rPr>
          <w:spacing w:val="-1"/>
          <w:sz w:val="24"/>
          <w:szCs w:val="24"/>
        </w:rPr>
        <w:t>d</w:t>
      </w:r>
      <w:r>
        <w:rPr>
          <w:sz w:val="24"/>
          <w:szCs w:val="24"/>
        </w:rPr>
        <w:t>an</w:t>
      </w:r>
      <w:proofErr w:type="spellEnd"/>
      <w:r>
        <w:rPr>
          <w:sz w:val="24"/>
          <w:szCs w:val="24"/>
        </w:rPr>
        <w:t xml:space="preserve"> </w:t>
      </w:r>
      <w:proofErr w:type="spellStart"/>
      <w:r>
        <w:rPr>
          <w:sz w:val="24"/>
          <w:szCs w:val="24"/>
        </w:rPr>
        <w:t>daha</w:t>
      </w:r>
      <w:proofErr w:type="spellEnd"/>
      <w:r>
        <w:rPr>
          <w:sz w:val="24"/>
          <w:szCs w:val="24"/>
        </w:rPr>
        <w:t xml:space="preserve"> </w:t>
      </w:r>
      <w:proofErr w:type="spellStart"/>
      <w:r>
        <w:rPr>
          <w:sz w:val="24"/>
          <w:szCs w:val="24"/>
        </w:rPr>
        <w:t>fazla</w:t>
      </w:r>
      <w:proofErr w:type="spellEnd"/>
      <w:r>
        <w:rPr>
          <w:spacing w:val="1"/>
          <w:sz w:val="24"/>
          <w:szCs w:val="24"/>
        </w:rPr>
        <w:t xml:space="preserve"> </w:t>
      </w:r>
      <w:proofErr w:type="spellStart"/>
      <w:r>
        <w:rPr>
          <w:spacing w:val="-1"/>
          <w:sz w:val="24"/>
          <w:szCs w:val="24"/>
        </w:rPr>
        <w:t>o</w:t>
      </w:r>
      <w:r>
        <w:rPr>
          <w:spacing w:val="1"/>
          <w:sz w:val="24"/>
          <w:szCs w:val="24"/>
        </w:rPr>
        <w:t>l</w:t>
      </w:r>
      <w:r>
        <w:rPr>
          <w:sz w:val="24"/>
          <w:szCs w:val="24"/>
        </w:rPr>
        <w:t>an</w:t>
      </w:r>
      <w:proofErr w:type="spellEnd"/>
      <w:r>
        <w:rPr>
          <w:sz w:val="24"/>
          <w:szCs w:val="24"/>
        </w:rPr>
        <w:t xml:space="preserve"> </w:t>
      </w:r>
      <w:proofErr w:type="spellStart"/>
      <w:r>
        <w:rPr>
          <w:sz w:val="24"/>
          <w:szCs w:val="24"/>
        </w:rPr>
        <w:t>aç</w:t>
      </w:r>
      <w:r>
        <w:rPr>
          <w:spacing w:val="1"/>
          <w:sz w:val="24"/>
          <w:szCs w:val="24"/>
        </w:rPr>
        <w:t>ı</w:t>
      </w:r>
      <w:r>
        <w:rPr>
          <w:sz w:val="24"/>
          <w:szCs w:val="24"/>
        </w:rPr>
        <w:t>kla</w:t>
      </w:r>
      <w:r>
        <w:rPr>
          <w:spacing w:val="-2"/>
          <w:sz w:val="24"/>
          <w:szCs w:val="24"/>
        </w:rPr>
        <w:t>m</w:t>
      </w:r>
      <w:r>
        <w:rPr>
          <w:sz w:val="24"/>
          <w:szCs w:val="24"/>
        </w:rPr>
        <w:t>alar</w:t>
      </w:r>
      <w:proofErr w:type="spellEnd"/>
      <w:r>
        <w:rPr>
          <w:sz w:val="24"/>
          <w:szCs w:val="24"/>
        </w:rPr>
        <w:t xml:space="preserve">, </w:t>
      </w:r>
      <w:proofErr w:type="spellStart"/>
      <w:r>
        <w:rPr>
          <w:sz w:val="24"/>
          <w:szCs w:val="24"/>
        </w:rPr>
        <w:t>birinci</w:t>
      </w:r>
      <w:proofErr w:type="spellEnd"/>
      <w:r>
        <w:rPr>
          <w:sz w:val="24"/>
          <w:szCs w:val="24"/>
        </w:rPr>
        <w:t xml:space="preserve"> </w:t>
      </w:r>
      <w:proofErr w:type="spellStart"/>
      <w:r>
        <w:rPr>
          <w:sz w:val="24"/>
          <w:szCs w:val="24"/>
        </w:rPr>
        <w:t>sa</w:t>
      </w:r>
      <w:r>
        <w:rPr>
          <w:spacing w:val="-2"/>
          <w:sz w:val="24"/>
          <w:szCs w:val="24"/>
        </w:rPr>
        <w:t>t</w:t>
      </w:r>
      <w:r>
        <w:rPr>
          <w:spacing w:val="-1"/>
          <w:sz w:val="24"/>
          <w:szCs w:val="24"/>
        </w:rPr>
        <w:t>ı</w:t>
      </w:r>
      <w:r>
        <w:rPr>
          <w:sz w:val="24"/>
          <w:szCs w:val="24"/>
        </w:rPr>
        <w:t>r</w:t>
      </w:r>
      <w:proofErr w:type="spellEnd"/>
      <w:r>
        <w:rPr>
          <w:sz w:val="24"/>
          <w:szCs w:val="24"/>
        </w:rPr>
        <w:t xml:space="preserve"> </w:t>
      </w:r>
      <w:proofErr w:type="spellStart"/>
      <w:r>
        <w:rPr>
          <w:sz w:val="24"/>
          <w:szCs w:val="24"/>
        </w:rPr>
        <w:t>başı</w:t>
      </w:r>
      <w:proofErr w:type="spellEnd"/>
      <w:r>
        <w:rPr>
          <w:spacing w:val="1"/>
          <w:sz w:val="24"/>
          <w:szCs w:val="24"/>
        </w:rPr>
        <w:t xml:space="preserve"> </w:t>
      </w:r>
      <w:proofErr w:type="spellStart"/>
      <w:r>
        <w:rPr>
          <w:sz w:val="24"/>
          <w:szCs w:val="24"/>
        </w:rPr>
        <w:t>hiza</w:t>
      </w:r>
      <w:r>
        <w:rPr>
          <w:spacing w:val="-1"/>
          <w:sz w:val="24"/>
          <w:szCs w:val="24"/>
        </w:rPr>
        <w:t>s</w:t>
      </w:r>
      <w:r>
        <w:rPr>
          <w:sz w:val="24"/>
          <w:szCs w:val="24"/>
        </w:rPr>
        <w:t>ı</w:t>
      </w:r>
      <w:proofErr w:type="spellEnd"/>
      <w:r>
        <w:rPr>
          <w:spacing w:val="1"/>
          <w:sz w:val="24"/>
          <w:szCs w:val="24"/>
        </w:rPr>
        <w:t xml:space="preserve"> </w:t>
      </w:r>
      <w:proofErr w:type="spellStart"/>
      <w:r>
        <w:rPr>
          <w:sz w:val="24"/>
          <w:szCs w:val="24"/>
        </w:rPr>
        <w:t>korunarak</w:t>
      </w:r>
      <w:proofErr w:type="spellEnd"/>
      <w:r>
        <w:rPr>
          <w:sz w:val="24"/>
          <w:szCs w:val="24"/>
        </w:rPr>
        <w:t xml:space="preserve"> </w:t>
      </w:r>
      <w:proofErr w:type="spellStart"/>
      <w:r>
        <w:rPr>
          <w:sz w:val="24"/>
          <w:szCs w:val="24"/>
        </w:rPr>
        <w:t>ya</w:t>
      </w:r>
      <w:r>
        <w:rPr>
          <w:spacing w:val="1"/>
          <w:sz w:val="24"/>
          <w:szCs w:val="24"/>
        </w:rPr>
        <w:t>zı</w:t>
      </w:r>
      <w:r>
        <w:rPr>
          <w:sz w:val="24"/>
          <w:szCs w:val="24"/>
        </w:rPr>
        <w:t>l</w:t>
      </w:r>
      <w:r>
        <w:rPr>
          <w:spacing w:val="-2"/>
          <w:sz w:val="24"/>
          <w:szCs w:val="24"/>
        </w:rPr>
        <w:t>m</w:t>
      </w:r>
      <w:r>
        <w:rPr>
          <w:sz w:val="24"/>
          <w:szCs w:val="24"/>
        </w:rPr>
        <w:t>al</w:t>
      </w:r>
      <w:r>
        <w:rPr>
          <w:spacing w:val="1"/>
          <w:sz w:val="24"/>
          <w:szCs w:val="24"/>
        </w:rPr>
        <w:t>ı</w:t>
      </w:r>
      <w:r>
        <w:rPr>
          <w:sz w:val="24"/>
          <w:szCs w:val="24"/>
        </w:rPr>
        <w:t>d</w:t>
      </w:r>
      <w:r>
        <w:rPr>
          <w:spacing w:val="-1"/>
          <w:sz w:val="24"/>
          <w:szCs w:val="24"/>
        </w:rPr>
        <w:t>ı</w:t>
      </w:r>
      <w:r>
        <w:rPr>
          <w:sz w:val="24"/>
          <w:szCs w:val="24"/>
        </w:rPr>
        <w:t>r</w:t>
      </w:r>
      <w:proofErr w:type="spellEnd"/>
      <w:r>
        <w:rPr>
          <w:sz w:val="24"/>
          <w:szCs w:val="24"/>
        </w:rPr>
        <w:t xml:space="preserve">. </w:t>
      </w:r>
      <w:proofErr w:type="spellStart"/>
      <w:r>
        <w:rPr>
          <w:sz w:val="24"/>
          <w:szCs w:val="24"/>
        </w:rPr>
        <w:t>Şekillerdeki</w:t>
      </w:r>
      <w:proofErr w:type="spellEnd"/>
      <w:r>
        <w:rPr>
          <w:sz w:val="24"/>
          <w:szCs w:val="24"/>
        </w:rPr>
        <w:t xml:space="preserve"> </w:t>
      </w:r>
      <w:proofErr w:type="spellStart"/>
      <w:r>
        <w:rPr>
          <w:sz w:val="24"/>
          <w:szCs w:val="24"/>
        </w:rPr>
        <w:t>aç</w:t>
      </w:r>
      <w:r>
        <w:rPr>
          <w:spacing w:val="1"/>
          <w:sz w:val="24"/>
          <w:szCs w:val="24"/>
        </w:rPr>
        <w:t>ı</w:t>
      </w:r>
      <w:r>
        <w:rPr>
          <w:sz w:val="24"/>
          <w:szCs w:val="24"/>
        </w:rPr>
        <w:t>kla</w:t>
      </w:r>
      <w:r>
        <w:rPr>
          <w:spacing w:val="-2"/>
          <w:sz w:val="24"/>
          <w:szCs w:val="24"/>
        </w:rPr>
        <w:t>m</w:t>
      </w:r>
      <w:r>
        <w:rPr>
          <w:sz w:val="24"/>
          <w:szCs w:val="24"/>
        </w:rPr>
        <w:t>alar</w:t>
      </w:r>
      <w:proofErr w:type="spellEnd"/>
      <w:r>
        <w:rPr>
          <w:sz w:val="24"/>
          <w:szCs w:val="24"/>
        </w:rPr>
        <w:t xml:space="preserve"> </w:t>
      </w:r>
      <w:proofErr w:type="spellStart"/>
      <w:r>
        <w:rPr>
          <w:sz w:val="24"/>
          <w:szCs w:val="24"/>
        </w:rPr>
        <w:t>şekil</w:t>
      </w:r>
      <w:proofErr w:type="spellEnd"/>
      <w:r>
        <w:rPr>
          <w:sz w:val="24"/>
          <w:szCs w:val="24"/>
        </w:rPr>
        <w:t xml:space="preserve"> </w:t>
      </w:r>
      <w:proofErr w:type="spellStart"/>
      <w:r>
        <w:rPr>
          <w:spacing w:val="-1"/>
          <w:sz w:val="24"/>
          <w:szCs w:val="24"/>
        </w:rPr>
        <w:t>b</w:t>
      </w:r>
      <w:r>
        <w:rPr>
          <w:sz w:val="24"/>
          <w:szCs w:val="24"/>
        </w:rPr>
        <w:t>aş</w:t>
      </w:r>
      <w:r>
        <w:rPr>
          <w:spacing w:val="-1"/>
          <w:sz w:val="24"/>
          <w:szCs w:val="24"/>
        </w:rPr>
        <w:t>l</w:t>
      </w:r>
      <w:r>
        <w:rPr>
          <w:spacing w:val="1"/>
          <w:sz w:val="24"/>
          <w:szCs w:val="24"/>
        </w:rPr>
        <w:t>ı</w:t>
      </w:r>
      <w:r>
        <w:rPr>
          <w:sz w:val="24"/>
          <w:szCs w:val="24"/>
        </w:rPr>
        <w:t>ğ</w:t>
      </w:r>
      <w:r>
        <w:rPr>
          <w:spacing w:val="-1"/>
          <w:sz w:val="24"/>
          <w:szCs w:val="24"/>
        </w:rPr>
        <w:t>ı</w:t>
      </w:r>
      <w:r>
        <w:rPr>
          <w:sz w:val="24"/>
          <w:szCs w:val="24"/>
        </w:rPr>
        <w:t>n</w:t>
      </w:r>
      <w:r>
        <w:rPr>
          <w:spacing w:val="1"/>
          <w:sz w:val="24"/>
          <w:szCs w:val="24"/>
        </w:rPr>
        <w:t>ı</w:t>
      </w:r>
      <w:r>
        <w:rPr>
          <w:sz w:val="24"/>
          <w:szCs w:val="24"/>
        </w:rPr>
        <w:t>n</w:t>
      </w:r>
      <w:proofErr w:type="spellEnd"/>
      <w:r>
        <w:rPr>
          <w:sz w:val="24"/>
          <w:szCs w:val="24"/>
        </w:rPr>
        <w:t xml:space="preserve"> </w:t>
      </w:r>
      <w:proofErr w:type="spellStart"/>
      <w:r>
        <w:rPr>
          <w:sz w:val="24"/>
          <w:szCs w:val="24"/>
        </w:rPr>
        <w:t>yan</w:t>
      </w:r>
      <w:r>
        <w:rPr>
          <w:spacing w:val="1"/>
          <w:sz w:val="24"/>
          <w:szCs w:val="24"/>
        </w:rPr>
        <w:t>ı</w:t>
      </w:r>
      <w:r>
        <w:rPr>
          <w:sz w:val="24"/>
          <w:szCs w:val="24"/>
        </w:rPr>
        <w:t>na</w:t>
      </w:r>
      <w:proofErr w:type="spellEnd"/>
      <w:r>
        <w:rPr>
          <w:sz w:val="24"/>
          <w:szCs w:val="24"/>
        </w:rPr>
        <w:t xml:space="preserve"> </w:t>
      </w:r>
      <w:proofErr w:type="spellStart"/>
      <w:r>
        <w:rPr>
          <w:sz w:val="24"/>
          <w:szCs w:val="24"/>
        </w:rPr>
        <w:t>yerle</w:t>
      </w:r>
      <w:r>
        <w:rPr>
          <w:spacing w:val="-1"/>
          <w:sz w:val="24"/>
          <w:szCs w:val="24"/>
        </w:rPr>
        <w:t>ş</w:t>
      </w:r>
      <w:r>
        <w:rPr>
          <w:sz w:val="24"/>
          <w:szCs w:val="24"/>
        </w:rPr>
        <w:t>tirilir</w:t>
      </w:r>
      <w:proofErr w:type="spellEnd"/>
      <w:r>
        <w:rPr>
          <w:sz w:val="24"/>
          <w:szCs w:val="24"/>
        </w:rPr>
        <w:t>.</w:t>
      </w:r>
    </w:p>
    <w:p w14:paraId="71DE25B6" w14:textId="77777777" w:rsidR="00A67E91" w:rsidRDefault="00A67E91">
      <w:pPr>
        <w:spacing w:before="1" w:line="120" w:lineRule="exact"/>
        <w:rPr>
          <w:sz w:val="12"/>
          <w:szCs w:val="12"/>
        </w:rPr>
      </w:pPr>
    </w:p>
    <w:p w14:paraId="2175DFF8" w14:textId="51F9FFAD" w:rsidR="00A67E91" w:rsidRDefault="00636028" w:rsidP="00840D1B">
      <w:pPr>
        <w:spacing w:line="356" w:lineRule="auto"/>
        <w:ind w:right="69"/>
        <w:jc w:val="both"/>
        <w:rPr>
          <w:sz w:val="24"/>
          <w:szCs w:val="24"/>
        </w:rPr>
      </w:pPr>
      <w:proofErr w:type="spellStart"/>
      <w:r>
        <w:rPr>
          <w:sz w:val="24"/>
          <w:szCs w:val="24"/>
        </w:rPr>
        <w:t>Denkle</w:t>
      </w:r>
      <w:r>
        <w:rPr>
          <w:spacing w:val="-2"/>
          <w:sz w:val="24"/>
          <w:szCs w:val="24"/>
        </w:rPr>
        <w:t>m</w:t>
      </w:r>
      <w:r>
        <w:rPr>
          <w:sz w:val="24"/>
          <w:szCs w:val="24"/>
        </w:rPr>
        <w:t>ler</w:t>
      </w:r>
      <w:proofErr w:type="spellEnd"/>
      <w:r>
        <w:rPr>
          <w:sz w:val="24"/>
          <w:szCs w:val="24"/>
        </w:rPr>
        <w:t>,</w:t>
      </w:r>
      <w:r>
        <w:rPr>
          <w:spacing w:val="1"/>
          <w:sz w:val="24"/>
          <w:szCs w:val="24"/>
        </w:rPr>
        <w:t xml:space="preserve"> </w:t>
      </w:r>
      <w:proofErr w:type="spellStart"/>
      <w:r>
        <w:rPr>
          <w:spacing w:val="-2"/>
          <w:sz w:val="24"/>
          <w:szCs w:val="24"/>
        </w:rPr>
        <w:t>m</w:t>
      </w:r>
      <w:r>
        <w:rPr>
          <w:sz w:val="24"/>
          <w:szCs w:val="24"/>
        </w:rPr>
        <w:t>etin</w:t>
      </w:r>
      <w:proofErr w:type="spellEnd"/>
      <w:r>
        <w:rPr>
          <w:spacing w:val="1"/>
          <w:sz w:val="24"/>
          <w:szCs w:val="24"/>
        </w:rPr>
        <w:t xml:space="preserve"> </w:t>
      </w:r>
      <w:proofErr w:type="spellStart"/>
      <w:r>
        <w:rPr>
          <w:sz w:val="24"/>
          <w:szCs w:val="24"/>
        </w:rPr>
        <w:t>içinde</w:t>
      </w:r>
      <w:proofErr w:type="spellEnd"/>
      <w:r>
        <w:rPr>
          <w:spacing w:val="1"/>
          <w:sz w:val="24"/>
          <w:szCs w:val="24"/>
        </w:rPr>
        <w:t xml:space="preserve"> </w:t>
      </w:r>
      <w:proofErr w:type="spellStart"/>
      <w:r w:rsidR="00DD4043">
        <w:rPr>
          <w:sz w:val="24"/>
          <w:szCs w:val="24"/>
        </w:rPr>
        <w:t>rapordaki</w:t>
      </w:r>
      <w:proofErr w:type="spellEnd"/>
      <w:r>
        <w:rPr>
          <w:sz w:val="24"/>
          <w:szCs w:val="24"/>
        </w:rPr>
        <w:t xml:space="preserve"> </w:t>
      </w:r>
      <w:proofErr w:type="spellStart"/>
      <w:r>
        <w:rPr>
          <w:sz w:val="24"/>
          <w:szCs w:val="24"/>
        </w:rPr>
        <w:t>anla</w:t>
      </w:r>
      <w:r>
        <w:rPr>
          <w:spacing w:val="-1"/>
          <w:sz w:val="24"/>
          <w:szCs w:val="24"/>
        </w:rPr>
        <w:t>t</w:t>
      </w:r>
      <w:r>
        <w:rPr>
          <w:spacing w:val="1"/>
          <w:sz w:val="24"/>
          <w:szCs w:val="24"/>
        </w:rPr>
        <w:t>ı</w:t>
      </w:r>
      <w:r>
        <w:rPr>
          <w:spacing w:val="-2"/>
          <w:sz w:val="24"/>
          <w:szCs w:val="24"/>
        </w:rPr>
        <w:t>m</w:t>
      </w:r>
      <w:r>
        <w:rPr>
          <w:sz w:val="24"/>
          <w:szCs w:val="24"/>
        </w:rPr>
        <w:t>a</w:t>
      </w:r>
      <w:proofErr w:type="spellEnd"/>
      <w:r>
        <w:rPr>
          <w:spacing w:val="1"/>
          <w:sz w:val="24"/>
          <w:szCs w:val="24"/>
        </w:rPr>
        <w:t xml:space="preserve"> </w:t>
      </w:r>
      <w:proofErr w:type="spellStart"/>
      <w:r>
        <w:rPr>
          <w:sz w:val="24"/>
          <w:szCs w:val="24"/>
        </w:rPr>
        <w:t>uygun</w:t>
      </w:r>
      <w:proofErr w:type="spellEnd"/>
      <w:r>
        <w:rPr>
          <w:sz w:val="24"/>
          <w:szCs w:val="24"/>
        </w:rPr>
        <w:t xml:space="preserve"> </w:t>
      </w:r>
      <w:proofErr w:type="spellStart"/>
      <w:r>
        <w:rPr>
          <w:sz w:val="24"/>
          <w:szCs w:val="24"/>
        </w:rPr>
        <w:t>olarak</w:t>
      </w:r>
      <w:proofErr w:type="spellEnd"/>
      <w:r>
        <w:rPr>
          <w:spacing w:val="1"/>
          <w:sz w:val="24"/>
          <w:szCs w:val="24"/>
        </w:rPr>
        <w:t xml:space="preserve"> </w:t>
      </w:r>
      <w:proofErr w:type="spellStart"/>
      <w:r>
        <w:rPr>
          <w:sz w:val="24"/>
          <w:szCs w:val="24"/>
        </w:rPr>
        <w:t>yerle</w:t>
      </w:r>
      <w:r>
        <w:rPr>
          <w:spacing w:val="-1"/>
          <w:sz w:val="24"/>
          <w:szCs w:val="24"/>
        </w:rPr>
        <w:t>ş</w:t>
      </w:r>
      <w:r>
        <w:rPr>
          <w:sz w:val="24"/>
          <w:szCs w:val="24"/>
        </w:rPr>
        <w:t>ti</w:t>
      </w:r>
      <w:r>
        <w:rPr>
          <w:spacing w:val="-1"/>
          <w:sz w:val="24"/>
          <w:szCs w:val="24"/>
        </w:rPr>
        <w:t>r</w:t>
      </w:r>
      <w:r>
        <w:rPr>
          <w:sz w:val="24"/>
          <w:szCs w:val="24"/>
        </w:rPr>
        <w:t>ilir</w:t>
      </w:r>
      <w:proofErr w:type="spellEnd"/>
      <w:r>
        <w:rPr>
          <w:sz w:val="24"/>
          <w:szCs w:val="24"/>
        </w:rPr>
        <w:t xml:space="preserve">. </w:t>
      </w:r>
      <w:proofErr w:type="spellStart"/>
      <w:r>
        <w:rPr>
          <w:sz w:val="24"/>
          <w:szCs w:val="24"/>
        </w:rPr>
        <w:t>Metin</w:t>
      </w:r>
      <w:r>
        <w:rPr>
          <w:spacing w:val="-1"/>
          <w:sz w:val="24"/>
          <w:szCs w:val="24"/>
        </w:rPr>
        <w:t>d</w:t>
      </w:r>
      <w:r>
        <w:rPr>
          <w:sz w:val="24"/>
          <w:szCs w:val="24"/>
        </w:rPr>
        <w:t>eki</w:t>
      </w:r>
      <w:proofErr w:type="spellEnd"/>
      <w:r>
        <w:rPr>
          <w:sz w:val="24"/>
          <w:szCs w:val="24"/>
        </w:rPr>
        <w:t xml:space="preserve"> </w:t>
      </w:r>
      <w:proofErr w:type="spellStart"/>
      <w:r>
        <w:rPr>
          <w:sz w:val="24"/>
          <w:szCs w:val="24"/>
        </w:rPr>
        <w:t>anla</w:t>
      </w:r>
      <w:r>
        <w:rPr>
          <w:spacing w:val="-1"/>
          <w:sz w:val="24"/>
          <w:szCs w:val="24"/>
        </w:rPr>
        <w:t>t</w:t>
      </w:r>
      <w:r>
        <w:rPr>
          <w:spacing w:val="1"/>
          <w:sz w:val="24"/>
          <w:szCs w:val="24"/>
        </w:rPr>
        <w:t>ı</w:t>
      </w:r>
      <w:r>
        <w:rPr>
          <w:spacing w:val="-2"/>
          <w:sz w:val="24"/>
          <w:szCs w:val="24"/>
        </w:rPr>
        <w:t>m</w:t>
      </w:r>
      <w:r>
        <w:rPr>
          <w:sz w:val="24"/>
          <w:szCs w:val="24"/>
        </w:rPr>
        <w:t>dan</w:t>
      </w:r>
      <w:proofErr w:type="spellEnd"/>
      <w:r>
        <w:rPr>
          <w:sz w:val="24"/>
          <w:szCs w:val="24"/>
        </w:rPr>
        <w:t xml:space="preserve"> </w:t>
      </w:r>
      <w:proofErr w:type="spellStart"/>
      <w:r>
        <w:rPr>
          <w:sz w:val="24"/>
          <w:szCs w:val="24"/>
        </w:rPr>
        <w:t>denkle</w:t>
      </w:r>
      <w:r>
        <w:rPr>
          <w:spacing w:val="-2"/>
          <w:sz w:val="24"/>
          <w:szCs w:val="24"/>
        </w:rPr>
        <w:t>m</w:t>
      </w:r>
      <w:r>
        <w:rPr>
          <w:sz w:val="24"/>
          <w:szCs w:val="24"/>
        </w:rPr>
        <w:t>lere</w:t>
      </w:r>
      <w:proofErr w:type="spellEnd"/>
      <w:r>
        <w:rPr>
          <w:sz w:val="24"/>
          <w:szCs w:val="24"/>
        </w:rPr>
        <w:t xml:space="preserve"> </w:t>
      </w:r>
      <w:proofErr w:type="spellStart"/>
      <w:r>
        <w:rPr>
          <w:sz w:val="24"/>
          <w:szCs w:val="24"/>
        </w:rPr>
        <w:t>geçiş</w:t>
      </w:r>
      <w:proofErr w:type="spellEnd"/>
      <w:r>
        <w:rPr>
          <w:sz w:val="24"/>
          <w:szCs w:val="24"/>
        </w:rPr>
        <w:t xml:space="preserve">, </w:t>
      </w:r>
      <w:proofErr w:type="spellStart"/>
      <w:r>
        <w:rPr>
          <w:spacing w:val="-2"/>
          <w:sz w:val="24"/>
          <w:szCs w:val="24"/>
        </w:rPr>
        <w:t>m</w:t>
      </w:r>
      <w:r>
        <w:rPr>
          <w:sz w:val="24"/>
          <w:szCs w:val="24"/>
        </w:rPr>
        <w:t>ant</w:t>
      </w:r>
      <w:r>
        <w:rPr>
          <w:spacing w:val="1"/>
          <w:sz w:val="24"/>
          <w:szCs w:val="24"/>
        </w:rPr>
        <w:t>ı</w:t>
      </w:r>
      <w:r>
        <w:rPr>
          <w:sz w:val="24"/>
          <w:szCs w:val="24"/>
        </w:rPr>
        <w:t>ksal</w:t>
      </w:r>
      <w:proofErr w:type="spellEnd"/>
      <w:r>
        <w:rPr>
          <w:sz w:val="24"/>
          <w:szCs w:val="24"/>
        </w:rPr>
        <w:t xml:space="preserve"> </w:t>
      </w:r>
      <w:proofErr w:type="spellStart"/>
      <w:r>
        <w:rPr>
          <w:sz w:val="24"/>
          <w:szCs w:val="24"/>
        </w:rPr>
        <w:t>bütünl</w:t>
      </w:r>
      <w:r>
        <w:rPr>
          <w:spacing w:val="-1"/>
          <w:sz w:val="24"/>
          <w:szCs w:val="24"/>
        </w:rPr>
        <w:t>ü</w:t>
      </w:r>
      <w:r>
        <w:rPr>
          <w:sz w:val="24"/>
          <w:szCs w:val="24"/>
        </w:rPr>
        <w:t>ğü</w:t>
      </w:r>
      <w:proofErr w:type="spellEnd"/>
      <w:r>
        <w:rPr>
          <w:sz w:val="24"/>
          <w:szCs w:val="24"/>
        </w:rPr>
        <w:t xml:space="preserve"> </w:t>
      </w:r>
      <w:proofErr w:type="spellStart"/>
      <w:r>
        <w:rPr>
          <w:sz w:val="24"/>
          <w:szCs w:val="24"/>
        </w:rPr>
        <w:t>bozmayacak</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i</w:t>
      </w:r>
      <w:r>
        <w:rPr>
          <w:spacing w:val="-2"/>
          <w:sz w:val="24"/>
          <w:szCs w:val="24"/>
        </w:rPr>
        <w:t>m</w:t>
      </w:r>
      <w:r>
        <w:rPr>
          <w:sz w:val="24"/>
          <w:szCs w:val="24"/>
        </w:rPr>
        <w:t>la</w:t>
      </w:r>
      <w:proofErr w:type="spellEnd"/>
      <w:r>
        <w:rPr>
          <w:sz w:val="24"/>
          <w:szCs w:val="24"/>
        </w:rPr>
        <w:t xml:space="preserve"> </w:t>
      </w:r>
      <w:proofErr w:type="spellStart"/>
      <w:r>
        <w:rPr>
          <w:spacing w:val="-1"/>
          <w:sz w:val="24"/>
          <w:szCs w:val="24"/>
        </w:rPr>
        <w:t>k</w:t>
      </w:r>
      <w:r>
        <w:rPr>
          <w:spacing w:val="1"/>
          <w:sz w:val="24"/>
          <w:szCs w:val="24"/>
        </w:rPr>
        <w:t>ı</w:t>
      </w:r>
      <w:r>
        <w:rPr>
          <w:sz w:val="24"/>
          <w:szCs w:val="24"/>
        </w:rPr>
        <w:t>lavuzu</w:t>
      </w:r>
      <w:proofErr w:type="spellEnd"/>
      <w:r>
        <w:rPr>
          <w:sz w:val="24"/>
          <w:szCs w:val="24"/>
        </w:rPr>
        <w:t xml:space="preserve"> </w:t>
      </w:r>
      <w:proofErr w:type="spellStart"/>
      <w:r>
        <w:rPr>
          <w:sz w:val="24"/>
          <w:szCs w:val="24"/>
        </w:rPr>
        <w:t>kuralla</w:t>
      </w:r>
      <w:r>
        <w:rPr>
          <w:spacing w:val="-1"/>
          <w:sz w:val="24"/>
          <w:szCs w:val="24"/>
        </w:rPr>
        <w:t>r</w:t>
      </w:r>
      <w:r>
        <w:rPr>
          <w:spacing w:val="1"/>
          <w:sz w:val="24"/>
          <w:szCs w:val="24"/>
        </w:rPr>
        <w:t>ı</w:t>
      </w:r>
      <w:r>
        <w:rPr>
          <w:sz w:val="24"/>
          <w:szCs w:val="24"/>
        </w:rPr>
        <w:t>na</w:t>
      </w:r>
      <w:proofErr w:type="spellEnd"/>
      <w:r>
        <w:rPr>
          <w:spacing w:val="1"/>
          <w:sz w:val="24"/>
          <w:szCs w:val="24"/>
        </w:rPr>
        <w:t xml:space="preserve"> </w:t>
      </w:r>
      <w:proofErr w:type="spellStart"/>
      <w:r>
        <w:rPr>
          <w:sz w:val="24"/>
          <w:szCs w:val="24"/>
        </w:rPr>
        <w:t>uyacak</w:t>
      </w:r>
      <w:proofErr w:type="spellEnd"/>
      <w:r>
        <w:rPr>
          <w:spacing w:val="1"/>
          <w:sz w:val="24"/>
          <w:szCs w:val="24"/>
        </w:rPr>
        <w:t xml:space="preserve"> </w:t>
      </w:r>
      <w:proofErr w:type="spellStart"/>
      <w:r>
        <w:rPr>
          <w:sz w:val="24"/>
          <w:szCs w:val="24"/>
        </w:rPr>
        <w:t>şe</w:t>
      </w:r>
      <w:r>
        <w:rPr>
          <w:spacing w:val="-1"/>
          <w:sz w:val="24"/>
          <w:szCs w:val="24"/>
        </w:rPr>
        <w:t>k</w:t>
      </w:r>
      <w:r>
        <w:rPr>
          <w:sz w:val="24"/>
          <w:szCs w:val="24"/>
        </w:rPr>
        <w:t>ilde</w:t>
      </w:r>
      <w:proofErr w:type="spellEnd"/>
      <w:r>
        <w:rPr>
          <w:spacing w:val="2"/>
          <w:sz w:val="24"/>
          <w:szCs w:val="24"/>
        </w:rPr>
        <w:t xml:space="preserve"> </w:t>
      </w:r>
      <w:proofErr w:type="spellStart"/>
      <w:r>
        <w:rPr>
          <w:sz w:val="24"/>
          <w:szCs w:val="24"/>
        </w:rPr>
        <w:t>yap</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Pr>
          <w:sz w:val="24"/>
          <w:szCs w:val="24"/>
        </w:rPr>
        <w:t>Kullan</w:t>
      </w:r>
      <w:r>
        <w:rPr>
          <w:spacing w:val="1"/>
          <w:sz w:val="24"/>
          <w:szCs w:val="24"/>
        </w:rPr>
        <w:t>ı</w:t>
      </w:r>
      <w:r>
        <w:rPr>
          <w:sz w:val="24"/>
          <w:szCs w:val="24"/>
        </w:rPr>
        <w:t>lan</w:t>
      </w:r>
      <w:proofErr w:type="spellEnd"/>
      <w:r>
        <w:rPr>
          <w:sz w:val="24"/>
          <w:szCs w:val="24"/>
        </w:rPr>
        <w:t xml:space="preserve"> </w:t>
      </w:r>
      <w:proofErr w:type="spellStart"/>
      <w:r>
        <w:rPr>
          <w:sz w:val="24"/>
          <w:szCs w:val="24"/>
        </w:rPr>
        <w:t>se</w:t>
      </w:r>
      <w:r>
        <w:rPr>
          <w:spacing w:val="-2"/>
          <w:sz w:val="24"/>
          <w:szCs w:val="24"/>
        </w:rPr>
        <w:t>m</w:t>
      </w:r>
      <w:r>
        <w:rPr>
          <w:sz w:val="24"/>
          <w:szCs w:val="24"/>
        </w:rPr>
        <w:t>boller</w:t>
      </w:r>
      <w:proofErr w:type="spellEnd"/>
      <w:r>
        <w:rPr>
          <w:sz w:val="24"/>
          <w:szCs w:val="24"/>
        </w:rPr>
        <w:t>, ilk</w:t>
      </w:r>
      <w:r>
        <w:rPr>
          <w:spacing w:val="2"/>
          <w:sz w:val="24"/>
          <w:szCs w:val="24"/>
        </w:rPr>
        <w:t xml:space="preserve"> </w:t>
      </w:r>
      <w:proofErr w:type="spellStart"/>
      <w:r>
        <w:rPr>
          <w:sz w:val="24"/>
          <w:szCs w:val="24"/>
        </w:rPr>
        <w:t>geçti</w:t>
      </w:r>
      <w:r>
        <w:rPr>
          <w:spacing w:val="-1"/>
          <w:sz w:val="24"/>
          <w:szCs w:val="24"/>
        </w:rPr>
        <w:t>k</w:t>
      </w:r>
      <w:r>
        <w:rPr>
          <w:sz w:val="24"/>
          <w:szCs w:val="24"/>
        </w:rPr>
        <w:t>le</w:t>
      </w:r>
      <w:r>
        <w:rPr>
          <w:spacing w:val="-1"/>
          <w:sz w:val="24"/>
          <w:szCs w:val="24"/>
        </w:rPr>
        <w:t>r</w:t>
      </w:r>
      <w:r>
        <w:rPr>
          <w:sz w:val="24"/>
          <w:szCs w:val="24"/>
        </w:rPr>
        <w:t>i</w:t>
      </w:r>
      <w:proofErr w:type="spellEnd"/>
      <w:r>
        <w:rPr>
          <w:spacing w:val="2"/>
          <w:sz w:val="24"/>
          <w:szCs w:val="24"/>
        </w:rPr>
        <w:t xml:space="preserve"> </w:t>
      </w:r>
      <w:proofErr w:type="spellStart"/>
      <w:r>
        <w:rPr>
          <w:sz w:val="24"/>
          <w:szCs w:val="24"/>
        </w:rPr>
        <w:t>yerl</w:t>
      </w:r>
      <w:r>
        <w:rPr>
          <w:spacing w:val="-1"/>
          <w:sz w:val="24"/>
          <w:szCs w:val="24"/>
        </w:rPr>
        <w:t>e</w:t>
      </w:r>
      <w:r>
        <w:rPr>
          <w:sz w:val="24"/>
          <w:szCs w:val="24"/>
        </w:rPr>
        <w:t>r</w:t>
      </w:r>
      <w:r>
        <w:rPr>
          <w:spacing w:val="-1"/>
          <w:sz w:val="24"/>
          <w:szCs w:val="24"/>
        </w:rPr>
        <w:t>d</w:t>
      </w:r>
      <w:r>
        <w:rPr>
          <w:sz w:val="24"/>
          <w:szCs w:val="24"/>
        </w:rPr>
        <w:t>e</w:t>
      </w:r>
      <w:proofErr w:type="spellEnd"/>
      <w:r>
        <w:rPr>
          <w:sz w:val="24"/>
          <w:szCs w:val="24"/>
        </w:rPr>
        <w:t xml:space="preserve"> </w:t>
      </w:r>
      <w:proofErr w:type="spellStart"/>
      <w:r>
        <w:rPr>
          <w:sz w:val="24"/>
          <w:szCs w:val="24"/>
        </w:rPr>
        <w:t>denkle</w:t>
      </w:r>
      <w:r>
        <w:rPr>
          <w:spacing w:val="-2"/>
          <w:sz w:val="24"/>
          <w:szCs w:val="24"/>
        </w:rPr>
        <w:t>m</w:t>
      </w:r>
      <w:r>
        <w:rPr>
          <w:sz w:val="24"/>
          <w:szCs w:val="24"/>
        </w:rPr>
        <w:t>lerin</w:t>
      </w:r>
      <w:proofErr w:type="spellEnd"/>
      <w:r>
        <w:rPr>
          <w:spacing w:val="1"/>
          <w:sz w:val="24"/>
          <w:szCs w:val="24"/>
        </w:rPr>
        <w:t xml:space="preserve"> </w:t>
      </w:r>
      <w:proofErr w:type="spellStart"/>
      <w:r>
        <w:rPr>
          <w:sz w:val="24"/>
          <w:szCs w:val="24"/>
        </w:rPr>
        <w:t>al</w:t>
      </w:r>
      <w:r>
        <w:rPr>
          <w:spacing w:val="-1"/>
          <w:sz w:val="24"/>
          <w:szCs w:val="24"/>
        </w:rPr>
        <w:t>t</w:t>
      </w:r>
      <w:r>
        <w:rPr>
          <w:spacing w:val="1"/>
          <w:sz w:val="24"/>
          <w:szCs w:val="24"/>
        </w:rPr>
        <w:t>ı</w:t>
      </w:r>
      <w:r>
        <w:rPr>
          <w:sz w:val="24"/>
          <w:szCs w:val="24"/>
        </w:rPr>
        <w:t>nda</w:t>
      </w:r>
      <w:proofErr w:type="spellEnd"/>
      <w:r>
        <w:rPr>
          <w:sz w:val="24"/>
          <w:szCs w:val="24"/>
        </w:rPr>
        <w:t xml:space="preserve">, </w:t>
      </w:r>
      <w:proofErr w:type="spellStart"/>
      <w:r>
        <w:rPr>
          <w:sz w:val="24"/>
          <w:szCs w:val="24"/>
        </w:rPr>
        <w:t>tan</w:t>
      </w:r>
      <w:r>
        <w:rPr>
          <w:spacing w:val="1"/>
          <w:sz w:val="24"/>
          <w:szCs w:val="24"/>
        </w:rPr>
        <w:t>ı</w:t>
      </w:r>
      <w:r>
        <w:rPr>
          <w:spacing w:val="-2"/>
          <w:sz w:val="24"/>
          <w:szCs w:val="24"/>
        </w:rPr>
        <w:t>m</w:t>
      </w:r>
      <w:r>
        <w:rPr>
          <w:spacing w:val="1"/>
          <w:sz w:val="24"/>
          <w:szCs w:val="24"/>
        </w:rPr>
        <w:t>l</w:t>
      </w:r>
      <w:r>
        <w:rPr>
          <w:sz w:val="24"/>
          <w:szCs w:val="24"/>
        </w:rPr>
        <w:t>an</w:t>
      </w:r>
      <w:r>
        <w:rPr>
          <w:spacing w:val="1"/>
          <w:sz w:val="24"/>
          <w:szCs w:val="24"/>
        </w:rPr>
        <w:t>ı</w:t>
      </w:r>
      <w:r>
        <w:rPr>
          <w:sz w:val="24"/>
          <w:szCs w:val="24"/>
        </w:rPr>
        <w:t>r</w:t>
      </w:r>
      <w:proofErr w:type="spellEnd"/>
      <w:r>
        <w:rPr>
          <w:spacing w:val="1"/>
          <w:sz w:val="24"/>
          <w:szCs w:val="24"/>
        </w:rPr>
        <w:t xml:space="preserve"> </w:t>
      </w:r>
      <w:r>
        <w:rPr>
          <w:sz w:val="24"/>
          <w:szCs w:val="24"/>
        </w:rPr>
        <w:t>(</w:t>
      </w:r>
      <w:proofErr w:type="spellStart"/>
      <w:r>
        <w:rPr>
          <w:sz w:val="24"/>
          <w:szCs w:val="24"/>
        </w:rPr>
        <w:t>Örneğin</w:t>
      </w:r>
      <w:proofErr w:type="spellEnd"/>
      <w:r>
        <w:rPr>
          <w:sz w:val="24"/>
          <w:szCs w:val="24"/>
        </w:rPr>
        <w:t xml:space="preserve">:  </w:t>
      </w:r>
      <w:r>
        <w:rPr>
          <w:spacing w:val="16"/>
          <w:sz w:val="24"/>
          <w:szCs w:val="24"/>
        </w:rPr>
        <w:t xml:space="preserve"> </w:t>
      </w:r>
      <w:r>
        <w:rPr>
          <w:sz w:val="24"/>
          <w:szCs w:val="24"/>
        </w:rPr>
        <w:t>h:</w:t>
      </w:r>
      <w:r w:rsidR="00735EEB">
        <w:rPr>
          <w:sz w:val="24"/>
          <w:szCs w:val="24"/>
        </w:rPr>
        <w:t xml:space="preserve"> </w:t>
      </w:r>
      <w:proofErr w:type="spellStart"/>
      <w:r>
        <w:rPr>
          <w:spacing w:val="1"/>
          <w:sz w:val="24"/>
          <w:szCs w:val="24"/>
        </w:rPr>
        <w:t>ı</w:t>
      </w:r>
      <w:r>
        <w:rPr>
          <w:sz w:val="24"/>
          <w:szCs w:val="24"/>
        </w:rPr>
        <w:t>sı</w:t>
      </w:r>
      <w:proofErr w:type="spellEnd"/>
      <w:r>
        <w:rPr>
          <w:sz w:val="24"/>
          <w:szCs w:val="24"/>
        </w:rPr>
        <w:t xml:space="preserve"> transfer</w:t>
      </w:r>
      <w:r>
        <w:rPr>
          <w:spacing w:val="1"/>
          <w:sz w:val="24"/>
          <w:szCs w:val="24"/>
        </w:rPr>
        <w:t xml:space="preserve"> </w:t>
      </w:r>
      <w:proofErr w:type="spellStart"/>
      <w:r>
        <w:rPr>
          <w:sz w:val="24"/>
          <w:szCs w:val="24"/>
        </w:rPr>
        <w:t>katsa</w:t>
      </w:r>
      <w:r>
        <w:rPr>
          <w:spacing w:val="-1"/>
          <w:sz w:val="24"/>
          <w:szCs w:val="24"/>
        </w:rPr>
        <w:t>y</w:t>
      </w:r>
      <w:r>
        <w:rPr>
          <w:spacing w:val="1"/>
          <w:sz w:val="24"/>
          <w:szCs w:val="24"/>
        </w:rPr>
        <w:t>ı</w:t>
      </w:r>
      <w:r>
        <w:rPr>
          <w:spacing w:val="-1"/>
          <w:sz w:val="24"/>
          <w:szCs w:val="24"/>
        </w:rPr>
        <w:t>s</w:t>
      </w:r>
      <w:r>
        <w:rPr>
          <w:spacing w:val="1"/>
          <w:sz w:val="24"/>
          <w:szCs w:val="24"/>
        </w:rPr>
        <w:t>ı</w:t>
      </w:r>
      <w:proofErr w:type="spellEnd"/>
      <w:r>
        <w:rPr>
          <w:sz w:val="24"/>
          <w:szCs w:val="24"/>
        </w:rPr>
        <w:t>; E</w:t>
      </w:r>
      <w:r>
        <w:rPr>
          <w:position w:val="-3"/>
          <w:sz w:val="16"/>
          <w:szCs w:val="16"/>
        </w:rPr>
        <w:t>a</w:t>
      </w:r>
      <w:r>
        <w:rPr>
          <w:sz w:val="24"/>
          <w:szCs w:val="24"/>
        </w:rPr>
        <w:t>:</w:t>
      </w:r>
      <w:r w:rsidR="00840D1B">
        <w:rPr>
          <w:sz w:val="24"/>
          <w:szCs w:val="24"/>
        </w:rPr>
        <w:t xml:space="preserve"> </w:t>
      </w:r>
      <w:proofErr w:type="spellStart"/>
      <w:r>
        <w:rPr>
          <w:sz w:val="24"/>
          <w:szCs w:val="24"/>
        </w:rPr>
        <w:t>aktivasyon</w:t>
      </w:r>
      <w:proofErr w:type="spellEnd"/>
      <w:r>
        <w:rPr>
          <w:sz w:val="24"/>
          <w:szCs w:val="24"/>
        </w:rPr>
        <w:t xml:space="preserve"> </w:t>
      </w:r>
      <w:proofErr w:type="spellStart"/>
      <w:r>
        <w:rPr>
          <w:sz w:val="24"/>
          <w:szCs w:val="24"/>
        </w:rPr>
        <w:t>enerjisi</w:t>
      </w:r>
      <w:proofErr w:type="spellEnd"/>
      <w:r>
        <w:rPr>
          <w:sz w:val="24"/>
          <w:szCs w:val="24"/>
        </w:rPr>
        <w:t>).</w:t>
      </w:r>
      <w:r>
        <w:rPr>
          <w:spacing w:val="2"/>
          <w:sz w:val="24"/>
          <w:szCs w:val="24"/>
        </w:rPr>
        <w:t xml:space="preserve"> </w:t>
      </w:r>
      <w:proofErr w:type="spellStart"/>
      <w:r>
        <w:rPr>
          <w:spacing w:val="-2"/>
          <w:sz w:val="24"/>
          <w:szCs w:val="24"/>
        </w:rPr>
        <w:t>D</w:t>
      </w:r>
      <w:r>
        <w:rPr>
          <w:sz w:val="24"/>
          <w:szCs w:val="24"/>
        </w:rPr>
        <w:t>enkle</w:t>
      </w:r>
      <w:r>
        <w:rPr>
          <w:spacing w:val="-2"/>
          <w:sz w:val="24"/>
          <w:szCs w:val="24"/>
        </w:rPr>
        <w:t>m</w:t>
      </w:r>
      <w:r>
        <w:rPr>
          <w:sz w:val="24"/>
          <w:szCs w:val="24"/>
        </w:rPr>
        <w:t>ler</w:t>
      </w:r>
      <w:proofErr w:type="spellEnd"/>
      <w:r>
        <w:rPr>
          <w:sz w:val="24"/>
          <w:szCs w:val="24"/>
        </w:rPr>
        <w:t xml:space="preserve">, </w:t>
      </w:r>
      <w:r>
        <w:rPr>
          <w:b/>
          <w:sz w:val="24"/>
          <w:szCs w:val="24"/>
        </w:rPr>
        <w:t>12</w:t>
      </w:r>
      <w:r>
        <w:rPr>
          <w:b/>
          <w:spacing w:val="2"/>
          <w:sz w:val="24"/>
          <w:szCs w:val="24"/>
        </w:rPr>
        <w:t xml:space="preserve"> </w:t>
      </w:r>
      <w:r>
        <w:rPr>
          <w:b/>
          <w:sz w:val="24"/>
          <w:szCs w:val="24"/>
        </w:rPr>
        <w:t>punto</w:t>
      </w:r>
      <w:r>
        <w:rPr>
          <w:b/>
          <w:spacing w:val="2"/>
          <w:sz w:val="24"/>
          <w:szCs w:val="24"/>
        </w:rPr>
        <w:t xml:space="preserve"> </w:t>
      </w:r>
      <w:proofErr w:type="spellStart"/>
      <w:r w:rsidR="00CD49B0">
        <w:rPr>
          <w:b/>
          <w:spacing w:val="2"/>
          <w:sz w:val="24"/>
          <w:szCs w:val="24"/>
        </w:rPr>
        <w:t>italik</w:t>
      </w:r>
      <w:proofErr w:type="spellEnd"/>
      <w:r w:rsidR="00CD49B0">
        <w:rPr>
          <w:b/>
          <w:spacing w:val="2"/>
          <w:sz w:val="24"/>
          <w:szCs w:val="24"/>
        </w:rPr>
        <w:t xml:space="preserve"> </w:t>
      </w:r>
      <w:r>
        <w:rPr>
          <w:sz w:val="24"/>
          <w:szCs w:val="24"/>
        </w:rPr>
        <w:t>Ti</w:t>
      </w:r>
      <w:r>
        <w:rPr>
          <w:spacing w:val="-2"/>
          <w:sz w:val="24"/>
          <w:szCs w:val="24"/>
        </w:rPr>
        <w:t>m</w:t>
      </w:r>
      <w:r>
        <w:rPr>
          <w:sz w:val="24"/>
          <w:szCs w:val="24"/>
        </w:rPr>
        <w:t>es</w:t>
      </w:r>
      <w:r>
        <w:rPr>
          <w:spacing w:val="2"/>
          <w:sz w:val="24"/>
          <w:szCs w:val="24"/>
        </w:rPr>
        <w:t xml:space="preserve"> </w:t>
      </w:r>
      <w:r>
        <w:rPr>
          <w:sz w:val="24"/>
          <w:szCs w:val="24"/>
        </w:rPr>
        <w:t>New</w:t>
      </w:r>
      <w:r>
        <w:rPr>
          <w:spacing w:val="2"/>
          <w:sz w:val="24"/>
          <w:szCs w:val="24"/>
        </w:rPr>
        <w:t xml:space="preserve"> </w:t>
      </w:r>
      <w:r>
        <w:rPr>
          <w:sz w:val="24"/>
          <w:szCs w:val="24"/>
        </w:rPr>
        <w:t>Ro</w:t>
      </w:r>
      <w:r>
        <w:rPr>
          <w:spacing w:val="-2"/>
          <w:sz w:val="24"/>
          <w:szCs w:val="24"/>
        </w:rPr>
        <w:t>m</w:t>
      </w:r>
      <w:r>
        <w:rPr>
          <w:sz w:val="24"/>
          <w:szCs w:val="24"/>
        </w:rPr>
        <w:t>an</w:t>
      </w:r>
      <w:r>
        <w:rPr>
          <w:spacing w:val="2"/>
          <w:sz w:val="24"/>
          <w:szCs w:val="24"/>
        </w:rPr>
        <w:t xml:space="preserve"> </w:t>
      </w:r>
      <w:proofErr w:type="spellStart"/>
      <w:r>
        <w:rPr>
          <w:sz w:val="24"/>
          <w:szCs w:val="24"/>
        </w:rPr>
        <w:t>ile</w:t>
      </w:r>
      <w:proofErr w:type="spellEnd"/>
      <w:r>
        <w:rPr>
          <w:spacing w:val="2"/>
          <w:sz w:val="24"/>
          <w:szCs w:val="24"/>
        </w:rPr>
        <w:t xml:space="preserve"> </w:t>
      </w:r>
      <w:proofErr w:type="spellStart"/>
      <w:r>
        <w:rPr>
          <w:sz w:val="24"/>
          <w:szCs w:val="24"/>
        </w:rPr>
        <w:t>ya</w:t>
      </w:r>
      <w:r>
        <w:rPr>
          <w:spacing w:val="1"/>
          <w:sz w:val="24"/>
          <w:szCs w:val="24"/>
        </w:rPr>
        <w:t>zı</w:t>
      </w:r>
      <w:r>
        <w:rPr>
          <w:spacing w:val="-1"/>
          <w:sz w:val="24"/>
          <w:szCs w:val="24"/>
        </w:rPr>
        <w:t>l</w:t>
      </w:r>
      <w:r>
        <w:rPr>
          <w:spacing w:val="1"/>
          <w:sz w:val="24"/>
          <w:szCs w:val="24"/>
        </w:rPr>
        <w:t>ı</w:t>
      </w:r>
      <w:r>
        <w:rPr>
          <w:sz w:val="24"/>
          <w:szCs w:val="24"/>
        </w:rPr>
        <w:t>r</w:t>
      </w:r>
      <w:proofErr w:type="spellEnd"/>
      <w:r>
        <w:rPr>
          <w:sz w:val="24"/>
          <w:szCs w:val="24"/>
        </w:rPr>
        <w:t>.</w:t>
      </w:r>
      <w:r>
        <w:rPr>
          <w:spacing w:val="2"/>
          <w:sz w:val="24"/>
          <w:szCs w:val="24"/>
        </w:rPr>
        <w:t xml:space="preserve"> </w:t>
      </w:r>
      <w:proofErr w:type="spellStart"/>
      <w:r>
        <w:rPr>
          <w:sz w:val="24"/>
          <w:szCs w:val="24"/>
        </w:rPr>
        <w:t>De</w:t>
      </w:r>
      <w:r>
        <w:rPr>
          <w:spacing w:val="-1"/>
          <w:sz w:val="24"/>
          <w:szCs w:val="24"/>
        </w:rPr>
        <w:t>n</w:t>
      </w:r>
      <w:r>
        <w:rPr>
          <w:sz w:val="24"/>
          <w:szCs w:val="24"/>
        </w:rPr>
        <w:t>kle</w:t>
      </w:r>
      <w:r>
        <w:rPr>
          <w:spacing w:val="-2"/>
          <w:sz w:val="24"/>
          <w:szCs w:val="24"/>
        </w:rPr>
        <w:t>m</w:t>
      </w:r>
      <w:r>
        <w:rPr>
          <w:spacing w:val="1"/>
          <w:sz w:val="24"/>
          <w:szCs w:val="24"/>
        </w:rPr>
        <w:t>l</w:t>
      </w:r>
      <w:r>
        <w:rPr>
          <w:sz w:val="24"/>
          <w:szCs w:val="24"/>
        </w:rPr>
        <w:t>er</w:t>
      </w:r>
      <w:proofErr w:type="spellEnd"/>
      <w:r>
        <w:rPr>
          <w:sz w:val="24"/>
          <w:szCs w:val="24"/>
        </w:rPr>
        <w:t>,</w:t>
      </w:r>
      <w:r>
        <w:rPr>
          <w:spacing w:val="2"/>
          <w:sz w:val="24"/>
          <w:szCs w:val="24"/>
        </w:rPr>
        <w:t xml:space="preserve"> </w:t>
      </w:r>
      <w:proofErr w:type="spellStart"/>
      <w:r>
        <w:rPr>
          <w:spacing w:val="-2"/>
          <w:sz w:val="24"/>
          <w:szCs w:val="24"/>
        </w:rPr>
        <w:t>m</w:t>
      </w:r>
      <w:r>
        <w:rPr>
          <w:spacing w:val="2"/>
          <w:sz w:val="24"/>
          <w:szCs w:val="24"/>
        </w:rPr>
        <w:t>e</w:t>
      </w:r>
      <w:r>
        <w:rPr>
          <w:sz w:val="24"/>
          <w:szCs w:val="24"/>
        </w:rPr>
        <w:t>tinle</w:t>
      </w:r>
      <w:proofErr w:type="spellEnd"/>
      <w:r>
        <w:rPr>
          <w:sz w:val="24"/>
          <w:szCs w:val="24"/>
        </w:rPr>
        <w:t xml:space="preserve"> </w:t>
      </w:r>
      <w:proofErr w:type="spellStart"/>
      <w:r>
        <w:rPr>
          <w:sz w:val="24"/>
          <w:szCs w:val="24"/>
        </w:rPr>
        <w:t>aralar</w:t>
      </w:r>
      <w:r>
        <w:rPr>
          <w:spacing w:val="1"/>
          <w:sz w:val="24"/>
          <w:szCs w:val="24"/>
        </w:rPr>
        <w:t>ı</w:t>
      </w:r>
      <w:r>
        <w:rPr>
          <w:sz w:val="24"/>
          <w:szCs w:val="24"/>
        </w:rPr>
        <w:t>n</w:t>
      </w:r>
      <w:r>
        <w:rPr>
          <w:spacing w:val="-1"/>
          <w:sz w:val="24"/>
          <w:szCs w:val="24"/>
        </w:rPr>
        <w:t>d</w:t>
      </w:r>
      <w:r>
        <w:rPr>
          <w:sz w:val="24"/>
          <w:szCs w:val="24"/>
        </w:rPr>
        <w:t>a</w:t>
      </w:r>
      <w:proofErr w:type="spellEnd"/>
      <w:r>
        <w:rPr>
          <w:sz w:val="24"/>
          <w:szCs w:val="24"/>
        </w:rPr>
        <w:t xml:space="preserve"> </w:t>
      </w:r>
      <w:proofErr w:type="spellStart"/>
      <w:r>
        <w:rPr>
          <w:spacing w:val="-1"/>
          <w:sz w:val="24"/>
          <w:szCs w:val="24"/>
        </w:rPr>
        <w:t>ü</w:t>
      </w:r>
      <w:r>
        <w:rPr>
          <w:sz w:val="24"/>
          <w:szCs w:val="24"/>
        </w:rPr>
        <w:t>stte</w:t>
      </w:r>
      <w:proofErr w:type="spellEnd"/>
      <w:r>
        <w:rPr>
          <w:sz w:val="24"/>
          <w:szCs w:val="24"/>
        </w:rPr>
        <w:t xml:space="preserve"> </w:t>
      </w:r>
      <w:proofErr w:type="spellStart"/>
      <w:r>
        <w:rPr>
          <w:spacing w:val="-1"/>
          <w:sz w:val="24"/>
          <w:szCs w:val="24"/>
        </w:rPr>
        <w:t>v</w:t>
      </w:r>
      <w:r>
        <w:rPr>
          <w:sz w:val="24"/>
          <w:szCs w:val="24"/>
        </w:rPr>
        <w:t>e</w:t>
      </w:r>
      <w:proofErr w:type="spellEnd"/>
      <w:r>
        <w:rPr>
          <w:sz w:val="24"/>
          <w:szCs w:val="24"/>
        </w:rPr>
        <w:t xml:space="preserve"> </w:t>
      </w:r>
      <w:proofErr w:type="spellStart"/>
      <w:r>
        <w:rPr>
          <w:sz w:val="24"/>
          <w:szCs w:val="24"/>
        </w:rPr>
        <w:t>altta</w:t>
      </w:r>
      <w:proofErr w:type="spellEnd"/>
      <w:r>
        <w:rPr>
          <w:spacing w:val="-1"/>
          <w:sz w:val="24"/>
          <w:szCs w:val="24"/>
        </w:rPr>
        <w:t xml:space="preserve"> </w:t>
      </w:r>
      <w:r>
        <w:rPr>
          <w:b/>
          <w:sz w:val="24"/>
          <w:szCs w:val="24"/>
        </w:rPr>
        <w:t xml:space="preserve">12’şer </w:t>
      </w:r>
      <w:proofErr w:type="spellStart"/>
      <w:r>
        <w:rPr>
          <w:b/>
          <w:spacing w:val="-2"/>
          <w:sz w:val="24"/>
          <w:szCs w:val="24"/>
        </w:rPr>
        <w:t>n</w:t>
      </w:r>
      <w:r>
        <w:rPr>
          <w:b/>
          <w:spacing w:val="1"/>
          <w:sz w:val="24"/>
          <w:szCs w:val="24"/>
        </w:rPr>
        <w:t>k</w:t>
      </w:r>
      <w:r>
        <w:rPr>
          <w:sz w:val="24"/>
          <w:szCs w:val="24"/>
        </w:rPr>
        <w:t>’</w:t>
      </w:r>
      <w:r>
        <w:rPr>
          <w:spacing w:val="-1"/>
          <w:sz w:val="24"/>
          <w:szCs w:val="24"/>
        </w:rPr>
        <w:t>lı</w:t>
      </w:r>
      <w:r>
        <w:rPr>
          <w:sz w:val="24"/>
          <w:szCs w:val="24"/>
        </w:rPr>
        <w:t>k</w:t>
      </w:r>
      <w:proofErr w:type="spellEnd"/>
      <w:r>
        <w:rPr>
          <w:sz w:val="24"/>
          <w:szCs w:val="24"/>
        </w:rPr>
        <w:t xml:space="preserve"> </w:t>
      </w:r>
      <w:proofErr w:type="spellStart"/>
      <w:r>
        <w:rPr>
          <w:sz w:val="24"/>
          <w:szCs w:val="24"/>
        </w:rPr>
        <w:t>ara</w:t>
      </w:r>
      <w:r>
        <w:rPr>
          <w:spacing w:val="-1"/>
          <w:sz w:val="24"/>
          <w:szCs w:val="24"/>
        </w:rPr>
        <w:t>l</w:t>
      </w:r>
      <w:r>
        <w:rPr>
          <w:spacing w:val="1"/>
          <w:sz w:val="24"/>
          <w:szCs w:val="24"/>
        </w:rPr>
        <w:t>ı</w:t>
      </w:r>
      <w:r>
        <w:rPr>
          <w:sz w:val="24"/>
          <w:szCs w:val="24"/>
        </w:rPr>
        <w:t>k</w:t>
      </w:r>
      <w:proofErr w:type="spellEnd"/>
      <w:r>
        <w:rPr>
          <w:sz w:val="24"/>
          <w:szCs w:val="24"/>
        </w:rPr>
        <w:t xml:space="preserve"> </w:t>
      </w:r>
      <w:proofErr w:type="spellStart"/>
      <w:r>
        <w:rPr>
          <w:sz w:val="24"/>
          <w:szCs w:val="24"/>
        </w:rPr>
        <w:t>kalacak</w:t>
      </w:r>
      <w:proofErr w:type="spellEnd"/>
      <w:r>
        <w:rPr>
          <w:sz w:val="24"/>
          <w:szCs w:val="24"/>
        </w:rPr>
        <w:t xml:space="preserve"> </w:t>
      </w:r>
      <w:proofErr w:type="spellStart"/>
      <w:r>
        <w:rPr>
          <w:sz w:val="24"/>
          <w:szCs w:val="24"/>
        </w:rPr>
        <w:t>şekilde</w:t>
      </w:r>
      <w:proofErr w:type="spellEnd"/>
      <w:r>
        <w:rPr>
          <w:spacing w:val="-1"/>
          <w:sz w:val="24"/>
          <w:szCs w:val="24"/>
        </w:rPr>
        <w:t xml:space="preserve"> </w:t>
      </w:r>
      <w:proofErr w:type="spellStart"/>
      <w:r>
        <w:rPr>
          <w:sz w:val="24"/>
          <w:szCs w:val="24"/>
        </w:rPr>
        <w:t>yerl</w:t>
      </w:r>
      <w:r>
        <w:rPr>
          <w:spacing w:val="1"/>
          <w:sz w:val="24"/>
          <w:szCs w:val="24"/>
        </w:rPr>
        <w:t>e</w:t>
      </w:r>
      <w:r>
        <w:rPr>
          <w:spacing w:val="-1"/>
          <w:sz w:val="24"/>
          <w:szCs w:val="24"/>
        </w:rPr>
        <w:t>ş</w:t>
      </w:r>
      <w:r>
        <w:rPr>
          <w:sz w:val="24"/>
          <w:szCs w:val="24"/>
        </w:rPr>
        <w:t>tirili</w:t>
      </w:r>
      <w:r>
        <w:rPr>
          <w:spacing w:val="-1"/>
          <w:sz w:val="24"/>
          <w:szCs w:val="24"/>
        </w:rPr>
        <w:t>r</w:t>
      </w:r>
      <w:r>
        <w:rPr>
          <w:sz w:val="24"/>
          <w:szCs w:val="24"/>
        </w:rPr>
        <w:t>ler</w:t>
      </w:r>
      <w:proofErr w:type="spellEnd"/>
      <w:r>
        <w:rPr>
          <w:sz w:val="24"/>
          <w:szCs w:val="24"/>
        </w:rPr>
        <w:t>.</w:t>
      </w:r>
    </w:p>
    <w:p w14:paraId="421DF327" w14:textId="77777777" w:rsidR="00A67E91" w:rsidRDefault="00A67E91">
      <w:pPr>
        <w:spacing w:line="200" w:lineRule="exact"/>
      </w:pPr>
    </w:p>
    <w:p w14:paraId="093A3E65" w14:textId="77777777" w:rsidR="00A67E91" w:rsidRDefault="00636028" w:rsidP="00840D1B">
      <w:pPr>
        <w:spacing w:line="360" w:lineRule="auto"/>
        <w:ind w:right="72"/>
        <w:jc w:val="both"/>
        <w:rPr>
          <w:sz w:val="24"/>
          <w:szCs w:val="24"/>
        </w:rPr>
        <w:sectPr w:rsidR="00A67E91" w:rsidSect="001131AD">
          <w:pgSz w:w="11900" w:h="16840"/>
          <w:pgMar w:top="1418" w:right="1418" w:bottom="1418" w:left="1418" w:header="0" w:footer="760" w:gutter="284"/>
          <w:cols w:space="708"/>
        </w:sectPr>
      </w:pPr>
      <w:proofErr w:type="spellStart"/>
      <w:r>
        <w:rPr>
          <w:sz w:val="24"/>
          <w:szCs w:val="24"/>
        </w:rPr>
        <w:t>Denkle</w:t>
      </w:r>
      <w:r>
        <w:rPr>
          <w:spacing w:val="-2"/>
          <w:sz w:val="24"/>
          <w:szCs w:val="24"/>
        </w:rPr>
        <w:t>m</w:t>
      </w:r>
      <w:r>
        <w:rPr>
          <w:sz w:val="24"/>
          <w:szCs w:val="24"/>
        </w:rPr>
        <w:t>lerin</w:t>
      </w:r>
      <w:proofErr w:type="spellEnd"/>
      <w:r>
        <w:rPr>
          <w:spacing w:val="2"/>
          <w:sz w:val="24"/>
          <w:szCs w:val="24"/>
        </w:rPr>
        <w:t xml:space="preserve"> </w:t>
      </w:r>
      <w:proofErr w:type="spellStart"/>
      <w:r>
        <w:rPr>
          <w:sz w:val="24"/>
          <w:szCs w:val="24"/>
        </w:rPr>
        <w:t>nu</w:t>
      </w:r>
      <w:r>
        <w:rPr>
          <w:spacing w:val="-2"/>
          <w:sz w:val="24"/>
          <w:szCs w:val="24"/>
        </w:rPr>
        <w:t>m</w:t>
      </w:r>
      <w:r>
        <w:rPr>
          <w:sz w:val="24"/>
          <w:szCs w:val="24"/>
        </w:rPr>
        <w:t>aralan</w:t>
      </w:r>
      <w:r>
        <w:rPr>
          <w:spacing w:val="-2"/>
          <w:sz w:val="24"/>
          <w:szCs w:val="24"/>
        </w:rPr>
        <w:t>m</w:t>
      </w:r>
      <w:r>
        <w:rPr>
          <w:sz w:val="24"/>
          <w:szCs w:val="24"/>
        </w:rPr>
        <w:t>a</w:t>
      </w:r>
      <w:r>
        <w:rPr>
          <w:spacing w:val="1"/>
          <w:sz w:val="24"/>
          <w:szCs w:val="24"/>
        </w:rPr>
        <w:t>sı</w:t>
      </w:r>
      <w:proofErr w:type="spellEnd"/>
      <w:r>
        <w:rPr>
          <w:sz w:val="24"/>
          <w:szCs w:val="24"/>
        </w:rPr>
        <w:t>,</w:t>
      </w:r>
      <w:r>
        <w:rPr>
          <w:spacing w:val="2"/>
          <w:sz w:val="24"/>
          <w:szCs w:val="24"/>
        </w:rPr>
        <w:t xml:space="preserve"> </w:t>
      </w:r>
      <w:proofErr w:type="spellStart"/>
      <w:r>
        <w:rPr>
          <w:sz w:val="24"/>
          <w:szCs w:val="24"/>
        </w:rPr>
        <w:t>ilgili</w:t>
      </w:r>
      <w:proofErr w:type="spellEnd"/>
      <w:r>
        <w:rPr>
          <w:spacing w:val="2"/>
          <w:sz w:val="24"/>
          <w:szCs w:val="24"/>
        </w:rPr>
        <w:t xml:space="preserve"> </w:t>
      </w:r>
      <w:proofErr w:type="spellStart"/>
      <w:r>
        <w:rPr>
          <w:sz w:val="24"/>
          <w:szCs w:val="24"/>
        </w:rPr>
        <w:t>bölüm</w:t>
      </w:r>
      <w:proofErr w:type="spellEnd"/>
      <w:r>
        <w:rPr>
          <w:sz w:val="24"/>
          <w:szCs w:val="24"/>
        </w:rPr>
        <w:t xml:space="preserve"> </w:t>
      </w:r>
      <w:proofErr w:type="spellStart"/>
      <w:r>
        <w:rPr>
          <w:sz w:val="24"/>
          <w:szCs w:val="24"/>
        </w:rPr>
        <w:t>içinde</w:t>
      </w:r>
      <w:proofErr w:type="spellEnd"/>
      <w:r>
        <w:rPr>
          <w:spacing w:val="2"/>
          <w:sz w:val="24"/>
          <w:szCs w:val="24"/>
        </w:rPr>
        <w:t xml:space="preserve"> </w:t>
      </w:r>
      <w:proofErr w:type="spellStart"/>
      <w:r>
        <w:rPr>
          <w:sz w:val="24"/>
          <w:szCs w:val="24"/>
        </w:rPr>
        <w:t>s</w:t>
      </w:r>
      <w:r>
        <w:rPr>
          <w:spacing w:val="1"/>
          <w:sz w:val="24"/>
          <w:szCs w:val="24"/>
        </w:rPr>
        <w:t>ı</w:t>
      </w:r>
      <w:r>
        <w:rPr>
          <w:sz w:val="24"/>
          <w:szCs w:val="24"/>
        </w:rPr>
        <w:t>ra</w:t>
      </w:r>
      <w:proofErr w:type="spellEnd"/>
      <w:r>
        <w:rPr>
          <w:spacing w:val="2"/>
          <w:sz w:val="24"/>
          <w:szCs w:val="24"/>
        </w:rPr>
        <w:t xml:space="preserve"> </w:t>
      </w:r>
      <w:proofErr w:type="spellStart"/>
      <w:r>
        <w:rPr>
          <w:sz w:val="24"/>
          <w:szCs w:val="24"/>
        </w:rPr>
        <w:t>ile</w:t>
      </w:r>
      <w:proofErr w:type="spellEnd"/>
      <w:r>
        <w:rPr>
          <w:spacing w:val="2"/>
          <w:sz w:val="24"/>
          <w:szCs w:val="24"/>
        </w:rPr>
        <w:t xml:space="preserve"> </w:t>
      </w:r>
      <w:proofErr w:type="spellStart"/>
      <w:r>
        <w:rPr>
          <w:sz w:val="24"/>
          <w:szCs w:val="24"/>
        </w:rPr>
        <w:t>ya</w:t>
      </w:r>
      <w:r>
        <w:rPr>
          <w:spacing w:val="-1"/>
          <w:sz w:val="24"/>
          <w:szCs w:val="24"/>
        </w:rPr>
        <w:t>p</w:t>
      </w:r>
      <w:r>
        <w:rPr>
          <w:spacing w:val="1"/>
          <w:sz w:val="24"/>
          <w:szCs w:val="24"/>
        </w:rPr>
        <w:t>ıl</w:t>
      </w:r>
      <w:r>
        <w:rPr>
          <w:spacing w:val="-1"/>
          <w:sz w:val="24"/>
          <w:szCs w:val="24"/>
        </w:rPr>
        <w:t>ı</w:t>
      </w:r>
      <w:r>
        <w:rPr>
          <w:sz w:val="24"/>
          <w:szCs w:val="24"/>
        </w:rPr>
        <w:t>r</w:t>
      </w:r>
      <w:proofErr w:type="spellEnd"/>
      <w:r>
        <w:rPr>
          <w:sz w:val="24"/>
          <w:szCs w:val="24"/>
        </w:rPr>
        <w:t>.</w:t>
      </w:r>
      <w:r>
        <w:rPr>
          <w:spacing w:val="2"/>
          <w:sz w:val="24"/>
          <w:szCs w:val="24"/>
        </w:rPr>
        <w:t xml:space="preserve"> </w:t>
      </w:r>
      <w:proofErr w:type="spellStart"/>
      <w:r>
        <w:rPr>
          <w:sz w:val="24"/>
          <w:szCs w:val="24"/>
        </w:rPr>
        <w:t>Nu</w:t>
      </w:r>
      <w:r>
        <w:rPr>
          <w:spacing w:val="-2"/>
          <w:sz w:val="24"/>
          <w:szCs w:val="24"/>
        </w:rPr>
        <w:t>m</w:t>
      </w:r>
      <w:r>
        <w:rPr>
          <w:sz w:val="24"/>
          <w:szCs w:val="24"/>
        </w:rPr>
        <w:t>araland</w:t>
      </w:r>
      <w:r>
        <w:rPr>
          <w:spacing w:val="-1"/>
          <w:sz w:val="24"/>
          <w:szCs w:val="24"/>
        </w:rPr>
        <w:t>ı</w:t>
      </w:r>
      <w:r>
        <w:rPr>
          <w:sz w:val="24"/>
          <w:szCs w:val="24"/>
        </w:rPr>
        <w:t>r</w:t>
      </w:r>
      <w:r>
        <w:rPr>
          <w:spacing w:val="-2"/>
          <w:sz w:val="24"/>
          <w:szCs w:val="24"/>
        </w:rPr>
        <w:t>m</w:t>
      </w:r>
      <w:r>
        <w:rPr>
          <w:sz w:val="24"/>
          <w:szCs w:val="24"/>
        </w:rPr>
        <w:t>a</w:t>
      </w:r>
      <w:proofErr w:type="spellEnd"/>
      <w:r>
        <w:rPr>
          <w:spacing w:val="2"/>
          <w:sz w:val="24"/>
          <w:szCs w:val="24"/>
        </w:rPr>
        <w:t xml:space="preserve"> </w:t>
      </w:r>
      <w:r>
        <w:rPr>
          <w:sz w:val="24"/>
          <w:szCs w:val="24"/>
        </w:rPr>
        <w:t xml:space="preserve">ilk </w:t>
      </w:r>
      <w:proofErr w:type="spellStart"/>
      <w:r>
        <w:rPr>
          <w:sz w:val="24"/>
          <w:szCs w:val="24"/>
        </w:rPr>
        <w:t>rakam</w:t>
      </w:r>
      <w:proofErr w:type="spellEnd"/>
      <w:r>
        <w:rPr>
          <w:sz w:val="24"/>
          <w:szCs w:val="24"/>
        </w:rPr>
        <w:t xml:space="preserve"> </w:t>
      </w:r>
      <w:proofErr w:type="spellStart"/>
      <w:r>
        <w:rPr>
          <w:sz w:val="24"/>
          <w:szCs w:val="24"/>
        </w:rPr>
        <w:t>bölüm</w:t>
      </w:r>
      <w:proofErr w:type="spellEnd"/>
      <w:r>
        <w:rPr>
          <w:sz w:val="24"/>
          <w:szCs w:val="24"/>
        </w:rPr>
        <w:t xml:space="preserve"> </w:t>
      </w:r>
      <w:proofErr w:type="spellStart"/>
      <w:r>
        <w:rPr>
          <w:sz w:val="24"/>
          <w:szCs w:val="24"/>
        </w:rPr>
        <w:t>nu</w:t>
      </w:r>
      <w:r>
        <w:rPr>
          <w:spacing w:val="-2"/>
          <w:sz w:val="24"/>
          <w:szCs w:val="24"/>
        </w:rPr>
        <w:t>m</w:t>
      </w:r>
      <w:r>
        <w:rPr>
          <w:sz w:val="24"/>
          <w:szCs w:val="24"/>
        </w:rPr>
        <w:t>aras</w:t>
      </w:r>
      <w:r>
        <w:rPr>
          <w:spacing w:val="1"/>
          <w:sz w:val="24"/>
          <w:szCs w:val="24"/>
        </w:rPr>
        <w:t>ı</w:t>
      </w:r>
      <w:r>
        <w:rPr>
          <w:sz w:val="24"/>
          <w:szCs w:val="24"/>
        </w:rPr>
        <w:t>n</w:t>
      </w:r>
      <w:r>
        <w:rPr>
          <w:spacing w:val="1"/>
          <w:sz w:val="24"/>
          <w:szCs w:val="24"/>
        </w:rPr>
        <w:t>ı</w:t>
      </w:r>
      <w:proofErr w:type="spellEnd"/>
      <w:r>
        <w:rPr>
          <w:sz w:val="24"/>
          <w:szCs w:val="24"/>
        </w:rPr>
        <w:t>,</w:t>
      </w:r>
      <w:r>
        <w:rPr>
          <w:spacing w:val="1"/>
          <w:sz w:val="24"/>
          <w:szCs w:val="24"/>
        </w:rPr>
        <w:t xml:space="preserve"> </w:t>
      </w:r>
      <w:proofErr w:type="spellStart"/>
      <w:r>
        <w:rPr>
          <w:sz w:val="24"/>
          <w:szCs w:val="24"/>
        </w:rPr>
        <w:t>ikinci</w:t>
      </w:r>
      <w:proofErr w:type="spellEnd"/>
      <w:r>
        <w:rPr>
          <w:spacing w:val="2"/>
          <w:sz w:val="24"/>
          <w:szCs w:val="24"/>
        </w:rPr>
        <w:t xml:space="preserve"> </w:t>
      </w:r>
      <w:proofErr w:type="spellStart"/>
      <w:r>
        <w:rPr>
          <w:sz w:val="24"/>
          <w:szCs w:val="24"/>
        </w:rPr>
        <w:t>rakam</w:t>
      </w:r>
      <w:proofErr w:type="spellEnd"/>
      <w:r>
        <w:rPr>
          <w:sz w:val="24"/>
          <w:szCs w:val="24"/>
        </w:rPr>
        <w:t xml:space="preserve"> </w:t>
      </w:r>
      <w:proofErr w:type="spellStart"/>
      <w:r>
        <w:rPr>
          <w:sz w:val="24"/>
          <w:szCs w:val="24"/>
        </w:rPr>
        <w:t>denkle</w:t>
      </w:r>
      <w:r>
        <w:rPr>
          <w:spacing w:val="-2"/>
          <w:sz w:val="24"/>
          <w:szCs w:val="24"/>
        </w:rPr>
        <w:t>m</w:t>
      </w:r>
      <w:r>
        <w:rPr>
          <w:sz w:val="24"/>
          <w:szCs w:val="24"/>
        </w:rPr>
        <w:t>in</w:t>
      </w:r>
      <w:proofErr w:type="spellEnd"/>
      <w:r>
        <w:rPr>
          <w:spacing w:val="2"/>
          <w:sz w:val="24"/>
          <w:szCs w:val="24"/>
        </w:rPr>
        <w:t xml:space="preserve"> </w:t>
      </w:r>
      <w:r>
        <w:rPr>
          <w:sz w:val="24"/>
          <w:szCs w:val="24"/>
        </w:rPr>
        <w:t>o</w:t>
      </w:r>
      <w:r>
        <w:rPr>
          <w:spacing w:val="1"/>
          <w:sz w:val="24"/>
          <w:szCs w:val="24"/>
        </w:rPr>
        <w:t xml:space="preserve"> </w:t>
      </w:r>
      <w:proofErr w:type="spellStart"/>
      <w:r>
        <w:rPr>
          <w:sz w:val="24"/>
          <w:szCs w:val="24"/>
        </w:rPr>
        <w:t>bölüm</w:t>
      </w:r>
      <w:proofErr w:type="spellEnd"/>
      <w:r>
        <w:rPr>
          <w:sz w:val="24"/>
          <w:szCs w:val="24"/>
        </w:rPr>
        <w:t xml:space="preserve"> </w:t>
      </w:r>
      <w:proofErr w:type="spellStart"/>
      <w:r>
        <w:rPr>
          <w:sz w:val="24"/>
          <w:szCs w:val="24"/>
        </w:rPr>
        <w:t>içerisindeki</w:t>
      </w:r>
      <w:proofErr w:type="spellEnd"/>
      <w:r>
        <w:rPr>
          <w:spacing w:val="2"/>
          <w:sz w:val="24"/>
          <w:szCs w:val="24"/>
        </w:rPr>
        <w:t xml:space="preserve"> </w:t>
      </w:r>
      <w:proofErr w:type="spellStart"/>
      <w:r>
        <w:rPr>
          <w:sz w:val="24"/>
          <w:szCs w:val="24"/>
        </w:rPr>
        <w:t>s</w:t>
      </w:r>
      <w:r>
        <w:rPr>
          <w:spacing w:val="-1"/>
          <w:sz w:val="24"/>
          <w:szCs w:val="24"/>
        </w:rPr>
        <w:t>ı</w:t>
      </w:r>
      <w:r>
        <w:rPr>
          <w:sz w:val="24"/>
          <w:szCs w:val="24"/>
        </w:rPr>
        <w:t>ra</w:t>
      </w:r>
      <w:proofErr w:type="spellEnd"/>
      <w:r>
        <w:rPr>
          <w:spacing w:val="2"/>
          <w:sz w:val="24"/>
          <w:szCs w:val="24"/>
        </w:rPr>
        <w:t xml:space="preserve"> </w:t>
      </w:r>
      <w:proofErr w:type="spellStart"/>
      <w:r>
        <w:rPr>
          <w:sz w:val="24"/>
          <w:szCs w:val="24"/>
        </w:rPr>
        <w:t>nu</w:t>
      </w:r>
      <w:r>
        <w:rPr>
          <w:spacing w:val="-2"/>
          <w:sz w:val="24"/>
          <w:szCs w:val="24"/>
        </w:rPr>
        <w:t>m</w:t>
      </w:r>
      <w:r>
        <w:rPr>
          <w:sz w:val="24"/>
          <w:szCs w:val="24"/>
        </w:rPr>
        <w:t>aras</w:t>
      </w:r>
      <w:r>
        <w:rPr>
          <w:spacing w:val="1"/>
          <w:sz w:val="24"/>
          <w:szCs w:val="24"/>
        </w:rPr>
        <w:t>ı</w:t>
      </w:r>
      <w:r>
        <w:rPr>
          <w:spacing w:val="-1"/>
          <w:sz w:val="24"/>
          <w:szCs w:val="24"/>
        </w:rPr>
        <w:t>n</w:t>
      </w:r>
      <w:r>
        <w:rPr>
          <w:sz w:val="24"/>
          <w:szCs w:val="24"/>
        </w:rPr>
        <w:t>ı</w:t>
      </w:r>
      <w:proofErr w:type="spellEnd"/>
      <w:r>
        <w:rPr>
          <w:sz w:val="24"/>
          <w:szCs w:val="24"/>
        </w:rPr>
        <w:t xml:space="preserve"> </w:t>
      </w:r>
      <w:proofErr w:type="spellStart"/>
      <w:r>
        <w:rPr>
          <w:sz w:val="24"/>
          <w:szCs w:val="24"/>
        </w:rPr>
        <w:t>gösterecek</w:t>
      </w:r>
      <w:proofErr w:type="spellEnd"/>
      <w:r>
        <w:rPr>
          <w:spacing w:val="2"/>
          <w:sz w:val="24"/>
          <w:szCs w:val="24"/>
        </w:rPr>
        <w:t xml:space="preserve"> </w:t>
      </w:r>
      <w:proofErr w:type="spellStart"/>
      <w:r>
        <w:rPr>
          <w:spacing w:val="-1"/>
          <w:sz w:val="24"/>
          <w:szCs w:val="24"/>
        </w:rPr>
        <w:t>ş</w:t>
      </w:r>
      <w:r>
        <w:rPr>
          <w:sz w:val="24"/>
          <w:szCs w:val="24"/>
        </w:rPr>
        <w:t>ekilde</w:t>
      </w:r>
      <w:proofErr w:type="spellEnd"/>
      <w:r>
        <w:rPr>
          <w:sz w:val="24"/>
          <w:szCs w:val="24"/>
        </w:rPr>
        <w:t>,</w:t>
      </w:r>
      <w:r>
        <w:rPr>
          <w:spacing w:val="2"/>
          <w:sz w:val="24"/>
          <w:szCs w:val="24"/>
        </w:rPr>
        <w:t xml:space="preserve"> </w:t>
      </w:r>
      <w:proofErr w:type="spellStart"/>
      <w:r>
        <w:rPr>
          <w:sz w:val="24"/>
          <w:szCs w:val="24"/>
        </w:rPr>
        <w:t>parantez</w:t>
      </w:r>
      <w:proofErr w:type="spellEnd"/>
      <w:r>
        <w:rPr>
          <w:spacing w:val="2"/>
          <w:sz w:val="24"/>
          <w:szCs w:val="24"/>
        </w:rPr>
        <w:t xml:space="preserve"> </w:t>
      </w:r>
      <w:proofErr w:type="spellStart"/>
      <w:r>
        <w:rPr>
          <w:sz w:val="24"/>
          <w:szCs w:val="24"/>
        </w:rPr>
        <w:t>içinde</w:t>
      </w:r>
      <w:proofErr w:type="spellEnd"/>
      <w:r>
        <w:rPr>
          <w:sz w:val="24"/>
          <w:szCs w:val="24"/>
        </w:rPr>
        <w:t xml:space="preserve"> (1.1),</w:t>
      </w:r>
      <w:r>
        <w:rPr>
          <w:spacing w:val="2"/>
          <w:sz w:val="24"/>
          <w:szCs w:val="24"/>
        </w:rPr>
        <w:t xml:space="preserve"> </w:t>
      </w:r>
      <w:r>
        <w:rPr>
          <w:sz w:val="24"/>
          <w:szCs w:val="24"/>
        </w:rPr>
        <w:t>(1.2),</w:t>
      </w:r>
      <w:r>
        <w:rPr>
          <w:spacing w:val="2"/>
          <w:sz w:val="24"/>
          <w:szCs w:val="24"/>
        </w:rPr>
        <w:t xml:space="preserve"> </w:t>
      </w:r>
      <w:r>
        <w:rPr>
          <w:sz w:val="24"/>
          <w:szCs w:val="24"/>
        </w:rPr>
        <w:t>(2.1),</w:t>
      </w:r>
      <w:r>
        <w:rPr>
          <w:spacing w:val="2"/>
          <w:sz w:val="24"/>
          <w:szCs w:val="24"/>
        </w:rPr>
        <w:t xml:space="preserve"> </w:t>
      </w:r>
      <w:r>
        <w:rPr>
          <w:sz w:val="24"/>
          <w:szCs w:val="24"/>
        </w:rPr>
        <w:t>(2.2)</w:t>
      </w:r>
      <w:r>
        <w:rPr>
          <w:spacing w:val="2"/>
          <w:sz w:val="24"/>
          <w:szCs w:val="24"/>
        </w:rPr>
        <w:t xml:space="preserve"> </w:t>
      </w:r>
      <w:proofErr w:type="spellStart"/>
      <w:r>
        <w:rPr>
          <w:spacing w:val="-1"/>
          <w:sz w:val="24"/>
          <w:szCs w:val="24"/>
        </w:rPr>
        <w:t>ş</w:t>
      </w:r>
      <w:r>
        <w:rPr>
          <w:sz w:val="24"/>
          <w:szCs w:val="24"/>
        </w:rPr>
        <w:t>eklinde</w:t>
      </w:r>
      <w:proofErr w:type="spellEnd"/>
      <w:r>
        <w:rPr>
          <w:spacing w:val="2"/>
          <w:sz w:val="24"/>
          <w:szCs w:val="24"/>
        </w:rPr>
        <w:t xml:space="preserve"> </w:t>
      </w:r>
      <w:proofErr w:type="spellStart"/>
      <w:r>
        <w:rPr>
          <w:sz w:val="24"/>
          <w:szCs w:val="24"/>
        </w:rPr>
        <w:t>yap</w:t>
      </w:r>
      <w:r>
        <w:rPr>
          <w:spacing w:val="-1"/>
          <w:sz w:val="24"/>
          <w:szCs w:val="24"/>
        </w:rPr>
        <w:t>ı</w:t>
      </w:r>
      <w:r>
        <w:rPr>
          <w:spacing w:val="1"/>
          <w:sz w:val="24"/>
          <w:szCs w:val="24"/>
        </w:rPr>
        <w:t>lı</w:t>
      </w:r>
      <w:r>
        <w:rPr>
          <w:sz w:val="24"/>
          <w:szCs w:val="24"/>
        </w:rPr>
        <w:t>r</w:t>
      </w:r>
      <w:proofErr w:type="spellEnd"/>
      <w:r>
        <w:rPr>
          <w:sz w:val="24"/>
          <w:szCs w:val="24"/>
        </w:rPr>
        <w:t>.</w:t>
      </w:r>
      <w:r>
        <w:rPr>
          <w:spacing w:val="2"/>
          <w:sz w:val="24"/>
          <w:szCs w:val="24"/>
        </w:rPr>
        <w:t xml:space="preserve"> </w:t>
      </w:r>
      <w:proofErr w:type="spellStart"/>
      <w:r>
        <w:rPr>
          <w:sz w:val="24"/>
          <w:szCs w:val="24"/>
        </w:rPr>
        <w:t>Gereki</w:t>
      </w:r>
      <w:r>
        <w:rPr>
          <w:spacing w:val="-1"/>
          <w:sz w:val="24"/>
          <w:szCs w:val="24"/>
        </w:rPr>
        <w:t>y</w:t>
      </w:r>
      <w:r>
        <w:rPr>
          <w:sz w:val="24"/>
          <w:szCs w:val="24"/>
        </w:rPr>
        <w:t>orsa</w:t>
      </w:r>
      <w:proofErr w:type="spellEnd"/>
      <w:r>
        <w:rPr>
          <w:sz w:val="24"/>
          <w:szCs w:val="24"/>
        </w:rPr>
        <w:t xml:space="preserve"> </w:t>
      </w:r>
      <w:proofErr w:type="spellStart"/>
      <w:r>
        <w:rPr>
          <w:sz w:val="24"/>
          <w:szCs w:val="24"/>
        </w:rPr>
        <w:t>aynı</w:t>
      </w:r>
      <w:proofErr w:type="spellEnd"/>
      <w:r>
        <w:rPr>
          <w:spacing w:val="1"/>
          <w:sz w:val="24"/>
          <w:szCs w:val="24"/>
        </w:rPr>
        <w:t xml:space="preserve"> </w:t>
      </w:r>
      <w:proofErr w:type="spellStart"/>
      <w:r>
        <w:rPr>
          <w:sz w:val="24"/>
          <w:szCs w:val="24"/>
        </w:rPr>
        <w:t>denkle</w:t>
      </w:r>
      <w:r>
        <w:rPr>
          <w:spacing w:val="-2"/>
          <w:sz w:val="24"/>
          <w:szCs w:val="24"/>
        </w:rPr>
        <w:t>m</w:t>
      </w:r>
      <w:r>
        <w:rPr>
          <w:sz w:val="24"/>
          <w:szCs w:val="24"/>
        </w:rPr>
        <w:t>in</w:t>
      </w:r>
      <w:proofErr w:type="spellEnd"/>
      <w:r>
        <w:rPr>
          <w:spacing w:val="1"/>
          <w:sz w:val="24"/>
          <w:szCs w:val="24"/>
        </w:rPr>
        <w:t xml:space="preserve"> </w:t>
      </w:r>
      <w:r>
        <w:rPr>
          <w:sz w:val="24"/>
          <w:szCs w:val="24"/>
        </w:rPr>
        <w:t>alt</w:t>
      </w:r>
      <w:r>
        <w:rPr>
          <w:spacing w:val="1"/>
          <w:sz w:val="24"/>
          <w:szCs w:val="24"/>
        </w:rPr>
        <w:t xml:space="preserve"> </w:t>
      </w:r>
      <w:proofErr w:type="spellStart"/>
      <w:r>
        <w:rPr>
          <w:sz w:val="24"/>
          <w:szCs w:val="24"/>
        </w:rPr>
        <w:t>if</w:t>
      </w:r>
      <w:r>
        <w:rPr>
          <w:spacing w:val="2"/>
          <w:sz w:val="24"/>
          <w:szCs w:val="24"/>
        </w:rPr>
        <w:t>a</w:t>
      </w:r>
      <w:r>
        <w:rPr>
          <w:sz w:val="24"/>
          <w:szCs w:val="24"/>
        </w:rPr>
        <w:t>deleri</w:t>
      </w:r>
      <w:proofErr w:type="spellEnd"/>
      <w:r>
        <w:rPr>
          <w:spacing w:val="1"/>
          <w:sz w:val="24"/>
          <w:szCs w:val="24"/>
        </w:rPr>
        <w:t xml:space="preserve"> </w:t>
      </w:r>
      <w:r>
        <w:rPr>
          <w:sz w:val="24"/>
          <w:szCs w:val="24"/>
        </w:rPr>
        <w:t>(1.la),</w:t>
      </w:r>
      <w:r>
        <w:rPr>
          <w:spacing w:val="1"/>
          <w:sz w:val="24"/>
          <w:szCs w:val="24"/>
        </w:rPr>
        <w:t xml:space="preserve"> </w:t>
      </w:r>
      <w:r>
        <w:rPr>
          <w:sz w:val="24"/>
          <w:szCs w:val="24"/>
        </w:rPr>
        <w:t xml:space="preserve">(1.lb) </w:t>
      </w:r>
      <w:proofErr w:type="spellStart"/>
      <w:r>
        <w:rPr>
          <w:sz w:val="24"/>
          <w:szCs w:val="24"/>
        </w:rPr>
        <w:t>şeklinde</w:t>
      </w:r>
      <w:proofErr w:type="spellEnd"/>
      <w:r>
        <w:rPr>
          <w:spacing w:val="1"/>
          <w:sz w:val="24"/>
          <w:szCs w:val="24"/>
        </w:rPr>
        <w:t xml:space="preserve"> </w:t>
      </w:r>
      <w:proofErr w:type="spellStart"/>
      <w:r>
        <w:rPr>
          <w:sz w:val="24"/>
          <w:szCs w:val="24"/>
        </w:rPr>
        <w:t>nu</w:t>
      </w:r>
      <w:r>
        <w:rPr>
          <w:spacing w:val="-2"/>
          <w:sz w:val="24"/>
          <w:szCs w:val="24"/>
        </w:rPr>
        <w:t>m</w:t>
      </w:r>
      <w:r>
        <w:rPr>
          <w:spacing w:val="2"/>
          <w:sz w:val="24"/>
          <w:szCs w:val="24"/>
        </w:rPr>
        <w:t>a</w:t>
      </w:r>
      <w:r>
        <w:rPr>
          <w:sz w:val="24"/>
          <w:szCs w:val="24"/>
        </w:rPr>
        <w:t>ralan</w:t>
      </w:r>
      <w:r>
        <w:rPr>
          <w:spacing w:val="-2"/>
          <w:sz w:val="24"/>
          <w:szCs w:val="24"/>
        </w:rPr>
        <w:t>d</w:t>
      </w:r>
      <w:r>
        <w:rPr>
          <w:spacing w:val="1"/>
          <w:sz w:val="24"/>
          <w:szCs w:val="24"/>
        </w:rPr>
        <w:t>ı</w:t>
      </w:r>
      <w:r>
        <w:rPr>
          <w:spacing w:val="-1"/>
          <w:sz w:val="24"/>
          <w:szCs w:val="24"/>
        </w:rPr>
        <w:t>r</w:t>
      </w:r>
      <w:r>
        <w:rPr>
          <w:spacing w:val="1"/>
          <w:sz w:val="24"/>
          <w:szCs w:val="24"/>
        </w:rPr>
        <w:t>ı</w:t>
      </w:r>
      <w:r>
        <w:rPr>
          <w:sz w:val="24"/>
          <w:szCs w:val="24"/>
        </w:rPr>
        <w:t>labilir</w:t>
      </w:r>
      <w:proofErr w:type="spellEnd"/>
      <w:r>
        <w:rPr>
          <w:sz w:val="24"/>
          <w:szCs w:val="24"/>
        </w:rPr>
        <w:t>.</w:t>
      </w:r>
      <w:r>
        <w:rPr>
          <w:spacing w:val="1"/>
          <w:sz w:val="24"/>
          <w:szCs w:val="24"/>
        </w:rPr>
        <w:t xml:space="preserve"> </w:t>
      </w:r>
      <w:proofErr w:type="spellStart"/>
      <w:r>
        <w:rPr>
          <w:sz w:val="24"/>
          <w:szCs w:val="24"/>
        </w:rPr>
        <w:t>Denklem</w:t>
      </w:r>
      <w:proofErr w:type="spellEnd"/>
      <w:r>
        <w:rPr>
          <w:sz w:val="24"/>
          <w:szCs w:val="24"/>
        </w:rPr>
        <w:t xml:space="preserve"> </w:t>
      </w:r>
      <w:proofErr w:type="spellStart"/>
      <w:r>
        <w:rPr>
          <w:sz w:val="24"/>
          <w:szCs w:val="24"/>
        </w:rPr>
        <w:t>nu</w:t>
      </w:r>
      <w:r>
        <w:rPr>
          <w:spacing w:val="-2"/>
          <w:sz w:val="24"/>
          <w:szCs w:val="24"/>
        </w:rPr>
        <w:t>m</w:t>
      </w:r>
      <w:r>
        <w:rPr>
          <w:sz w:val="24"/>
          <w:szCs w:val="24"/>
        </w:rPr>
        <w:t>arala</w:t>
      </w:r>
      <w:r>
        <w:rPr>
          <w:spacing w:val="-1"/>
          <w:sz w:val="24"/>
          <w:szCs w:val="24"/>
        </w:rPr>
        <w:t>r</w:t>
      </w:r>
      <w:r>
        <w:rPr>
          <w:spacing w:val="1"/>
          <w:sz w:val="24"/>
          <w:szCs w:val="24"/>
        </w:rPr>
        <w:t>ı</w:t>
      </w:r>
      <w:proofErr w:type="spellEnd"/>
      <w:r>
        <w:rPr>
          <w:sz w:val="24"/>
          <w:szCs w:val="24"/>
        </w:rPr>
        <w:t xml:space="preserve">, </w:t>
      </w:r>
      <w:proofErr w:type="spellStart"/>
      <w:r>
        <w:rPr>
          <w:sz w:val="24"/>
          <w:szCs w:val="24"/>
        </w:rPr>
        <w:t>denklem</w:t>
      </w:r>
      <w:proofErr w:type="spellEnd"/>
      <w:r>
        <w:rPr>
          <w:spacing w:val="-2"/>
          <w:sz w:val="24"/>
          <w:szCs w:val="24"/>
        </w:rPr>
        <w:t xml:space="preserve"> </w:t>
      </w:r>
      <w:proofErr w:type="spellStart"/>
      <w:r>
        <w:rPr>
          <w:sz w:val="24"/>
          <w:szCs w:val="24"/>
        </w:rPr>
        <w:t>biti</w:t>
      </w:r>
      <w:r>
        <w:rPr>
          <w:spacing w:val="-2"/>
          <w:sz w:val="24"/>
          <w:szCs w:val="24"/>
        </w:rPr>
        <w:t>m</w:t>
      </w:r>
      <w:r>
        <w:rPr>
          <w:spacing w:val="1"/>
          <w:sz w:val="24"/>
          <w:szCs w:val="24"/>
        </w:rPr>
        <w:t>i</w:t>
      </w:r>
      <w:r>
        <w:rPr>
          <w:sz w:val="24"/>
          <w:szCs w:val="24"/>
        </w:rPr>
        <w:t>ne</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ilgili</w:t>
      </w:r>
      <w:proofErr w:type="spellEnd"/>
      <w:r>
        <w:rPr>
          <w:sz w:val="24"/>
          <w:szCs w:val="24"/>
        </w:rPr>
        <w:t xml:space="preserve"> </w:t>
      </w:r>
      <w:proofErr w:type="spellStart"/>
      <w:r>
        <w:rPr>
          <w:sz w:val="24"/>
          <w:szCs w:val="24"/>
        </w:rPr>
        <w:t>sa</w:t>
      </w:r>
      <w:r>
        <w:rPr>
          <w:spacing w:val="-1"/>
          <w:sz w:val="24"/>
          <w:szCs w:val="24"/>
        </w:rPr>
        <w:t>t</w:t>
      </w:r>
      <w:r>
        <w:rPr>
          <w:spacing w:val="1"/>
          <w:sz w:val="24"/>
          <w:szCs w:val="24"/>
        </w:rPr>
        <w:t>ı</w:t>
      </w:r>
      <w:r>
        <w:rPr>
          <w:spacing w:val="-1"/>
          <w:sz w:val="24"/>
          <w:szCs w:val="24"/>
        </w:rPr>
        <w:t>r</w:t>
      </w:r>
      <w:r>
        <w:rPr>
          <w:spacing w:val="1"/>
          <w:sz w:val="24"/>
          <w:szCs w:val="24"/>
        </w:rPr>
        <w:t>ı</w:t>
      </w:r>
      <w:r>
        <w:rPr>
          <w:sz w:val="24"/>
          <w:szCs w:val="24"/>
        </w:rPr>
        <w:t>n</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sağ</w:t>
      </w:r>
      <w:r>
        <w:rPr>
          <w:spacing w:val="1"/>
          <w:sz w:val="24"/>
          <w:szCs w:val="24"/>
        </w:rPr>
        <w:t>ı</w:t>
      </w:r>
      <w:r>
        <w:rPr>
          <w:sz w:val="24"/>
          <w:szCs w:val="24"/>
        </w:rPr>
        <w:t>na</w:t>
      </w:r>
      <w:proofErr w:type="spellEnd"/>
      <w:r>
        <w:rPr>
          <w:sz w:val="24"/>
          <w:szCs w:val="24"/>
        </w:rPr>
        <w:t xml:space="preserve"> </w:t>
      </w:r>
      <w:proofErr w:type="spellStart"/>
      <w:r>
        <w:rPr>
          <w:sz w:val="24"/>
          <w:szCs w:val="24"/>
        </w:rPr>
        <w:t>ya</w:t>
      </w:r>
      <w:r>
        <w:rPr>
          <w:spacing w:val="-1"/>
          <w:sz w:val="24"/>
          <w:szCs w:val="24"/>
        </w:rPr>
        <w:t>z</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w:t>
      </w:r>
    </w:p>
    <w:p w14:paraId="17240768" w14:textId="499E5620" w:rsidR="00A67E91" w:rsidRDefault="00636028" w:rsidP="00840D1B">
      <w:pPr>
        <w:ind w:right="5601"/>
        <w:jc w:val="both"/>
        <w:rPr>
          <w:sz w:val="24"/>
          <w:szCs w:val="24"/>
        </w:rPr>
      </w:pPr>
      <w:r>
        <w:rPr>
          <w:b/>
          <w:sz w:val="24"/>
          <w:szCs w:val="24"/>
        </w:rPr>
        <w:lastRenderedPageBreak/>
        <w:t xml:space="preserve">4.4.  </w:t>
      </w:r>
      <w:r>
        <w:rPr>
          <w:b/>
          <w:spacing w:val="28"/>
          <w:sz w:val="24"/>
          <w:szCs w:val="24"/>
        </w:rPr>
        <w:t xml:space="preserve"> </w:t>
      </w:r>
      <w:proofErr w:type="spellStart"/>
      <w:r>
        <w:rPr>
          <w:b/>
          <w:sz w:val="24"/>
          <w:szCs w:val="24"/>
        </w:rPr>
        <w:t>Kaynaklar</w:t>
      </w:r>
      <w:proofErr w:type="spellEnd"/>
      <w:r w:rsidR="000A2B77">
        <w:rPr>
          <w:b/>
          <w:sz w:val="24"/>
          <w:szCs w:val="24"/>
        </w:rPr>
        <w:t xml:space="preserve"> (References)</w:t>
      </w:r>
    </w:p>
    <w:p w14:paraId="5C3CE4F7" w14:textId="77777777" w:rsidR="00A67E91" w:rsidRDefault="00A67E91">
      <w:pPr>
        <w:spacing w:before="4" w:line="120" w:lineRule="exact"/>
        <w:rPr>
          <w:sz w:val="13"/>
          <w:szCs w:val="13"/>
        </w:rPr>
      </w:pPr>
    </w:p>
    <w:p w14:paraId="751978BD" w14:textId="051A6999" w:rsidR="0057080A" w:rsidRDefault="00636028" w:rsidP="00840D1B">
      <w:pPr>
        <w:spacing w:line="360" w:lineRule="auto"/>
        <w:ind w:right="73"/>
        <w:jc w:val="both"/>
        <w:rPr>
          <w:sz w:val="24"/>
          <w:szCs w:val="24"/>
        </w:rPr>
      </w:pPr>
      <w:proofErr w:type="spellStart"/>
      <w:r>
        <w:rPr>
          <w:sz w:val="24"/>
          <w:szCs w:val="24"/>
        </w:rPr>
        <w:t>Kaynakla</w:t>
      </w:r>
      <w:r>
        <w:rPr>
          <w:spacing w:val="-1"/>
          <w:sz w:val="24"/>
          <w:szCs w:val="24"/>
        </w:rPr>
        <w:t>r</w:t>
      </w:r>
      <w:r>
        <w:rPr>
          <w:sz w:val="24"/>
          <w:szCs w:val="24"/>
        </w:rPr>
        <w:t>ı</w:t>
      </w:r>
      <w:r w:rsidR="0057080A">
        <w:rPr>
          <w:sz w:val="24"/>
          <w:szCs w:val="24"/>
        </w:rPr>
        <w:t>n</w:t>
      </w:r>
      <w:proofErr w:type="spellEnd"/>
      <w:r>
        <w:rPr>
          <w:spacing w:val="2"/>
          <w:sz w:val="24"/>
          <w:szCs w:val="24"/>
        </w:rPr>
        <w:t xml:space="preserve"> </w:t>
      </w:r>
      <w:proofErr w:type="spellStart"/>
      <w:r>
        <w:rPr>
          <w:spacing w:val="-2"/>
          <w:sz w:val="24"/>
          <w:szCs w:val="24"/>
        </w:rPr>
        <w:t>m</w:t>
      </w:r>
      <w:r>
        <w:rPr>
          <w:sz w:val="24"/>
          <w:szCs w:val="24"/>
        </w:rPr>
        <w:t>etin</w:t>
      </w:r>
      <w:proofErr w:type="spellEnd"/>
      <w:r>
        <w:rPr>
          <w:spacing w:val="2"/>
          <w:sz w:val="24"/>
          <w:szCs w:val="24"/>
        </w:rPr>
        <w:t xml:space="preserve"> </w:t>
      </w:r>
      <w:proofErr w:type="spellStart"/>
      <w:r>
        <w:rPr>
          <w:sz w:val="24"/>
          <w:szCs w:val="24"/>
        </w:rPr>
        <w:t>içeri</w:t>
      </w:r>
      <w:r>
        <w:rPr>
          <w:spacing w:val="-1"/>
          <w:sz w:val="24"/>
          <w:szCs w:val="24"/>
        </w:rPr>
        <w:t>s</w:t>
      </w:r>
      <w:r>
        <w:rPr>
          <w:sz w:val="24"/>
          <w:szCs w:val="24"/>
        </w:rPr>
        <w:t>inde</w:t>
      </w:r>
      <w:proofErr w:type="spellEnd"/>
      <w:r w:rsidR="0057080A">
        <w:rPr>
          <w:sz w:val="24"/>
          <w:szCs w:val="24"/>
        </w:rPr>
        <w:t xml:space="preserve"> ki</w:t>
      </w:r>
      <w:r>
        <w:rPr>
          <w:spacing w:val="2"/>
          <w:sz w:val="24"/>
          <w:szCs w:val="24"/>
        </w:rPr>
        <w:t xml:space="preserve"> </w:t>
      </w:r>
      <w:proofErr w:type="spellStart"/>
      <w:r>
        <w:rPr>
          <w:sz w:val="24"/>
          <w:szCs w:val="24"/>
        </w:rPr>
        <w:t>göst</w:t>
      </w:r>
      <w:r>
        <w:rPr>
          <w:spacing w:val="-1"/>
          <w:sz w:val="24"/>
          <w:szCs w:val="24"/>
        </w:rPr>
        <w:t>er</w:t>
      </w:r>
      <w:r w:rsidR="0057080A">
        <w:rPr>
          <w:spacing w:val="-1"/>
          <w:sz w:val="24"/>
          <w:szCs w:val="24"/>
        </w:rPr>
        <w:t>imde</w:t>
      </w:r>
      <w:proofErr w:type="spellEnd"/>
      <w:r>
        <w:rPr>
          <w:sz w:val="24"/>
          <w:szCs w:val="24"/>
        </w:rPr>
        <w:t>,</w:t>
      </w:r>
      <w:r>
        <w:rPr>
          <w:spacing w:val="2"/>
          <w:sz w:val="24"/>
          <w:szCs w:val="24"/>
        </w:rPr>
        <w:t xml:space="preserve"> </w:t>
      </w:r>
      <w:proofErr w:type="spellStart"/>
      <w:r>
        <w:rPr>
          <w:sz w:val="24"/>
          <w:szCs w:val="24"/>
        </w:rPr>
        <w:t>genel</w:t>
      </w:r>
      <w:proofErr w:type="spellEnd"/>
      <w:r>
        <w:rPr>
          <w:spacing w:val="2"/>
          <w:sz w:val="24"/>
          <w:szCs w:val="24"/>
        </w:rPr>
        <w:t xml:space="preserve"> </w:t>
      </w:r>
      <w:proofErr w:type="spellStart"/>
      <w:r>
        <w:rPr>
          <w:sz w:val="24"/>
          <w:szCs w:val="24"/>
        </w:rPr>
        <w:t>olarak</w:t>
      </w:r>
      <w:proofErr w:type="spellEnd"/>
      <w:r>
        <w:rPr>
          <w:spacing w:val="2"/>
          <w:sz w:val="24"/>
          <w:szCs w:val="24"/>
        </w:rPr>
        <w:t xml:space="preserve"> </w:t>
      </w:r>
      <w:proofErr w:type="spellStart"/>
      <w:r>
        <w:rPr>
          <w:sz w:val="24"/>
          <w:szCs w:val="24"/>
        </w:rPr>
        <w:t>iki</w:t>
      </w:r>
      <w:proofErr w:type="spellEnd"/>
      <w:r>
        <w:rPr>
          <w:spacing w:val="2"/>
          <w:sz w:val="24"/>
          <w:szCs w:val="24"/>
        </w:rPr>
        <w:t xml:space="preserve"> </w:t>
      </w:r>
      <w:proofErr w:type="spellStart"/>
      <w:r>
        <w:rPr>
          <w:sz w:val="24"/>
          <w:szCs w:val="24"/>
        </w:rPr>
        <w:t>farklı</w:t>
      </w:r>
      <w:proofErr w:type="spellEnd"/>
      <w:r>
        <w:rPr>
          <w:spacing w:val="3"/>
          <w:sz w:val="24"/>
          <w:szCs w:val="24"/>
        </w:rPr>
        <w:t xml:space="preserve"> </w:t>
      </w:r>
      <w:r w:rsidR="003D200D">
        <w:rPr>
          <w:sz w:val="24"/>
          <w:szCs w:val="24"/>
        </w:rPr>
        <w:t>format</w:t>
      </w:r>
      <w:r>
        <w:rPr>
          <w:sz w:val="24"/>
          <w:szCs w:val="24"/>
        </w:rPr>
        <w:t xml:space="preserve"> </w:t>
      </w:r>
      <w:proofErr w:type="spellStart"/>
      <w:r>
        <w:rPr>
          <w:sz w:val="24"/>
          <w:szCs w:val="24"/>
        </w:rPr>
        <w:t>kullan</w:t>
      </w:r>
      <w:r>
        <w:rPr>
          <w:spacing w:val="1"/>
          <w:sz w:val="24"/>
          <w:szCs w:val="24"/>
        </w:rPr>
        <w:t>ıl</w:t>
      </w:r>
      <w:r>
        <w:rPr>
          <w:spacing w:val="-1"/>
          <w:sz w:val="24"/>
          <w:szCs w:val="24"/>
        </w:rPr>
        <w:t>ı</w:t>
      </w:r>
      <w:r>
        <w:rPr>
          <w:sz w:val="24"/>
          <w:szCs w:val="24"/>
        </w:rPr>
        <w:t>r</w:t>
      </w:r>
      <w:proofErr w:type="spellEnd"/>
      <w:r>
        <w:rPr>
          <w:sz w:val="24"/>
          <w:szCs w:val="24"/>
        </w:rPr>
        <w:t xml:space="preserve">: </w:t>
      </w:r>
      <w:r w:rsidR="00071B98">
        <w:rPr>
          <w:sz w:val="24"/>
          <w:szCs w:val="24"/>
          <w:lang w:val="tr-TR"/>
        </w:rPr>
        <w:t>IEEE formatı</w:t>
      </w:r>
      <w:r w:rsidR="00071B98">
        <w:rPr>
          <w:sz w:val="24"/>
          <w:szCs w:val="24"/>
          <w:u w:val="single" w:color="000000"/>
        </w:rPr>
        <w:t xml:space="preserve"> </w:t>
      </w:r>
      <w:proofErr w:type="spellStart"/>
      <w:r>
        <w:rPr>
          <w:sz w:val="24"/>
          <w:szCs w:val="24"/>
          <w:u w:val="single" w:color="000000"/>
        </w:rPr>
        <w:t>nu</w:t>
      </w:r>
      <w:r>
        <w:rPr>
          <w:spacing w:val="-2"/>
          <w:sz w:val="24"/>
          <w:szCs w:val="24"/>
          <w:u w:val="single" w:color="000000"/>
        </w:rPr>
        <w:t>m</w:t>
      </w:r>
      <w:r>
        <w:rPr>
          <w:sz w:val="24"/>
          <w:szCs w:val="24"/>
          <w:u w:val="single" w:color="000000"/>
        </w:rPr>
        <w:t>ara</w:t>
      </w:r>
      <w:proofErr w:type="spellEnd"/>
      <w:r>
        <w:rPr>
          <w:sz w:val="24"/>
          <w:szCs w:val="24"/>
          <w:u w:val="single" w:color="000000"/>
        </w:rPr>
        <w:t xml:space="preserve"> </w:t>
      </w:r>
      <w:proofErr w:type="spellStart"/>
      <w:r>
        <w:rPr>
          <w:sz w:val="24"/>
          <w:szCs w:val="24"/>
          <w:u w:val="single" w:color="000000"/>
        </w:rPr>
        <w:t>ile</w:t>
      </w:r>
      <w:proofErr w:type="spellEnd"/>
      <w:r>
        <w:rPr>
          <w:sz w:val="24"/>
          <w:szCs w:val="24"/>
          <w:u w:val="single" w:color="000000"/>
        </w:rPr>
        <w:t xml:space="preserve"> </w:t>
      </w:r>
      <w:proofErr w:type="spellStart"/>
      <w:r>
        <w:rPr>
          <w:sz w:val="24"/>
          <w:szCs w:val="24"/>
          <w:u w:val="single" w:color="000000"/>
        </w:rPr>
        <w:t>kaynak</w:t>
      </w:r>
      <w:proofErr w:type="spellEnd"/>
      <w:r>
        <w:rPr>
          <w:sz w:val="24"/>
          <w:szCs w:val="24"/>
          <w:u w:val="single" w:color="000000"/>
        </w:rPr>
        <w:t xml:space="preserve"> </w:t>
      </w:r>
      <w:proofErr w:type="spellStart"/>
      <w:r>
        <w:rPr>
          <w:sz w:val="24"/>
          <w:szCs w:val="24"/>
          <w:u w:val="single" w:color="000000"/>
        </w:rPr>
        <w:t>gösteri</w:t>
      </w:r>
      <w:r>
        <w:rPr>
          <w:spacing w:val="-2"/>
          <w:sz w:val="24"/>
          <w:szCs w:val="24"/>
          <w:u w:val="single" w:color="000000"/>
        </w:rPr>
        <w:t>m</w:t>
      </w:r>
      <w:r>
        <w:rPr>
          <w:spacing w:val="1"/>
          <w:sz w:val="24"/>
          <w:szCs w:val="24"/>
          <w:u w:val="single" w:color="000000"/>
        </w:rPr>
        <w:t>i</w:t>
      </w:r>
      <w:proofErr w:type="spellEnd"/>
      <w:r>
        <w:rPr>
          <w:sz w:val="24"/>
          <w:szCs w:val="24"/>
        </w:rPr>
        <w:t xml:space="preserve">, </w:t>
      </w:r>
      <w:r w:rsidR="00071B98">
        <w:rPr>
          <w:sz w:val="24"/>
          <w:szCs w:val="24"/>
          <w:lang w:val="tr-TR"/>
        </w:rPr>
        <w:t xml:space="preserve">APA formatı </w:t>
      </w:r>
      <w:proofErr w:type="spellStart"/>
      <w:r>
        <w:rPr>
          <w:sz w:val="24"/>
          <w:szCs w:val="24"/>
          <w:u w:val="single" w:color="000000"/>
        </w:rPr>
        <w:t>yazar</w:t>
      </w:r>
      <w:proofErr w:type="spellEnd"/>
      <w:r>
        <w:rPr>
          <w:sz w:val="24"/>
          <w:szCs w:val="24"/>
          <w:u w:val="single" w:color="000000"/>
        </w:rPr>
        <w:t xml:space="preserve"> </w:t>
      </w:r>
      <w:proofErr w:type="spellStart"/>
      <w:r>
        <w:rPr>
          <w:sz w:val="24"/>
          <w:szCs w:val="24"/>
          <w:u w:val="single" w:color="000000"/>
        </w:rPr>
        <w:t>soyad</w:t>
      </w:r>
      <w:r>
        <w:rPr>
          <w:spacing w:val="-1"/>
          <w:sz w:val="24"/>
          <w:szCs w:val="24"/>
          <w:u w:val="single" w:color="000000"/>
        </w:rPr>
        <w:t>ı</w:t>
      </w:r>
      <w:r>
        <w:rPr>
          <w:sz w:val="24"/>
          <w:szCs w:val="24"/>
          <w:u w:val="single" w:color="000000"/>
        </w:rPr>
        <w:t>na</w:t>
      </w:r>
      <w:proofErr w:type="spellEnd"/>
      <w:r>
        <w:rPr>
          <w:sz w:val="24"/>
          <w:szCs w:val="24"/>
          <w:u w:val="single" w:color="000000"/>
        </w:rPr>
        <w:t xml:space="preserve"> </w:t>
      </w:r>
      <w:proofErr w:type="spellStart"/>
      <w:r>
        <w:rPr>
          <w:sz w:val="24"/>
          <w:szCs w:val="24"/>
          <w:u w:val="single" w:color="000000"/>
        </w:rPr>
        <w:t>göre</w:t>
      </w:r>
      <w:proofErr w:type="spellEnd"/>
      <w:r>
        <w:rPr>
          <w:sz w:val="24"/>
          <w:szCs w:val="24"/>
          <w:u w:val="single" w:color="000000"/>
        </w:rPr>
        <w:t xml:space="preserve"> </w:t>
      </w:r>
      <w:proofErr w:type="spellStart"/>
      <w:r>
        <w:rPr>
          <w:sz w:val="24"/>
          <w:szCs w:val="24"/>
          <w:u w:val="single" w:color="000000"/>
        </w:rPr>
        <w:t>kaynak</w:t>
      </w:r>
      <w:proofErr w:type="spellEnd"/>
      <w:r>
        <w:rPr>
          <w:sz w:val="24"/>
          <w:szCs w:val="24"/>
          <w:u w:val="single" w:color="000000"/>
        </w:rPr>
        <w:t xml:space="preserve"> </w:t>
      </w:r>
      <w:proofErr w:type="spellStart"/>
      <w:r>
        <w:rPr>
          <w:sz w:val="24"/>
          <w:szCs w:val="24"/>
          <w:u w:val="single" w:color="000000"/>
        </w:rPr>
        <w:t>gösteri</w:t>
      </w:r>
      <w:r>
        <w:rPr>
          <w:spacing w:val="-2"/>
          <w:sz w:val="24"/>
          <w:szCs w:val="24"/>
          <w:u w:val="single" w:color="000000"/>
        </w:rPr>
        <w:t>m</w:t>
      </w:r>
      <w:r>
        <w:rPr>
          <w:spacing w:val="1"/>
          <w:sz w:val="24"/>
          <w:szCs w:val="24"/>
          <w:u w:val="single" w:color="000000"/>
        </w:rPr>
        <w:t>i</w:t>
      </w:r>
      <w:proofErr w:type="spellEnd"/>
      <w:r w:rsidR="0057080A">
        <w:rPr>
          <w:sz w:val="24"/>
          <w:szCs w:val="24"/>
        </w:rPr>
        <w:t>.</w:t>
      </w:r>
      <w:r w:rsidR="0057080A" w:rsidRPr="0057080A">
        <w:rPr>
          <w:sz w:val="24"/>
          <w:szCs w:val="24"/>
          <w:lang w:val="tr-TR"/>
        </w:rPr>
        <w:t xml:space="preserve"> </w:t>
      </w:r>
      <w:r w:rsidR="0057080A">
        <w:rPr>
          <w:sz w:val="24"/>
          <w:szCs w:val="24"/>
          <w:lang w:val="tr-TR"/>
        </w:rPr>
        <w:t>Hangi format tercih edil</w:t>
      </w:r>
      <w:r w:rsidR="003D200D">
        <w:rPr>
          <w:sz w:val="24"/>
          <w:szCs w:val="24"/>
          <w:lang w:val="tr-TR"/>
        </w:rPr>
        <w:t>irse edilsin,</w:t>
      </w:r>
      <w:r w:rsidR="0057080A">
        <w:rPr>
          <w:sz w:val="24"/>
          <w:szCs w:val="24"/>
          <w:lang w:val="tr-TR"/>
        </w:rPr>
        <w:t xml:space="preserve"> çalışma boyunca </w:t>
      </w:r>
      <w:r w:rsidR="003D200D">
        <w:rPr>
          <w:sz w:val="24"/>
          <w:szCs w:val="24"/>
          <w:lang w:val="tr-TR"/>
        </w:rPr>
        <w:t>aynı</w:t>
      </w:r>
      <w:r w:rsidR="0057080A">
        <w:rPr>
          <w:sz w:val="24"/>
          <w:szCs w:val="24"/>
          <w:lang w:val="tr-TR"/>
        </w:rPr>
        <w:t xml:space="preserve"> </w:t>
      </w:r>
      <w:r w:rsidR="0057080A" w:rsidRPr="00802785">
        <w:rPr>
          <w:sz w:val="24"/>
          <w:szCs w:val="24"/>
          <w:lang w:val="tr-TR"/>
        </w:rPr>
        <w:t>refera</w:t>
      </w:r>
      <w:r w:rsidR="0057080A">
        <w:rPr>
          <w:sz w:val="24"/>
          <w:szCs w:val="24"/>
          <w:lang w:val="tr-TR"/>
        </w:rPr>
        <w:t>ns sistemi</w:t>
      </w:r>
      <w:r w:rsidR="003D200D">
        <w:rPr>
          <w:sz w:val="24"/>
          <w:szCs w:val="24"/>
          <w:lang w:val="tr-TR"/>
        </w:rPr>
        <w:t xml:space="preserve"> kullanılmalı, iki farklı format aynı çalışmada kullanılmamalıdır.</w:t>
      </w:r>
    </w:p>
    <w:p w14:paraId="4D9949DE" w14:textId="0EC663AB" w:rsidR="003D200D" w:rsidRDefault="00071B98" w:rsidP="003D200D">
      <w:pPr>
        <w:spacing w:line="360" w:lineRule="auto"/>
        <w:ind w:right="72"/>
        <w:jc w:val="both"/>
        <w:rPr>
          <w:sz w:val="24"/>
          <w:szCs w:val="24"/>
        </w:rPr>
      </w:pPr>
      <w:r w:rsidRPr="00802785">
        <w:rPr>
          <w:sz w:val="24"/>
          <w:szCs w:val="24"/>
          <w:lang w:val="tr-TR"/>
        </w:rPr>
        <w:t>IEEE formatında referanslar</w:t>
      </w:r>
      <w:r>
        <w:rPr>
          <w:sz w:val="24"/>
          <w:szCs w:val="24"/>
          <w:lang w:val="tr-TR"/>
        </w:rPr>
        <w:t xml:space="preserve"> hem metin içerisinde hem de kaynakçalar kısmında</w:t>
      </w:r>
      <w:r w:rsidRPr="00802785">
        <w:rPr>
          <w:sz w:val="24"/>
          <w:szCs w:val="24"/>
          <w:lang w:val="tr-TR"/>
        </w:rPr>
        <w:t xml:space="preserve"> </w:t>
      </w:r>
      <w:r w:rsidRPr="002F0163">
        <w:rPr>
          <w:sz w:val="24"/>
          <w:szCs w:val="24"/>
          <w:lang w:val="tr-TR"/>
        </w:rPr>
        <w:t>[</w:t>
      </w:r>
      <w:r>
        <w:rPr>
          <w:sz w:val="24"/>
          <w:szCs w:val="24"/>
          <w:lang w:val="tr-TR"/>
        </w:rPr>
        <w:t>-</w:t>
      </w:r>
      <w:r w:rsidRPr="002F0163">
        <w:rPr>
          <w:sz w:val="24"/>
          <w:szCs w:val="24"/>
          <w:lang w:val="tr-TR"/>
        </w:rPr>
        <w:t>] (köşeli parantez) içinde</w:t>
      </w:r>
      <w:r>
        <w:rPr>
          <w:sz w:val="24"/>
          <w:szCs w:val="24"/>
          <w:lang w:val="tr-TR"/>
        </w:rPr>
        <w:t xml:space="preserve"> gösterildiği sıra numarası </w:t>
      </w:r>
      <w:r w:rsidR="00840D1B">
        <w:rPr>
          <w:sz w:val="24"/>
          <w:szCs w:val="24"/>
          <w:lang w:val="tr-TR"/>
        </w:rPr>
        <w:t>ile</w:t>
      </w:r>
      <w:r>
        <w:rPr>
          <w:sz w:val="24"/>
          <w:szCs w:val="24"/>
          <w:lang w:val="tr-TR"/>
        </w:rPr>
        <w:t xml:space="preserve"> kaynaklar başlığı altında metin içinde</w:t>
      </w:r>
      <w:r w:rsidRPr="00802785">
        <w:rPr>
          <w:sz w:val="24"/>
          <w:szCs w:val="24"/>
          <w:lang w:val="tr-TR"/>
        </w:rPr>
        <w:t xml:space="preserve"> geçtiği sıraya göre </w:t>
      </w:r>
      <w:r w:rsidRPr="002F0163">
        <w:rPr>
          <w:sz w:val="24"/>
          <w:szCs w:val="24"/>
          <w:lang w:val="tr-TR"/>
        </w:rPr>
        <w:t>numaralandırılarak</w:t>
      </w:r>
      <w:r>
        <w:rPr>
          <w:sz w:val="24"/>
          <w:szCs w:val="24"/>
          <w:lang w:val="tr-TR"/>
        </w:rPr>
        <w:t xml:space="preserve"> sıralanır. </w:t>
      </w:r>
      <w:proofErr w:type="spellStart"/>
      <w:r w:rsidR="003D200D">
        <w:rPr>
          <w:sz w:val="24"/>
          <w:szCs w:val="24"/>
        </w:rPr>
        <w:t>Kaynaklar</w:t>
      </w:r>
      <w:proofErr w:type="spellEnd"/>
      <w:r w:rsidR="003D200D">
        <w:rPr>
          <w:sz w:val="24"/>
          <w:szCs w:val="24"/>
        </w:rPr>
        <w:t xml:space="preserve">, </w:t>
      </w:r>
      <w:proofErr w:type="spellStart"/>
      <w:r w:rsidR="003D200D">
        <w:rPr>
          <w:sz w:val="24"/>
          <w:szCs w:val="24"/>
        </w:rPr>
        <w:t>kaynaklar</w:t>
      </w:r>
      <w:proofErr w:type="spellEnd"/>
      <w:r w:rsidR="003D200D">
        <w:rPr>
          <w:spacing w:val="1"/>
          <w:sz w:val="24"/>
          <w:szCs w:val="24"/>
        </w:rPr>
        <w:t xml:space="preserve"> </w:t>
      </w:r>
      <w:proofErr w:type="spellStart"/>
      <w:r w:rsidR="003D200D">
        <w:rPr>
          <w:sz w:val="24"/>
          <w:szCs w:val="24"/>
        </w:rPr>
        <w:t>k</w:t>
      </w:r>
      <w:r w:rsidR="003D200D">
        <w:rPr>
          <w:spacing w:val="1"/>
          <w:sz w:val="24"/>
          <w:szCs w:val="24"/>
        </w:rPr>
        <w:t>ı</w:t>
      </w:r>
      <w:r w:rsidR="003D200D">
        <w:rPr>
          <w:sz w:val="24"/>
          <w:szCs w:val="24"/>
        </w:rPr>
        <w:t>s</w:t>
      </w:r>
      <w:r w:rsidR="003D200D">
        <w:rPr>
          <w:spacing w:val="-2"/>
          <w:sz w:val="24"/>
          <w:szCs w:val="24"/>
        </w:rPr>
        <w:t>m</w:t>
      </w:r>
      <w:r w:rsidR="003D200D">
        <w:rPr>
          <w:spacing w:val="1"/>
          <w:sz w:val="24"/>
          <w:szCs w:val="24"/>
        </w:rPr>
        <w:t>ı</w:t>
      </w:r>
      <w:r w:rsidR="003D200D">
        <w:rPr>
          <w:sz w:val="24"/>
          <w:szCs w:val="24"/>
        </w:rPr>
        <w:t>nda</w:t>
      </w:r>
      <w:proofErr w:type="spellEnd"/>
      <w:r w:rsidR="003D200D">
        <w:rPr>
          <w:spacing w:val="1"/>
          <w:sz w:val="24"/>
          <w:szCs w:val="24"/>
        </w:rPr>
        <w:t xml:space="preserve"> </w:t>
      </w:r>
      <w:r w:rsidR="003D200D">
        <w:rPr>
          <w:sz w:val="24"/>
          <w:szCs w:val="24"/>
        </w:rPr>
        <w:t xml:space="preserve">1. </w:t>
      </w:r>
      <w:proofErr w:type="spellStart"/>
      <w:r w:rsidR="003D200D">
        <w:rPr>
          <w:sz w:val="24"/>
          <w:szCs w:val="24"/>
        </w:rPr>
        <w:t>kaynaktan</w:t>
      </w:r>
      <w:proofErr w:type="spellEnd"/>
      <w:r w:rsidR="003D200D">
        <w:rPr>
          <w:sz w:val="24"/>
          <w:szCs w:val="24"/>
        </w:rPr>
        <w:t xml:space="preserve"> </w:t>
      </w:r>
      <w:proofErr w:type="spellStart"/>
      <w:r w:rsidR="003D200D">
        <w:rPr>
          <w:sz w:val="24"/>
          <w:szCs w:val="24"/>
        </w:rPr>
        <w:t>b</w:t>
      </w:r>
      <w:r w:rsidR="003D200D">
        <w:rPr>
          <w:spacing w:val="1"/>
          <w:sz w:val="24"/>
          <w:szCs w:val="24"/>
        </w:rPr>
        <w:t>a</w:t>
      </w:r>
      <w:r w:rsidR="003D200D">
        <w:rPr>
          <w:sz w:val="24"/>
          <w:szCs w:val="24"/>
        </w:rPr>
        <w:t>şlayarak</w:t>
      </w:r>
      <w:proofErr w:type="spellEnd"/>
      <w:r w:rsidR="003D200D">
        <w:rPr>
          <w:spacing w:val="1"/>
          <w:sz w:val="24"/>
          <w:szCs w:val="24"/>
        </w:rPr>
        <w:t xml:space="preserve"> </w:t>
      </w:r>
      <w:proofErr w:type="spellStart"/>
      <w:r w:rsidR="003D200D">
        <w:rPr>
          <w:sz w:val="24"/>
          <w:szCs w:val="24"/>
        </w:rPr>
        <w:t>nu</w:t>
      </w:r>
      <w:r w:rsidR="003D200D">
        <w:rPr>
          <w:spacing w:val="-2"/>
          <w:sz w:val="24"/>
          <w:szCs w:val="24"/>
        </w:rPr>
        <w:t>m</w:t>
      </w:r>
      <w:r w:rsidR="003D200D">
        <w:rPr>
          <w:sz w:val="24"/>
          <w:szCs w:val="24"/>
        </w:rPr>
        <w:t>ara</w:t>
      </w:r>
      <w:proofErr w:type="spellEnd"/>
      <w:r w:rsidR="003D200D">
        <w:rPr>
          <w:sz w:val="24"/>
          <w:szCs w:val="24"/>
        </w:rPr>
        <w:t xml:space="preserve"> </w:t>
      </w:r>
      <w:proofErr w:type="spellStart"/>
      <w:r w:rsidR="003D200D">
        <w:rPr>
          <w:sz w:val="24"/>
          <w:szCs w:val="24"/>
        </w:rPr>
        <w:t>s</w:t>
      </w:r>
      <w:r w:rsidR="003D200D">
        <w:rPr>
          <w:spacing w:val="1"/>
          <w:sz w:val="24"/>
          <w:szCs w:val="24"/>
        </w:rPr>
        <w:t>ı</w:t>
      </w:r>
      <w:r w:rsidR="003D200D">
        <w:rPr>
          <w:sz w:val="24"/>
          <w:szCs w:val="24"/>
        </w:rPr>
        <w:t>ras</w:t>
      </w:r>
      <w:r w:rsidR="003D200D">
        <w:rPr>
          <w:spacing w:val="1"/>
          <w:sz w:val="24"/>
          <w:szCs w:val="24"/>
        </w:rPr>
        <w:t>ı</w:t>
      </w:r>
      <w:r w:rsidR="003D200D">
        <w:rPr>
          <w:sz w:val="24"/>
          <w:szCs w:val="24"/>
        </w:rPr>
        <w:t>na</w:t>
      </w:r>
      <w:proofErr w:type="spellEnd"/>
      <w:r w:rsidR="003D200D">
        <w:rPr>
          <w:sz w:val="24"/>
          <w:szCs w:val="24"/>
        </w:rPr>
        <w:t xml:space="preserve"> </w:t>
      </w:r>
      <w:proofErr w:type="spellStart"/>
      <w:r w:rsidR="003D200D">
        <w:rPr>
          <w:sz w:val="24"/>
          <w:szCs w:val="24"/>
        </w:rPr>
        <w:t>göre</w:t>
      </w:r>
      <w:proofErr w:type="spellEnd"/>
      <w:r w:rsidR="003D200D">
        <w:rPr>
          <w:sz w:val="24"/>
          <w:szCs w:val="24"/>
        </w:rPr>
        <w:t xml:space="preserve"> </w:t>
      </w:r>
      <w:proofErr w:type="spellStart"/>
      <w:r w:rsidR="003D200D">
        <w:rPr>
          <w:sz w:val="24"/>
          <w:szCs w:val="24"/>
        </w:rPr>
        <w:t>s</w:t>
      </w:r>
      <w:r w:rsidR="003D200D">
        <w:rPr>
          <w:spacing w:val="-1"/>
          <w:sz w:val="24"/>
          <w:szCs w:val="24"/>
        </w:rPr>
        <w:t>ı</w:t>
      </w:r>
      <w:r w:rsidR="003D200D">
        <w:rPr>
          <w:sz w:val="24"/>
          <w:szCs w:val="24"/>
        </w:rPr>
        <w:t>ral</w:t>
      </w:r>
      <w:r w:rsidR="003D200D">
        <w:rPr>
          <w:spacing w:val="-1"/>
          <w:sz w:val="24"/>
          <w:szCs w:val="24"/>
        </w:rPr>
        <w:t>a</w:t>
      </w:r>
      <w:r w:rsidR="003D200D">
        <w:rPr>
          <w:sz w:val="24"/>
          <w:szCs w:val="24"/>
        </w:rPr>
        <w:t>n</w:t>
      </w:r>
      <w:r w:rsidR="003D200D">
        <w:rPr>
          <w:spacing w:val="1"/>
          <w:sz w:val="24"/>
          <w:szCs w:val="24"/>
        </w:rPr>
        <w:t>ı</w:t>
      </w:r>
      <w:r w:rsidR="003D200D">
        <w:rPr>
          <w:sz w:val="24"/>
          <w:szCs w:val="24"/>
        </w:rPr>
        <w:t>r</w:t>
      </w:r>
      <w:proofErr w:type="spellEnd"/>
      <w:r w:rsidR="003D200D">
        <w:rPr>
          <w:sz w:val="24"/>
          <w:szCs w:val="24"/>
        </w:rPr>
        <w:t xml:space="preserve">. </w:t>
      </w:r>
      <w:proofErr w:type="spellStart"/>
      <w:r w:rsidR="003D200D">
        <w:rPr>
          <w:sz w:val="24"/>
          <w:szCs w:val="24"/>
        </w:rPr>
        <w:t>Aynı</w:t>
      </w:r>
      <w:proofErr w:type="spellEnd"/>
      <w:r w:rsidR="003D200D">
        <w:rPr>
          <w:spacing w:val="1"/>
          <w:sz w:val="24"/>
          <w:szCs w:val="24"/>
        </w:rPr>
        <w:t xml:space="preserve"> </w:t>
      </w:r>
      <w:proofErr w:type="spellStart"/>
      <w:r w:rsidR="003D200D">
        <w:rPr>
          <w:sz w:val="24"/>
          <w:szCs w:val="24"/>
        </w:rPr>
        <w:t>i</w:t>
      </w:r>
      <w:r w:rsidR="003D200D">
        <w:rPr>
          <w:spacing w:val="-1"/>
          <w:sz w:val="24"/>
          <w:szCs w:val="24"/>
        </w:rPr>
        <w:t>s</w:t>
      </w:r>
      <w:r w:rsidR="003D200D">
        <w:rPr>
          <w:sz w:val="24"/>
          <w:szCs w:val="24"/>
        </w:rPr>
        <w:t>i</w:t>
      </w:r>
      <w:r w:rsidR="003D200D">
        <w:rPr>
          <w:spacing w:val="-2"/>
          <w:sz w:val="24"/>
          <w:szCs w:val="24"/>
        </w:rPr>
        <w:t>m</w:t>
      </w:r>
      <w:r w:rsidR="003D200D">
        <w:rPr>
          <w:sz w:val="24"/>
          <w:szCs w:val="24"/>
        </w:rPr>
        <w:t>li</w:t>
      </w:r>
      <w:proofErr w:type="spellEnd"/>
      <w:r w:rsidR="003D200D">
        <w:rPr>
          <w:spacing w:val="1"/>
          <w:sz w:val="24"/>
          <w:szCs w:val="24"/>
        </w:rPr>
        <w:t xml:space="preserve"> </w:t>
      </w:r>
      <w:proofErr w:type="spellStart"/>
      <w:r w:rsidR="003D200D">
        <w:rPr>
          <w:sz w:val="24"/>
          <w:szCs w:val="24"/>
        </w:rPr>
        <w:t>birden</w:t>
      </w:r>
      <w:proofErr w:type="spellEnd"/>
      <w:r w:rsidR="003D200D">
        <w:rPr>
          <w:spacing w:val="1"/>
          <w:sz w:val="24"/>
          <w:szCs w:val="24"/>
        </w:rPr>
        <w:t xml:space="preserve"> </w:t>
      </w:r>
      <w:proofErr w:type="spellStart"/>
      <w:r w:rsidR="003D200D">
        <w:rPr>
          <w:spacing w:val="-1"/>
          <w:sz w:val="24"/>
          <w:szCs w:val="24"/>
        </w:rPr>
        <w:t>f</w:t>
      </w:r>
      <w:r w:rsidR="003D200D">
        <w:rPr>
          <w:sz w:val="24"/>
          <w:szCs w:val="24"/>
        </w:rPr>
        <w:t>azla</w:t>
      </w:r>
      <w:proofErr w:type="spellEnd"/>
      <w:r w:rsidR="003D200D">
        <w:rPr>
          <w:spacing w:val="1"/>
          <w:sz w:val="24"/>
          <w:szCs w:val="24"/>
        </w:rPr>
        <w:t xml:space="preserve"> </w:t>
      </w:r>
      <w:proofErr w:type="spellStart"/>
      <w:r w:rsidR="003D200D">
        <w:rPr>
          <w:spacing w:val="-1"/>
          <w:sz w:val="24"/>
          <w:szCs w:val="24"/>
        </w:rPr>
        <w:t>c</w:t>
      </w:r>
      <w:r w:rsidR="003D200D">
        <w:rPr>
          <w:sz w:val="24"/>
          <w:szCs w:val="24"/>
        </w:rPr>
        <w:t>il</w:t>
      </w:r>
      <w:r w:rsidR="003D200D">
        <w:rPr>
          <w:spacing w:val="-1"/>
          <w:sz w:val="24"/>
          <w:szCs w:val="24"/>
        </w:rPr>
        <w:t>d</w:t>
      </w:r>
      <w:r w:rsidR="003D200D">
        <w:rPr>
          <w:sz w:val="24"/>
          <w:szCs w:val="24"/>
        </w:rPr>
        <w:t>i</w:t>
      </w:r>
      <w:proofErr w:type="spellEnd"/>
      <w:r w:rsidR="003D200D">
        <w:rPr>
          <w:spacing w:val="1"/>
          <w:sz w:val="24"/>
          <w:szCs w:val="24"/>
        </w:rPr>
        <w:t xml:space="preserve"> </w:t>
      </w:r>
      <w:proofErr w:type="spellStart"/>
      <w:r w:rsidR="003D200D">
        <w:rPr>
          <w:sz w:val="24"/>
          <w:szCs w:val="24"/>
        </w:rPr>
        <w:t>olan</w:t>
      </w:r>
      <w:proofErr w:type="spellEnd"/>
      <w:r w:rsidR="003D200D">
        <w:rPr>
          <w:sz w:val="24"/>
          <w:szCs w:val="24"/>
        </w:rPr>
        <w:t xml:space="preserve"> </w:t>
      </w:r>
      <w:proofErr w:type="spellStart"/>
      <w:r w:rsidR="003D200D">
        <w:rPr>
          <w:sz w:val="24"/>
          <w:szCs w:val="24"/>
        </w:rPr>
        <w:t>kaynakla</w:t>
      </w:r>
      <w:r w:rsidR="003D200D">
        <w:rPr>
          <w:spacing w:val="1"/>
          <w:sz w:val="24"/>
          <w:szCs w:val="24"/>
        </w:rPr>
        <w:t>rı</w:t>
      </w:r>
      <w:r w:rsidR="003D200D">
        <w:rPr>
          <w:sz w:val="24"/>
          <w:szCs w:val="24"/>
        </w:rPr>
        <w:t>n</w:t>
      </w:r>
      <w:proofErr w:type="spellEnd"/>
      <w:r w:rsidR="003D200D">
        <w:rPr>
          <w:sz w:val="24"/>
          <w:szCs w:val="24"/>
        </w:rPr>
        <w:t xml:space="preserve">, </w:t>
      </w:r>
      <w:proofErr w:type="spellStart"/>
      <w:r w:rsidR="003D200D">
        <w:rPr>
          <w:sz w:val="24"/>
          <w:szCs w:val="24"/>
        </w:rPr>
        <w:t>kulla</w:t>
      </w:r>
      <w:r w:rsidR="003D200D">
        <w:rPr>
          <w:spacing w:val="-1"/>
          <w:sz w:val="24"/>
          <w:szCs w:val="24"/>
        </w:rPr>
        <w:t>n</w:t>
      </w:r>
      <w:r w:rsidR="003D200D">
        <w:rPr>
          <w:spacing w:val="1"/>
          <w:sz w:val="24"/>
          <w:szCs w:val="24"/>
        </w:rPr>
        <w:t>ı</w:t>
      </w:r>
      <w:r w:rsidR="003D200D">
        <w:rPr>
          <w:sz w:val="24"/>
          <w:szCs w:val="24"/>
        </w:rPr>
        <w:t>lan</w:t>
      </w:r>
      <w:proofErr w:type="spellEnd"/>
      <w:r w:rsidR="003D200D">
        <w:rPr>
          <w:sz w:val="24"/>
          <w:szCs w:val="24"/>
        </w:rPr>
        <w:t xml:space="preserve"> </w:t>
      </w:r>
      <w:r w:rsidR="003D200D">
        <w:rPr>
          <w:spacing w:val="-1"/>
          <w:sz w:val="24"/>
          <w:szCs w:val="24"/>
        </w:rPr>
        <w:t>h</w:t>
      </w:r>
      <w:r w:rsidR="003D200D">
        <w:rPr>
          <w:sz w:val="24"/>
          <w:szCs w:val="24"/>
        </w:rPr>
        <w:t xml:space="preserve">er </w:t>
      </w:r>
      <w:proofErr w:type="spellStart"/>
      <w:r w:rsidR="003D200D">
        <w:rPr>
          <w:sz w:val="24"/>
          <w:szCs w:val="24"/>
        </w:rPr>
        <w:t>bir</w:t>
      </w:r>
      <w:proofErr w:type="spellEnd"/>
      <w:r w:rsidR="003D200D">
        <w:rPr>
          <w:sz w:val="24"/>
          <w:szCs w:val="24"/>
        </w:rPr>
        <w:t xml:space="preserve"> </w:t>
      </w:r>
      <w:proofErr w:type="spellStart"/>
      <w:r w:rsidR="003D200D">
        <w:rPr>
          <w:sz w:val="24"/>
          <w:szCs w:val="24"/>
        </w:rPr>
        <w:t>cildine</w:t>
      </w:r>
      <w:proofErr w:type="spellEnd"/>
      <w:r w:rsidR="003D200D">
        <w:rPr>
          <w:spacing w:val="-1"/>
          <w:sz w:val="24"/>
          <w:szCs w:val="24"/>
        </w:rPr>
        <w:t xml:space="preserve"> </w:t>
      </w:r>
      <w:proofErr w:type="spellStart"/>
      <w:r w:rsidR="003D200D">
        <w:rPr>
          <w:sz w:val="24"/>
          <w:szCs w:val="24"/>
        </w:rPr>
        <w:t>ayrı</w:t>
      </w:r>
      <w:proofErr w:type="spellEnd"/>
      <w:r w:rsidR="003D200D">
        <w:rPr>
          <w:sz w:val="24"/>
          <w:szCs w:val="24"/>
        </w:rPr>
        <w:t xml:space="preserve"> </w:t>
      </w:r>
      <w:proofErr w:type="spellStart"/>
      <w:r w:rsidR="003D200D">
        <w:rPr>
          <w:sz w:val="24"/>
          <w:szCs w:val="24"/>
        </w:rPr>
        <w:t>kaynak</w:t>
      </w:r>
      <w:proofErr w:type="spellEnd"/>
      <w:r w:rsidR="003D200D">
        <w:rPr>
          <w:sz w:val="24"/>
          <w:szCs w:val="24"/>
        </w:rPr>
        <w:t xml:space="preserve"> </w:t>
      </w:r>
      <w:proofErr w:type="spellStart"/>
      <w:r w:rsidR="003D200D">
        <w:rPr>
          <w:sz w:val="24"/>
          <w:szCs w:val="24"/>
        </w:rPr>
        <w:t>nu</w:t>
      </w:r>
      <w:r w:rsidR="003D200D">
        <w:rPr>
          <w:spacing w:val="-2"/>
          <w:sz w:val="24"/>
          <w:szCs w:val="24"/>
        </w:rPr>
        <w:t>m</w:t>
      </w:r>
      <w:r w:rsidR="003D200D">
        <w:rPr>
          <w:sz w:val="24"/>
          <w:szCs w:val="24"/>
        </w:rPr>
        <w:t>arası</w:t>
      </w:r>
      <w:proofErr w:type="spellEnd"/>
      <w:r w:rsidR="003D200D">
        <w:rPr>
          <w:sz w:val="24"/>
          <w:szCs w:val="24"/>
        </w:rPr>
        <w:t xml:space="preserve"> </w:t>
      </w:r>
      <w:proofErr w:type="spellStart"/>
      <w:r w:rsidR="003D200D">
        <w:rPr>
          <w:sz w:val="24"/>
          <w:szCs w:val="24"/>
        </w:rPr>
        <w:t>v</w:t>
      </w:r>
      <w:r w:rsidR="003D200D">
        <w:rPr>
          <w:spacing w:val="-1"/>
          <w:sz w:val="24"/>
          <w:szCs w:val="24"/>
        </w:rPr>
        <w:t>e</w:t>
      </w:r>
      <w:r w:rsidR="003D200D">
        <w:rPr>
          <w:sz w:val="24"/>
          <w:szCs w:val="24"/>
        </w:rPr>
        <w:t>ril</w:t>
      </w:r>
      <w:r w:rsidR="003D200D">
        <w:rPr>
          <w:spacing w:val="-2"/>
          <w:sz w:val="24"/>
          <w:szCs w:val="24"/>
        </w:rPr>
        <w:t>m</w:t>
      </w:r>
      <w:r w:rsidR="003D200D">
        <w:rPr>
          <w:sz w:val="24"/>
          <w:szCs w:val="24"/>
        </w:rPr>
        <w:t>elidir</w:t>
      </w:r>
      <w:proofErr w:type="spellEnd"/>
      <w:r w:rsidR="003D200D">
        <w:rPr>
          <w:sz w:val="24"/>
          <w:szCs w:val="24"/>
        </w:rPr>
        <w:t>.</w:t>
      </w:r>
    </w:p>
    <w:p w14:paraId="0CB3B2B4" w14:textId="77777777" w:rsidR="003D200D" w:rsidRDefault="003D200D" w:rsidP="003D200D">
      <w:pPr>
        <w:spacing w:before="5"/>
        <w:ind w:right="2273"/>
        <w:jc w:val="both"/>
        <w:rPr>
          <w:sz w:val="24"/>
          <w:szCs w:val="24"/>
        </w:rPr>
      </w:pPr>
      <w:proofErr w:type="spellStart"/>
      <w:r>
        <w:rPr>
          <w:sz w:val="24"/>
          <w:szCs w:val="24"/>
        </w:rPr>
        <w:t>Kaynaklar</w:t>
      </w:r>
      <w:proofErr w:type="spellEnd"/>
      <w:r>
        <w:rPr>
          <w:sz w:val="24"/>
          <w:szCs w:val="24"/>
        </w:rPr>
        <w:t xml:space="preserve">; </w:t>
      </w:r>
      <w:proofErr w:type="spellStart"/>
      <w:r>
        <w:rPr>
          <w:spacing w:val="-2"/>
          <w:sz w:val="24"/>
          <w:szCs w:val="24"/>
        </w:rPr>
        <w:t>m</w:t>
      </w:r>
      <w:r>
        <w:rPr>
          <w:sz w:val="24"/>
          <w:szCs w:val="24"/>
        </w:rPr>
        <w:t>etin</w:t>
      </w:r>
      <w:proofErr w:type="spellEnd"/>
      <w:r>
        <w:rPr>
          <w:sz w:val="24"/>
          <w:szCs w:val="24"/>
        </w:rPr>
        <w:t xml:space="preserve"> </w:t>
      </w:r>
      <w:proofErr w:type="spellStart"/>
      <w:r>
        <w:rPr>
          <w:sz w:val="24"/>
          <w:szCs w:val="24"/>
        </w:rPr>
        <w:t>içerisinde</w:t>
      </w:r>
      <w:proofErr w:type="spellEnd"/>
      <w:r>
        <w:rPr>
          <w:sz w:val="24"/>
          <w:szCs w:val="24"/>
        </w:rPr>
        <w:t xml:space="preserve"> </w:t>
      </w:r>
      <w:proofErr w:type="spellStart"/>
      <w:r>
        <w:rPr>
          <w:spacing w:val="-1"/>
          <w:sz w:val="24"/>
          <w:szCs w:val="24"/>
        </w:rPr>
        <w:t>a</w:t>
      </w:r>
      <w:r>
        <w:rPr>
          <w:sz w:val="24"/>
          <w:szCs w:val="24"/>
        </w:rPr>
        <w:t>şağ</w:t>
      </w:r>
      <w:r>
        <w:rPr>
          <w:spacing w:val="1"/>
          <w:sz w:val="24"/>
          <w:szCs w:val="24"/>
        </w:rPr>
        <w:t>ı</w:t>
      </w:r>
      <w:r>
        <w:rPr>
          <w:sz w:val="24"/>
          <w:szCs w:val="24"/>
        </w:rPr>
        <w:t>daki</w:t>
      </w:r>
      <w:proofErr w:type="spellEnd"/>
      <w:r>
        <w:rPr>
          <w:sz w:val="24"/>
          <w:szCs w:val="24"/>
        </w:rPr>
        <w:t xml:space="preserve"> </w:t>
      </w:r>
      <w:proofErr w:type="spellStart"/>
      <w:r>
        <w:rPr>
          <w:sz w:val="24"/>
          <w:szCs w:val="24"/>
        </w:rPr>
        <w:t>şekill</w:t>
      </w:r>
      <w:r>
        <w:rPr>
          <w:spacing w:val="-1"/>
          <w:sz w:val="24"/>
          <w:szCs w:val="24"/>
        </w:rPr>
        <w:t>e</w:t>
      </w:r>
      <w:r>
        <w:rPr>
          <w:sz w:val="24"/>
          <w:szCs w:val="24"/>
        </w:rPr>
        <w:t>rde</w:t>
      </w:r>
      <w:proofErr w:type="spellEnd"/>
      <w:r>
        <w:rPr>
          <w:spacing w:val="-1"/>
          <w:sz w:val="24"/>
          <w:szCs w:val="24"/>
        </w:rPr>
        <w:t xml:space="preserve"> </w:t>
      </w:r>
      <w:proofErr w:type="spellStart"/>
      <w:r>
        <w:rPr>
          <w:sz w:val="24"/>
          <w:szCs w:val="24"/>
        </w:rPr>
        <w:t>nu</w:t>
      </w:r>
      <w:r>
        <w:rPr>
          <w:spacing w:val="-2"/>
          <w:sz w:val="24"/>
          <w:szCs w:val="24"/>
        </w:rPr>
        <w:t>m</w:t>
      </w:r>
      <w:r>
        <w:rPr>
          <w:sz w:val="24"/>
          <w:szCs w:val="24"/>
        </w:rPr>
        <w:t>aralan</w:t>
      </w:r>
      <w:r>
        <w:rPr>
          <w:spacing w:val="-2"/>
          <w:sz w:val="24"/>
          <w:szCs w:val="24"/>
        </w:rPr>
        <w:t>d</w:t>
      </w:r>
      <w:r>
        <w:rPr>
          <w:spacing w:val="1"/>
          <w:sz w:val="24"/>
          <w:szCs w:val="24"/>
        </w:rPr>
        <w:t>ı</w:t>
      </w:r>
      <w:r>
        <w:rPr>
          <w:sz w:val="24"/>
          <w:szCs w:val="24"/>
        </w:rPr>
        <w:t>r</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w:t>
      </w:r>
    </w:p>
    <w:p w14:paraId="64DB49D4" w14:textId="77777777" w:rsidR="003D200D" w:rsidRDefault="003D200D" w:rsidP="003D200D">
      <w:pPr>
        <w:spacing w:before="9" w:line="120" w:lineRule="exact"/>
        <w:rPr>
          <w:sz w:val="13"/>
          <w:szCs w:val="13"/>
        </w:rPr>
      </w:pPr>
    </w:p>
    <w:p w14:paraId="4BAC2AD3" w14:textId="77777777" w:rsidR="003D200D" w:rsidRDefault="003D200D" w:rsidP="003D200D">
      <w:pPr>
        <w:ind w:left="811"/>
        <w:rPr>
          <w:sz w:val="24"/>
          <w:szCs w:val="24"/>
        </w:rPr>
      </w:pPr>
      <w:r>
        <w:rPr>
          <w:sz w:val="24"/>
          <w:szCs w:val="24"/>
        </w:rPr>
        <w:t xml:space="preserve">[1], 1 </w:t>
      </w:r>
      <w:proofErr w:type="spellStart"/>
      <w:r>
        <w:rPr>
          <w:sz w:val="24"/>
          <w:szCs w:val="24"/>
        </w:rPr>
        <w:t>nolu</w:t>
      </w:r>
      <w:proofErr w:type="spellEnd"/>
      <w:r>
        <w:rPr>
          <w:sz w:val="24"/>
          <w:szCs w:val="24"/>
        </w:rPr>
        <w:t xml:space="preserve"> </w:t>
      </w:r>
      <w:proofErr w:type="spellStart"/>
      <w:r>
        <w:rPr>
          <w:sz w:val="24"/>
          <w:szCs w:val="24"/>
        </w:rPr>
        <w:t>kaynak</w:t>
      </w:r>
      <w:proofErr w:type="spellEnd"/>
      <w:r>
        <w:rPr>
          <w:sz w:val="24"/>
          <w:szCs w:val="24"/>
        </w:rPr>
        <w:t>,</w:t>
      </w:r>
    </w:p>
    <w:p w14:paraId="26F3AE34" w14:textId="77777777" w:rsidR="003D200D" w:rsidRDefault="003D200D" w:rsidP="003D200D">
      <w:pPr>
        <w:spacing w:before="8" w:line="120" w:lineRule="exact"/>
        <w:rPr>
          <w:sz w:val="13"/>
          <w:szCs w:val="13"/>
        </w:rPr>
      </w:pPr>
    </w:p>
    <w:p w14:paraId="6D6EDAA7" w14:textId="77777777" w:rsidR="003D200D" w:rsidRDefault="003D200D" w:rsidP="003D200D">
      <w:pPr>
        <w:ind w:left="811"/>
        <w:rPr>
          <w:sz w:val="24"/>
          <w:szCs w:val="24"/>
        </w:rPr>
      </w:pPr>
      <w:r>
        <w:rPr>
          <w:sz w:val="24"/>
          <w:szCs w:val="24"/>
        </w:rPr>
        <w:t xml:space="preserve">[1-4], 1 </w:t>
      </w:r>
      <w:proofErr w:type="spellStart"/>
      <w:r>
        <w:rPr>
          <w:sz w:val="24"/>
          <w:szCs w:val="24"/>
        </w:rPr>
        <w:t>ve</w:t>
      </w:r>
      <w:proofErr w:type="spellEnd"/>
      <w:r>
        <w:rPr>
          <w:sz w:val="24"/>
          <w:szCs w:val="24"/>
        </w:rPr>
        <w:t xml:space="preserve"> 4 </w:t>
      </w:r>
      <w:proofErr w:type="spellStart"/>
      <w:r>
        <w:rPr>
          <w:sz w:val="24"/>
          <w:szCs w:val="24"/>
        </w:rPr>
        <w:t>ara</w:t>
      </w:r>
      <w:r>
        <w:rPr>
          <w:spacing w:val="-1"/>
          <w:sz w:val="24"/>
          <w:szCs w:val="24"/>
        </w:rPr>
        <w:t>s</w:t>
      </w:r>
      <w:r>
        <w:rPr>
          <w:sz w:val="24"/>
          <w:szCs w:val="24"/>
        </w:rPr>
        <w:t>ı</w:t>
      </w:r>
      <w:proofErr w:type="spellEnd"/>
      <w:r>
        <w:rPr>
          <w:sz w:val="24"/>
          <w:szCs w:val="24"/>
        </w:rPr>
        <w:t xml:space="preserve"> (1, 2, 3 </w:t>
      </w:r>
      <w:proofErr w:type="spellStart"/>
      <w:r>
        <w:rPr>
          <w:sz w:val="24"/>
          <w:szCs w:val="24"/>
        </w:rPr>
        <w:t>ve</w:t>
      </w:r>
      <w:proofErr w:type="spellEnd"/>
      <w:r>
        <w:rPr>
          <w:sz w:val="24"/>
          <w:szCs w:val="24"/>
        </w:rPr>
        <w:t xml:space="preserve"> 4 </w:t>
      </w:r>
      <w:proofErr w:type="spellStart"/>
      <w:r>
        <w:rPr>
          <w:sz w:val="24"/>
          <w:szCs w:val="24"/>
        </w:rPr>
        <w:t>nolu</w:t>
      </w:r>
      <w:proofErr w:type="spellEnd"/>
      <w:r>
        <w:rPr>
          <w:sz w:val="24"/>
          <w:szCs w:val="24"/>
        </w:rPr>
        <w:t xml:space="preserve">) </w:t>
      </w:r>
      <w:proofErr w:type="spellStart"/>
      <w:r>
        <w:rPr>
          <w:sz w:val="24"/>
          <w:szCs w:val="24"/>
        </w:rPr>
        <w:t>kaynaklar</w:t>
      </w:r>
      <w:proofErr w:type="spellEnd"/>
      <w:r>
        <w:rPr>
          <w:sz w:val="24"/>
          <w:szCs w:val="24"/>
        </w:rPr>
        <w:t>,</w:t>
      </w:r>
    </w:p>
    <w:p w14:paraId="50C729BC" w14:textId="77777777" w:rsidR="003D200D" w:rsidRDefault="003D200D" w:rsidP="003D200D">
      <w:pPr>
        <w:spacing w:before="7" w:line="120" w:lineRule="exact"/>
        <w:rPr>
          <w:sz w:val="13"/>
          <w:szCs w:val="13"/>
        </w:rPr>
      </w:pPr>
    </w:p>
    <w:p w14:paraId="0398EEE3" w14:textId="77777777" w:rsidR="003D200D" w:rsidRDefault="003D200D" w:rsidP="003D200D">
      <w:pPr>
        <w:ind w:left="811"/>
        <w:rPr>
          <w:sz w:val="24"/>
          <w:szCs w:val="24"/>
        </w:rPr>
      </w:pPr>
      <w:r>
        <w:rPr>
          <w:sz w:val="24"/>
          <w:szCs w:val="24"/>
        </w:rPr>
        <w:t xml:space="preserve">[1, 4], 1 </w:t>
      </w:r>
      <w:proofErr w:type="spellStart"/>
      <w:r>
        <w:rPr>
          <w:sz w:val="24"/>
          <w:szCs w:val="24"/>
        </w:rPr>
        <w:t>ve</w:t>
      </w:r>
      <w:proofErr w:type="spellEnd"/>
      <w:r>
        <w:rPr>
          <w:spacing w:val="2"/>
          <w:sz w:val="24"/>
          <w:szCs w:val="24"/>
        </w:rPr>
        <w:t xml:space="preserve"> </w:t>
      </w:r>
      <w:r>
        <w:rPr>
          <w:sz w:val="24"/>
          <w:szCs w:val="24"/>
        </w:rPr>
        <w:t xml:space="preserve">4 </w:t>
      </w:r>
      <w:proofErr w:type="spellStart"/>
      <w:r>
        <w:rPr>
          <w:sz w:val="24"/>
          <w:szCs w:val="24"/>
        </w:rPr>
        <w:t>nolu</w:t>
      </w:r>
      <w:proofErr w:type="spellEnd"/>
      <w:r>
        <w:rPr>
          <w:sz w:val="24"/>
          <w:szCs w:val="24"/>
        </w:rPr>
        <w:t xml:space="preserve"> </w:t>
      </w:r>
      <w:proofErr w:type="spellStart"/>
      <w:r>
        <w:rPr>
          <w:sz w:val="24"/>
          <w:szCs w:val="24"/>
        </w:rPr>
        <w:t>kaynaklar</w:t>
      </w:r>
      <w:proofErr w:type="spellEnd"/>
      <w:r>
        <w:rPr>
          <w:sz w:val="24"/>
          <w:szCs w:val="24"/>
        </w:rPr>
        <w:t>,</w:t>
      </w:r>
    </w:p>
    <w:p w14:paraId="1D1128EC" w14:textId="77777777" w:rsidR="003D200D" w:rsidRDefault="003D200D" w:rsidP="003D200D">
      <w:pPr>
        <w:spacing w:before="7" w:line="120" w:lineRule="exact"/>
        <w:rPr>
          <w:sz w:val="13"/>
          <w:szCs w:val="13"/>
        </w:rPr>
      </w:pPr>
    </w:p>
    <w:p w14:paraId="365BB0E3" w14:textId="77777777" w:rsidR="003D200D" w:rsidRDefault="003D200D" w:rsidP="003D200D">
      <w:pPr>
        <w:ind w:left="811"/>
        <w:rPr>
          <w:sz w:val="24"/>
          <w:szCs w:val="24"/>
        </w:rPr>
      </w:pPr>
      <w:r>
        <w:rPr>
          <w:sz w:val="24"/>
          <w:szCs w:val="24"/>
        </w:rPr>
        <w:t xml:space="preserve">[1,3-7], 1, 3, 4, 5, 6 </w:t>
      </w:r>
      <w:proofErr w:type="spellStart"/>
      <w:r>
        <w:rPr>
          <w:sz w:val="24"/>
          <w:szCs w:val="24"/>
        </w:rPr>
        <w:t>ve</w:t>
      </w:r>
      <w:proofErr w:type="spellEnd"/>
      <w:r>
        <w:rPr>
          <w:sz w:val="24"/>
          <w:szCs w:val="24"/>
        </w:rPr>
        <w:t xml:space="preserve"> 7 </w:t>
      </w:r>
      <w:proofErr w:type="spellStart"/>
      <w:r>
        <w:rPr>
          <w:sz w:val="24"/>
          <w:szCs w:val="24"/>
        </w:rPr>
        <w:t>nolu</w:t>
      </w:r>
      <w:proofErr w:type="spellEnd"/>
      <w:r>
        <w:rPr>
          <w:sz w:val="24"/>
          <w:szCs w:val="24"/>
        </w:rPr>
        <w:t xml:space="preserve"> </w:t>
      </w:r>
      <w:proofErr w:type="spellStart"/>
      <w:r>
        <w:rPr>
          <w:sz w:val="24"/>
          <w:szCs w:val="24"/>
        </w:rPr>
        <w:t>kaynaklar</w:t>
      </w:r>
      <w:proofErr w:type="spellEnd"/>
      <w:r>
        <w:rPr>
          <w:sz w:val="24"/>
          <w:szCs w:val="24"/>
        </w:rPr>
        <w:t>,</w:t>
      </w:r>
    </w:p>
    <w:p w14:paraId="04F80EC9" w14:textId="77777777" w:rsidR="003D200D" w:rsidRDefault="003D200D" w:rsidP="00840D1B">
      <w:pPr>
        <w:spacing w:line="360" w:lineRule="auto"/>
        <w:ind w:right="73"/>
        <w:jc w:val="both"/>
        <w:rPr>
          <w:sz w:val="24"/>
          <w:szCs w:val="24"/>
          <w:lang w:val="tr-TR"/>
        </w:rPr>
      </w:pPr>
    </w:p>
    <w:p w14:paraId="2980EA75" w14:textId="77777777" w:rsidR="003D200D" w:rsidRDefault="00071B98" w:rsidP="003D200D">
      <w:pPr>
        <w:spacing w:line="360" w:lineRule="auto"/>
        <w:ind w:right="73"/>
        <w:jc w:val="both"/>
        <w:rPr>
          <w:b/>
          <w:spacing w:val="-2"/>
          <w:sz w:val="24"/>
          <w:szCs w:val="24"/>
          <w:u w:val="single"/>
          <w:lang w:val="tr-TR"/>
        </w:rPr>
      </w:pPr>
      <w:r w:rsidRPr="0049029A">
        <w:rPr>
          <w:sz w:val="24"/>
          <w:szCs w:val="24"/>
          <w:lang w:val="tr-TR"/>
        </w:rPr>
        <w:t>Daha yaygın olarak kullanılan APA formatı ise “</w:t>
      </w:r>
      <w:proofErr w:type="spellStart"/>
      <w:r w:rsidRPr="0049029A">
        <w:rPr>
          <w:sz w:val="24"/>
          <w:szCs w:val="24"/>
          <w:lang w:val="tr-TR"/>
        </w:rPr>
        <w:t>American</w:t>
      </w:r>
      <w:proofErr w:type="spellEnd"/>
      <w:r w:rsidRPr="0049029A">
        <w:rPr>
          <w:sz w:val="24"/>
          <w:szCs w:val="24"/>
          <w:lang w:val="tr-TR"/>
        </w:rPr>
        <w:t xml:space="preserve"> </w:t>
      </w:r>
      <w:proofErr w:type="spellStart"/>
      <w:r w:rsidRPr="0049029A">
        <w:rPr>
          <w:sz w:val="24"/>
          <w:szCs w:val="24"/>
          <w:lang w:val="tr-TR"/>
        </w:rPr>
        <w:t>Psychological</w:t>
      </w:r>
      <w:proofErr w:type="spellEnd"/>
      <w:r w:rsidRPr="0049029A">
        <w:rPr>
          <w:sz w:val="24"/>
          <w:szCs w:val="24"/>
          <w:lang w:val="tr-TR"/>
        </w:rPr>
        <w:t xml:space="preserve"> </w:t>
      </w:r>
      <w:proofErr w:type="spellStart"/>
      <w:r w:rsidRPr="0049029A">
        <w:rPr>
          <w:sz w:val="24"/>
          <w:szCs w:val="24"/>
          <w:lang w:val="tr-TR"/>
        </w:rPr>
        <w:t>Association</w:t>
      </w:r>
      <w:proofErr w:type="spellEnd"/>
      <w:r w:rsidRPr="0049029A">
        <w:rPr>
          <w:sz w:val="24"/>
          <w:szCs w:val="24"/>
          <w:lang w:val="tr-TR"/>
        </w:rPr>
        <w:t xml:space="preserve"> (Amerikan Psikoloji Birliği)” kelimelerinin baş harflerinden gelmekte</w:t>
      </w:r>
      <w:r w:rsidR="003D200D">
        <w:rPr>
          <w:sz w:val="24"/>
          <w:szCs w:val="24"/>
          <w:lang w:val="tr-TR"/>
        </w:rPr>
        <w:t xml:space="preserve"> ve yazar soyadı ve tarih belirterek kaynak gösterimi yapılır</w:t>
      </w:r>
      <w:r w:rsidRPr="0049029A">
        <w:rPr>
          <w:sz w:val="24"/>
          <w:szCs w:val="24"/>
          <w:lang w:val="tr-TR"/>
        </w:rPr>
        <w:t>.</w:t>
      </w:r>
      <w:r w:rsidR="003D200D">
        <w:rPr>
          <w:sz w:val="24"/>
          <w:szCs w:val="24"/>
          <w:lang w:val="tr-TR"/>
        </w:rPr>
        <w:t xml:space="preserve"> </w:t>
      </w:r>
      <w:r w:rsidR="00E10819" w:rsidRPr="00196470">
        <w:rPr>
          <w:b/>
          <w:spacing w:val="-2"/>
          <w:sz w:val="24"/>
          <w:szCs w:val="24"/>
          <w:u w:val="single"/>
          <w:lang w:val="tr-TR"/>
        </w:rPr>
        <w:t xml:space="preserve">IE 4197/4198 Bitirme Projeleri kapsamında yazacağınız raporlarda </w:t>
      </w:r>
      <w:r w:rsidR="00E10819">
        <w:rPr>
          <w:b/>
          <w:spacing w:val="-2"/>
          <w:sz w:val="24"/>
          <w:szCs w:val="24"/>
          <w:u w:val="single"/>
          <w:lang w:val="tr-TR"/>
        </w:rPr>
        <w:t>APA formatında “</w:t>
      </w:r>
      <w:r w:rsidR="00E10819" w:rsidRPr="00196470">
        <w:rPr>
          <w:b/>
          <w:spacing w:val="-2"/>
          <w:sz w:val="24"/>
          <w:szCs w:val="24"/>
          <w:u w:val="single"/>
          <w:lang w:val="tr-TR"/>
        </w:rPr>
        <w:t>yazar soyadına göre kaynak gösterimi</w:t>
      </w:r>
      <w:r w:rsidR="00E10819">
        <w:rPr>
          <w:b/>
          <w:spacing w:val="-2"/>
          <w:sz w:val="24"/>
          <w:szCs w:val="24"/>
          <w:u w:val="single"/>
          <w:lang w:val="tr-TR"/>
        </w:rPr>
        <w:t>”</w:t>
      </w:r>
      <w:r w:rsidR="0057080A">
        <w:rPr>
          <w:b/>
          <w:spacing w:val="-2"/>
          <w:sz w:val="24"/>
          <w:szCs w:val="24"/>
          <w:u w:val="single"/>
          <w:lang w:val="tr-TR"/>
        </w:rPr>
        <w:t xml:space="preserve"> kullanılmalıdır</w:t>
      </w:r>
      <w:r w:rsidR="00E10819" w:rsidRPr="00196470">
        <w:rPr>
          <w:b/>
          <w:spacing w:val="-2"/>
          <w:sz w:val="24"/>
          <w:szCs w:val="24"/>
          <w:u w:val="single"/>
          <w:lang w:val="tr-TR"/>
        </w:rPr>
        <w:t>.</w:t>
      </w:r>
      <w:r w:rsidR="003D200D">
        <w:rPr>
          <w:b/>
          <w:spacing w:val="-2"/>
          <w:sz w:val="24"/>
          <w:szCs w:val="24"/>
          <w:u w:val="single"/>
          <w:lang w:val="tr-TR"/>
        </w:rPr>
        <w:t xml:space="preserve"> </w:t>
      </w:r>
    </w:p>
    <w:p w14:paraId="03773053" w14:textId="47F7E874" w:rsidR="00735EEB" w:rsidRDefault="00636028" w:rsidP="003D200D">
      <w:pPr>
        <w:spacing w:line="360" w:lineRule="auto"/>
        <w:ind w:right="73"/>
        <w:jc w:val="both"/>
        <w:rPr>
          <w:b/>
          <w:sz w:val="24"/>
          <w:szCs w:val="24"/>
        </w:rPr>
      </w:pPr>
      <w:proofErr w:type="spellStart"/>
      <w:r>
        <w:rPr>
          <w:b/>
          <w:sz w:val="24"/>
          <w:szCs w:val="24"/>
        </w:rPr>
        <w:t>Ya</w:t>
      </w:r>
      <w:r>
        <w:rPr>
          <w:b/>
          <w:spacing w:val="-2"/>
          <w:sz w:val="24"/>
          <w:szCs w:val="24"/>
        </w:rPr>
        <w:t>z</w:t>
      </w:r>
      <w:r>
        <w:rPr>
          <w:b/>
          <w:sz w:val="24"/>
          <w:szCs w:val="24"/>
        </w:rPr>
        <w:t>ar</w:t>
      </w:r>
      <w:proofErr w:type="spellEnd"/>
      <w:r>
        <w:rPr>
          <w:b/>
          <w:spacing w:val="1"/>
          <w:sz w:val="24"/>
          <w:szCs w:val="24"/>
        </w:rPr>
        <w:t xml:space="preserve"> </w:t>
      </w:r>
      <w:proofErr w:type="spellStart"/>
      <w:r>
        <w:rPr>
          <w:b/>
          <w:sz w:val="24"/>
          <w:szCs w:val="24"/>
        </w:rPr>
        <w:t>soyad</w:t>
      </w:r>
      <w:r>
        <w:rPr>
          <w:b/>
          <w:spacing w:val="1"/>
          <w:sz w:val="24"/>
          <w:szCs w:val="24"/>
        </w:rPr>
        <w:t>ı</w:t>
      </w:r>
      <w:r>
        <w:rPr>
          <w:b/>
          <w:sz w:val="24"/>
          <w:szCs w:val="24"/>
        </w:rPr>
        <w:t>na</w:t>
      </w:r>
      <w:proofErr w:type="spellEnd"/>
      <w:r>
        <w:rPr>
          <w:b/>
          <w:sz w:val="24"/>
          <w:szCs w:val="24"/>
        </w:rPr>
        <w:t xml:space="preserve"> </w:t>
      </w:r>
      <w:proofErr w:type="spellStart"/>
      <w:r>
        <w:rPr>
          <w:b/>
          <w:sz w:val="24"/>
          <w:szCs w:val="24"/>
        </w:rPr>
        <w:t>göre</w:t>
      </w:r>
      <w:proofErr w:type="spellEnd"/>
      <w:r>
        <w:rPr>
          <w:b/>
          <w:sz w:val="24"/>
          <w:szCs w:val="24"/>
        </w:rPr>
        <w:t xml:space="preserve"> </w:t>
      </w:r>
      <w:proofErr w:type="spellStart"/>
      <w:r>
        <w:rPr>
          <w:b/>
          <w:sz w:val="24"/>
          <w:szCs w:val="24"/>
        </w:rPr>
        <w:t>kaynak</w:t>
      </w:r>
      <w:proofErr w:type="spellEnd"/>
      <w:r>
        <w:rPr>
          <w:b/>
          <w:sz w:val="24"/>
          <w:szCs w:val="24"/>
        </w:rPr>
        <w:t xml:space="preserve"> </w:t>
      </w:r>
      <w:proofErr w:type="spellStart"/>
      <w:r>
        <w:rPr>
          <w:b/>
          <w:sz w:val="24"/>
          <w:szCs w:val="24"/>
        </w:rPr>
        <w:t>gösteriminde</w:t>
      </w:r>
      <w:proofErr w:type="spellEnd"/>
      <w:r>
        <w:rPr>
          <w:b/>
          <w:sz w:val="24"/>
          <w:szCs w:val="24"/>
        </w:rPr>
        <w:t xml:space="preserve"> </w:t>
      </w:r>
      <w:proofErr w:type="spellStart"/>
      <w:r>
        <w:rPr>
          <w:sz w:val="24"/>
          <w:szCs w:val="24"/>
        </w:rPr>
        <w:t>kaynaklar</w:t>
      </w:r>
      <w:proofErr w:type="spellEnd"/>
      <w:r>
        <w:rPr>
          <w:sz w:val="24"/>
          <w:szCs w:val="24"/>
        </w:rPr>
        <w:t xml:space="preserve">, </w:t>
      </w:r>
      <w:proofErr w:type="spellStart"/>
      <w:r>
        <w:rPr>
          <w:sz w:val="24"/>
          <w:szCs w:val="24"/>
        </w:rPr>
        <w:t>metin</w:t>
      </w:r>
      <w:proofErr w:type="spellEnd"/>
      <w:r>
        <w:rPr>
          <w:sz w:val="24"/>
          <w:szCs w:val="24"/>
        </w:rPr>
        <w:t xml:space="preserve"> </w:t>
      </w:r>
      <w:proofErr w:type="spellStart"/>
      <w:r>
        <w:rPr>
          <w:sz w:val="24"/>
          <w:szCs w:val="24"/>
        </w:rPr>
        <w:t>içinde</w:t>
      </w:r>
      <w:proofErr w:type="spellEnd"/>
      <w:r>
        <w:rPr>
          <w:sz w:val="24"/>
          <w:szCs w:val="24"/>
        </w:rPr>
        <w:t xml:space="preserve"> </w:t>
      </w:r>
      <w:proofErr w:type="spellStart"/>
      <w:r>
        <w:rPr>
          <w:sz w:val="24"/>
          <w:szCs w:val="24"/>
        </w:rPr>
        <w:t>yazar</w:t>
      </w:r>
      <w:proofErr w:type="spellEnd"/>
      <w:r>
        <w:rPr>
          <w:sz w:val="24"/>
          <w:szCs w:val="24"/>
        </w:rPr>
        <w:t xml:space="preserve"> </w:t>
      </w:r>
      <w:proofErr w:type="spellStart"/>
      <w:r>
        <w:rPr>
          <w:sz w:val="24"/>
          <w:szCs w:val="24"/>
        </w:rPr>
        <w:t>soya</w:t>
      </w:r>
      <w:r>
        <w:rPr>
          <w:spacing w:val="-2"/>
          <w:sz w:val="24"/>
          <w:szCs w:val="24"/>
        </w:rPr>
        <w:t>d</w:t>
      </w:r>
      <w:r>
        <w:rPr>
          <w:sz w:val="24"/>
          <w:szCs w:val="24"/>
        </w:rPr>
        <w:t>ı</w:t>
      </w:r>
      <w:proofErr w:type="spellEnd"/>
      <w:r>
        <w:rPr>
          <w:spacing w:val="1"/>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ta</w:t>
      </w:r>
      <w:r>
        <w:rPr>
          <w:spacing w:val="-1"/>
          <w:sz w:val="24"/>
          <w:szCs w:val="24"/>
        </w:rPr>
        <w:t>r</w:t>
      </w:r>
      <w:r>
        <w:rPr>
          <w:spacing w:val="1"/>
          <w:sz w:val="24"/>
          <w:szCs w:val="24"/>
        </w:rPr>
        <w:t>i</w:t>
      </w:r>
      <w:r>
        <w:rPr>
          <w:sz w:val="24"/>
          <w:szCs w:val="24"/>
        </w:rPr>
        <w:t>h</w:t>
      </w:r>
      <w:proofErr w:type="spellEnd"/>
      <w:r>
        <w:rPr>
          <w:spacing w:val="1"/>
          <w:sz w:val="24"/>
          <w:szCs w:val="24"/>
        </w:rPr>
        <w:t xml:space="preserve"> </w:t>
      </w:r>
      <w:proofErr w:type="spellStart"/>
      <w:r>
        <w:rPr>
          <w:sz w:val="24"/>
          <w:szCs w:val="24"/>
        </w:rPr>
        <w:t>beli</w:t>
      </w:r>
      <w:r>
        <w:rPr>
          <w:spacing w:val="-1"/>
          <w:sz w:val="24"/>
          <w:szCs w:val="24"/>
        </w:rPr>
        <w:t>r</w:t>
      </w:r>
      <w:r>
        <w:rPr>
          <w:sz w:val="24"/>
          <w:szCs w:val="24"/>
        </w:rPr>
        <w:t>tilerek</w:t>
      </w:r>
      <w:proofErr w:type="spellEnd"/>
      <w:r>
        <w:rPr>
          <w:spacing w:val="1"/>
          <w:sz w:val="24"/>
          <w:szCs w:val="24"/>
        </w:rPr>
        <w:t xml:space="preserve"> </w:t>
      </w:r>
      <w:proofErr w:type="spellStart"/>
      <w:r>
        <w:rPr>
          <w:sz w:val="24"/>
          <w:szCs w:val="24"/>
        </w:rPr>
        <w:t>v</w:t>
      </w:r>
      <w:r>
        <w:rPr>
          <w:spacing w:val="-1"/>
          <w:sz w:val="24"/>
          <w:szCs w:val="24"/>
        </w:rPr>
        <w:t>e</w:t>
      </w:r>
      <w:r>
        <w:rPr>
          <w:sz w:val="24"/>
          <w:szCs w:val="24"/>
        </w:rPr>
        <w:t>rili</w:t>
      </w:r>
      <w:r>
        <w:rPr>
          <w:spacing w:val="1"/>
          <w:sz w:val="24"/>
          <w:szCs w:val="24"/>
        </w:rPr>
        <w:t>r</w:t>
      </w:r>
      <w:proofErr w:type="spellEnd"/>
      <w:r>
        <w:rPr>
          <w:sz w:val="24"/>
          <w:szCs w:val="24"/>
        </w:rPr>
        <w:t xml:space="preserve">. </w:t>
      </w:r>
      <w:proofErr w:type="spellStart"/>
      <w:r>
        <w:rPr>
          <w:sz w:val="24"/>
          <w:szCs w:val="24"/>
        </w:rPr>
        <w:t>Kaynaklar</w:t>
      </w:r>
      <w:proofErr w:type="spellEnd"/>
      <w:r>
        <w:rPr>
          <w:sz w:val="24"/>
          <w:szCs w:val="24"/>
        </w:rPr>
        <w:t>,</w:t>
      </w:r>
      <w:r>
        <w:rPr>
          <w:spacing w:val="2"/>
          <w:sz w:val="24"/>
          <w:szCs w:val="24"/>
        </w:rPr>
        <w:t xml:space="preserve"> </w:t>
      </w:r>
      <w:proofErr w:type="spellStart"/>
      <w:r>
        <w:rPr>
          <w:sz w:val="24"/>
          <w:szCs w:val="24"/>
        </w:rPr>
        <w:t>kaynaklar</w:t>
      </w:r>
      <w:proofErr w:type="spellEnd"/>
      <w:r>
        <w:rPr>
          <w:sz w:val="24"/>
          <w:szCs w:val="24"/>
        </w:rPr>
        <w:t xml:space="preserve"> </w:t>
      </w:r>
      <w:proofErr w:type="spellStart"/>
      <w:r>
        <w:rPr>
          <w:sz w:val="24"/>
          <w:szCs w:val="24"/>
        </w:rPr>
        <w:t>k</w:t>
      </w:r>
      <w:r>
        <w:rPr>
          <w:spacing w:val="1"/>
          <w:sz w:val="24"/>
          <w:szCs w:val="24"/>
        </w:rPr>
        <w:t>ı</w:t>
      </w:r>
      <w:r>
        <w:rPr>
          <w:sz w:val="24"/>
          <w:szCs w:val="24"/>
        </w:rPr>
        <w:t>s</w:t>
      </w:r>
      <w:r>
        <w:rPr>
          <w:spacing w:val="-2"/>
          <w:sz w:val="24"/>
          <w:szCs w:val="24"/>
        </w:rPr>
        <w:t>m</w:t>
      </w:r>
      <w:r>
        <w:rPr>
          <w:spacing w:val="1"/>
          <w:sz w:val="24"/>
          <w:szCs w:val="24"/>
        </w:rPr>
        <w:t>ı</w:t>
      </w:r>
      <w:r>
        <w:rPr>
          <w:sz w:val="24"/>
          <w:szCs w:val="24"/>
        </w:rPr>
        <w:t>nda</w:t>
      </w:r>
      <w:proofErr w:type="spellEnd"/>
      <w:r>
        <w:rPr>
          <w:spacing w:val="1"/>
          <w:sz w:val="24"/>
          <w:szCs w:val="24"/>
        </w:rPr>
        <w:t xml:space="preserve"> </w:t>
      </w:r>
      <w:proofErr w:type="spellStart"/>
      <w:r>
        <w:rPr>
          <w:sz w:val="24"/>
          <w:szCs w:val="24"/>
        </w:rPr>
        <w:t>yazar</w:t>
      </w:r>
      <w:proofErr w:type="spellEnd"/>
      <w:r>
        <w:rPr>
          <w:spacing w:val="1"/>
          <w:sz w:val="24"/>
          <w:szCs w:val="24"/>
        </w:rPr>
        <w:t xml:space="preserve"> </w:t>
      </w:r>
      <w:proofErr w:type="spellStart"/>
      <w:r>
        <w:rPr>
          <w:sz w:val="24"/>
          <w:szCs w:val="24"/>
        </w:rPr>
        <w:t>soya</w:t>
      </w:r>
      <w:r>
        <w:rPr>
          <w:spacing w:val="-1"/>
          <w:sz w:val="24"/>
          <w:szCs w:val="24"/>
        </w:rPr>
        <w:t>d</w:t>
      </w:r>
      <w:r>
        <w:rPr>
          <w:spacing w:val="1"/>
          <w:sz w:val="24"/>
          <w:szCs w:val="24"/>
        </w:rPr>
        <w:t>ı</w:t>
      </w:r>
      <w:r>
        <w:rPr>
          <w:sz w:val="24"/>
          <w:szCs w:val="24"/>
        </w:rPr>
        <w:t>na</w:t>
      </w:r>
      <w:proofErr w:type="spellEnd"/>
      <w:r>
        <w:rPr>
          <w:sz w:val="24"/>
          <w:szCs w:val="24"/>
        </w:rPr>
        <w:t xml:space="preserve"> </w:t>
      </w:r>
      <w:proofErr w:type="spellStart"/>
      <w:r>
        <w:rPr>
          <w:sz w:val="24"/>
          <w:szCs w:val="24"/>
        </w:rPr>
        <w:t>göre</w:t>
      </w:r>
      <w:proofErr w:type="spellEnd"/>
      <w:r>
        <w:rPr>
          <w:sz w:val="24"/>
          <w:szCs w:val="24"/>
        </w:rPr>
        <w:t xml:space="preserve"> </w:t>
      </w:r>
      <w:proofErr w:type="spellStart"/>
      <w:r>
        <w:rPr>
          <w:sz w:val="24"/>
          <w:szCs w:val="24"/>
        </w:rPr>
        <w:t>alfabetik</w:t>
      </w:r>
      <w:proofErr w:type="spellEnd"/>
      <w:r>
        <w:rPr>
          <w:sz w:val="24"/>
          <w:szCs w:val="24"/>
        </w:rPr>
        <w:t xml:space="preserve"> </w:t>
      </w:r>
      <w:proofErr w:type="spellStart"/>
      <w:r>
        <w:rPr>
          <w:sz w:val="24"/>
          <w:szCs w:val="24"/>
        </w:rPr>
        <w:t>olarak</w:t>
      </w:r>
      <w:proofErr w:type="spellEnd"/>
      <w:r>
        <w:rPr>
          <w:spacing w:val="28"/>
          <w:sz w:val="24"/>
          <w:szCs w:val="24"/>
        </w:rPr>
        <w:t xml:space="preserve"> </w:t>
      </w:r>
      <w:proofErr w:type="spellStart"/>
      <w:r>
        <w:rPr>
          <w:spacing w:val="-1"/>
          <w:sz w:val="24"/>
          <w:szCs w:val="24"/>
        </w:rPr>
        <w:t>s</w:t>
      </w:r>
      <w:r>
        <w:rPr>
          <w:spacing w:val="1"/>
          <w:sz w:val="24"/>
          <w:szCs w:val="24"/>
        </w:rPr>
        <w:t>ır</w:t>
      </w:r>
      <w:r>
        <w:rPr>
          <w:spacing w:val="-1"/>
          <w:sz w:val="24"/>
          <w:szCs w:val="24"/>
        </w:rPr>
        <w:t>a</w:t>
      </w:r>
      <w:r>
        <w:rPr>
          <w:spacing w:val="1"/>
          <w:sz w:val="24"/>
          <w:szCs w:val="24"/>
        </w:rPr>
        <w:t>l</w:t>
      </w:r>
      <w:r>
        <w:rPr>
          <w:spacing w:val="-1"/>
          <w:sz w:val="24"/>
          <w:szCs w:val="24"/>
        </w:rPr>
        <w:t>a</w:t>
      </w:r>
      <w:r>
        <w:rPr>
          <w:sz w:val="24"/>
          <w:szCs w:val="24"/>
        </w:rPr>
        <w:t>n</w:t>
      </w:r>
      <w:r>
        <w:rPr>
          <w:spacing w:val="1"/>
          <w:sz w:val="24"/>
          <w:szCs w:val="24"/>
        </w:rPr>
        <w:t>ı</w:t>
      </w:r>
      <w:r>
        <w:rPr>
          <w:sz w:val="24"/>
          <w:szCs w:val="24"/>
        </w:rPr>
        <w:t>r</w:t>
      </w:r>
      <w:proofErr w:type="spellEnd"/>
      <w:r>
        <w:rPr>
          <w:sz w:val="24"/>
          <w:szCs w:val="24"/>
        </w:rPr>
        <w:t>.</w:t>
      </w:r>
      <w:r>
        <w:rPr>
          <w:spacing w:val="28"/>
          <w:sz w:val="24"/>
          <w:szCs w:val="24"/>
        </w:rPr>
        <w:t xml:space="preserve"> </w:t>
      </w:r>
      <w:proofErr w:type="spellStart"/>
      <w:r>
        <w:rPr>
          <w:sz w:val="24"/>
          <w:szCs w:val="24"/>
        </w:rPr>
        <w:t>Metin</w:t>
      </w:r>
      <w:proofErr w:type="spellEnd"/>
      <w:r>
        <w:rPr>
          <w:spacing w:val="28"/>
          <w:sz w:val="24"/>
          <w:szCs w:val="24"/>
        </w:rPr>
        <w:t xml:space="preserve"> </w:t>
      </w:r>
      <w:proofErr w:type="spellStart"/>
      <w:r>
        <w:rPr>
          <w:sz w:val="24"/>
          <w:szCs w:val="24"/>
        </w:rPr>
        <w:t>içinde</w:t>
      </w:r>
      <w:proofErr w:type="spellEnd"/>
      <w:r>
        <w:rPr>
          <w:spacing w:val="28"/>
          <w:sz w:val="24"/>
          <w:szCs w:val="24"/>
        </w:rPr>
        <w:t xml:space="preserve"> </w:t>
      </w:r>
      <w:proofErr w:type="spellStart"/>
      <w:r>
        <w:rPr>
          <w:sz w:val="24"/>
          <w:szCs w:val="24"/>
        </w:rPr>
        <w:t>kaynak</w:t>
      </w:r>
      <w:proofErr w:type="spellEnd"/>
      <w:r>
        <w:rPr>
          <w:sz w:val="24"/>
          <w:szCs w:val="24"/>
        </w:rPr>
        <w:t>,</w:t>
      </w:r>
      <w:r>
        <w:rPr>
          <w:spacing w:val="28"/>
          <w:sz w:val="24"/>
          <w:szCs w:val="24"/>
        </w:rPr>
        <w:t xml:space="preserve"> </w:t>
      </w:r>
      <w:proofErr w:type="spellStart"/>
      <w:r>
        <w:rPr>
          <w:sz w:val="24"/>
          <w:szCs w:val="24"/>
        </w:rPr>
        <w:t>cü</w:t>
      </w:r>
      <w:r>
        <w:rPr>
          <w:spacing w:val="-2"/>
          <w:sz w:val="24"/>
          <w:szCs w:val="24"/>
        </w:rPr>
        <w:t>m</w:t>
      </w:r>
      <w:r>
        <w:rPr>
          <w:spacing w:val="1"/>
          <w:sz w:val="24"/>
          <w:szCs w:val="24"/>
        </w:rPr>
        <w:t>l</w:t>
      </w:r>
      <w:r>
        <w:rPr>
          <w:sz w:val="24"/>
          <w:szCs w:val="24"/>
        </w:rPr>
        <w:t>enin</w:t>
      </w:r>
      <w:proofErr w:type="spellEnd"/>
      <w:r>
        <w:rPr>
          <w:spacing w:val="28"/>
          <w:sz w:val="24"/>
          <w:szCs w:val="24"/>
        </w:rPr>
        <w:t xml:space="preserve"> </w:t>
      </w:r>
      <w:proofErr w:type="spellStart"/>
      <w:r>
        <w:rPr>
          <w:sz w:val="24"/>
          <w:szCs w:val="24"/>
        </w:rPr>
        <w:t>neresinde</w:t>
      </w:r>
      <w:proofErr w:type="spellEnd"/>
      <w:r>
        <w:rPr>
          <w:spacing w:val="28"/>
          <w:sz w:val="24"/>
          <w:szCs w:val="24"/>
        </w:rPr>
        <w:t xml:space="preserve"> </w:t>
      </w:r>
      <w:proofErr w:type="spellStart"/>
      <w:r>
        <w:rPr>
          <w:sz w:val="24"/>
          <w:szCs w:val="24"/>
        </w:rPr>
        <w:t>verilirse</w:t>
      </w:r>
      <w:proofErr w:type="spellEnd"/>
      <w:r>
        <w:rPr>
          <w:spacing w:val="28"/>
          <w:sz w:val="24"/>
          <w:szCs w:val="24"/>
        </w:rPr>
        <w:t xml:space="preserve"> </w:t>
      </w:r>
      <w:proofErr w:type="spellStart"/>
      <w:r>
        <w:rPr>
          <w:sz w:val="24"/>
          <w:szCs w:val="24"/>
        </w:rPr>
        <w:t>verilsin</w:t>
      </w:r>
      <w:proofErr w:type="spellEnd"/>
      <w:r>
        <w:rPr>
          <w:spacing w:val="28"/>
          <w:sz w:val="24"/>
          <w:szCs w:val="24"/>
        </w:rPr>
        <w:t xml:space="preserve"> </w:t>
      </w:r>
      <w:proofErr w:type="spellStart"/>
      <w:r>
        <w:rPr>
          <w:sz w:val="24"/>
          <w:szCs w:val="24"/>
        </w:rPr>
        <w:t>tek</w:t>
      </w:r>
      <w:proofErr w:type="spellEnd"/>
      <w:r>
        <w:rPr>
          <w:spacing w:val="28"/>
          <w:sz w:val="24"/>
          <w:szCs w:val="24"/>
        </w:rPr>
        <w:t xml:space="preserve"> </w:t>
      </w:r>
      <w:proofErr w:type="spellStart"/>
      <w:r>
        <w:rPr>
          <w:sz w:val="24"/>
          <w:szCs w:val="24"/>
        </w:rPr>
        <w:t>yazarlı</w:t>
      </w:r>
      <w:proofErr w:type="spellEnd"/>
      <w:r>
        <w:rPr>
          <w:sz w:val="24"/>
          <w:szCs w:val="24"/>
        </w:rPr>
        <w:t xml:space="preserve"> </w:t>
      </w:r>
      <w:proofErr w:type="spellStart"/>
      <w:r>
        <w:rPr>
          <w:sz w:val="24"/>
          <w:szCs w:val="24"/>
        </w:rPr>
        <w:t>ise</w:t>
      </w:r>
      <w:proofErr w:type="spellEnd"/>
      <w:r>
        <w:rPr>
          <w:sz w:val="24"/>
          <w:szCs w:val="24"/>
        </w:rPr>
        <w:t xml:space="preserve"> (</w:t>
      </w:r>
      <w:proofErr w:type="spellStart"/>
      <w:r>
        <w:rPr>
          <w:sz w:val="24"/>
          <w:szCs w:val="24"/>
        </w:rPr>
        <w:t>Acar</w:t>
      </w:r>
      <w:proofErr w:type="spellEnd"/>
      <w:r>
        <w:rPr>
          <w:sz w:val="24"/>
          <w:szCs w:val="24"/>
        </w:rPr>
        <w:t xml:space="preserve">, 1989) </w:t>
      </w:r>
      <w:proofErr w:type="spellStart"/>
      <w:r>
        <w:rPr>
          <w:sz w:val="24"/>
          <w:szCs w:val="24"/>
        </w:rPr>
        <w:t>şekli</w:t>
      </w:r>
      <w:r>
        <w:rPr>
          <w:spacing w:val="-1"/>
          <w:sz w:val="24"/>
          <w:szCs w:val="24"/>
        </w:rPr>
        <w:t>n</w:t>
      </w:r>
      <w:r>
        <w:rPr>
          <w:sz w:val="24"/>
          <w:szCs w:val="24"/>
        </w:rPr>
        <w:t>de</w:t>
      </w:r>
      <w:proofErr w:type="spellEnd"/>
      <w:r>
        <w:rPr>
          <w:sz w:val="24"/>
          <w:szCs w:val="24"/>
        </w:rPr>
        <w:t xml:space="preserve"> </w:t>
      </w:r>
      <w:proofErr w:type="spellStart"/>
      <w:r>
        <w:rPr>
          <w:sz w:val="24"/>
          <w:szCs w:val="24"/>
        </w:rPr>
        <w:t>gösterilir</w:t>
      </w:r>
      <w:proofErr w:type="spellEnd"/>
      <w:r>
        <w:rPr>
          <w:sz w:val="24"/>
          <w:szCs w:val="24"/>
        </w:rPr>
        <w:t xml:space="preserve">. </w:t>
      </w:r>
      <w:proofErr w:type="spellStart"/>
      <w:r>
        <w:rPr>
          <w:sz w:val="24"/>
          <w:szCs w:val="24"/>
        </w:rPr>
        <w:t>Kaynak</w:t>
      </w:r>
      <w:proofErr w:type="spellEnd"/>
      <w:r>
        <w:rPr>
          <w:sz w:val="24"/>
          <w:szCs w:val="24"/>
        </w:rPr>
        <w:t xml:space="preserve"> </w:t>
      </w:r>
      <w:proofErr w:type="spellStart"/>
      <w:r>
        <w:rPr>
          <w:sz w:val="24"/>
          <w:szCs w:val="24"/>
        </w:rPr>
        <w:t>b</w:t>
      </w:r>
      <w:r>
        <w:rPr>
          <w:spacing w:val="-1"/>
          <w:sz w:val="24"/>
          <w:szCs w:val="24"/>
        </w:rPr>
        <w:t>i</w:t>
      </w:r>
      <w:r>
        <w:rPr>
          <w:sz w:val="24"/>
          <w:szCs w:val="24"/>
        </w:rPr>
        <w:t>rden</w:t>
      </w:r>
      <w:proofErr w:type="spellEnd"/>
      <w:r>
        <w:rPr>
          <w:sz w:val="24"/>
          <w:szCs w:val="24"/>
        </w:rPr>
        <w:t xml:space="preserve"> </w:t>
      </w:r>
      <w:proofErr w:type="spellStart"/>
      <w:r>
        <w:rPr>
          <w:sz w:val="24"/>
          <w:szCs w:val="24"/>
        </w:rPr>
        <w:t>fazla</w:t>
      </w:r>
      <w:proofErr w:type="spellEnd"/>
      <w:r>
        <w:rPr>
          <w:sz w:val="24"/>
          <w:szCs w:val="24"/>
        </w:rPr>
        <w:t xml:space="preserve"> </w:t>
      </w:r>
      <w:proofErr w:type="spellStart"/>
      <w:r>
        <w:rPr>
          <w:spacing w:val="-1"/>
          <w:sz w:val="24"/>
          <w:szCs w:val="24"/>
        </w:rPr>
        <w:t>y</w:t>
      </w:r>
      <w:r>
        <w:rPr>
          <w:sz w:val="24"/>
          <w:szCs w:val="24"/>
        </w:rPr>
        <w:t>azara</w:t>
      </w:r>
      <w:proofErr w:type="spellEnd"/>
      <w:r>
        <w:rPr>
          <w:sz w:val="24"/>
          <w:szCs w:val="24"/>
        </w:rPr>
        <w:t xml:space="preserve"> </w:t>
      </w:r>
      <w:proofErr w:type="spellStart"/>
      <w:r>
        <w:rPr>
          <w:sz w:val="24"/>
          <w:szCs w:val="24"/>
        </w:rPr>
        <w:t>ait</w:t>
      </w:r>
      <w:proofErr w:type="spellEnd"/>
      <w:r>
        <w:rPr>
          <w:sz w:val="24"/>
          <w:szCs w:val="24"/>
        </w:rPr>
        <w:t xml:space="preserve"> </w:t>
      </w:r>
      <w:proofErr w:type="spellStart"/>
      <w:r>
        <w:rPr>
          <w:sz w:val="24"/>
          <w:szCs w:val="24"/>
        </w:rPr>
        <w:t>old</w:t>
      </w:r>
      <w:r>
        <w:rPr>
          <w:spacing w:val="-1"/>
          <w:sz w:val="24"/>
          <w:szCs w:val="24"/>
        </w:rPr>
        <w:t>u</w:t>
      </w:r>
      <w:r>
        <w:rPr>
          <w:sz w:val="24"/>
          <w:szCs w:val="24"/>
        </w:rPr>
        <w:t>ğunda</w:t>
      </w:r>
      <w:proofErr w:type="spellEnd"/>
      <w:r>
        <w:rPr>
          <w:sz w:val="24"/>
          <w:szCs w:val="24"/>
        </w:rPr>
        <w:t xml:space="preserve">; </w:t>
      </w:r>
      <w:proofErr w:type="spellStart"/>
      <w:r>
        <w:rPr>
          <w:sz w:val="24"/>
          <w:szCs w:val="24"/>
        </w:rPr>
        <w:t>yazar</w:t>
      </w:r>
      <w:proofErr w:type="spellEnd"/>
      <w:r>
        <w:rPr>
          <w:sz w:val="24"/>
          <w:szCs w:val="24"/>
        </w:rPr>
        <w:t xml:space="preserve"> </w:t>
      </w:r>
      <w:proofErr w:type="spellStart"/>
      <w:r>
        <w:rPr>
          <w:sz w:val="24"/>
          <w:szCs w:val="24"/>
        </w:rPr>
        <w:t>say</w:t>
      </w:r>
      <w:r>
        <w:rPr>
          <w:spacing w:val="1"/>
          <w:sz w:val="24"/>
          <w:szCs w:val="24"/>
        </w:rPr>
        <w:t>ı</w:t>
      </w:r>
      <w:r>
        <w:rPr>
          <w:sz w:val="24"/>
          <w:szCs w:val="24"/>
        </w:rPr>
        <w:t>sı</w:t>
      </w:r>
      <w:proofErr w:type="spellEnd"/>
      <w:r>
        <w:rPr>
          <w:sz w:val="24"/>
          <w:szCs w:val="24"/>
        </w:rPr>
        <w:t xml:space="preserve"> </w:t>
      </w:r>
      <w:proofErr w:type="spellStart"/>
      <w:r>
        <w:rPr>
          <w:sz w:val="24"/>
          <w:szCs w:val="24"/>
        </w:rPr>
        <w:t>iki</w:t>
      </w:r>
      <w:proofErr w:type="spellEnd"/>
      <w:r>
        <w:rPr>
          <w:spacing w:val="1"/>
          <w:sz w:val="24"/>
          <w:szCs w:val="24"/>
        </w:rPr>
        <w:t xml:space="preserve"> </w:t>
      </w:r>
      <w:proofErr w:type="spellStart"/>
      <w:r>
        <w:rPr>
          <w:sz w:val="24"/>
          <w:szCs w:val="24"/>
        </w:rPr>
        <w:t>ise</w:t>
      </w:r>
      <w:proofErr w:type="spellEnd"/>
      <w:r>
        <w:rPr>
          <w:sz w:val="24"/>
          <w:szCs w:val="24"/>
        </w:rPr>
        <w:t>,</w:t>
      </w:r>
      <w:r>
        <w:rPr>
          <w:spacing w:val="1"/>
          <w:sz w:val="24"/>
          <w:szCs w:val="24"/>
        </w:rPr>
        <w:t xml:space="preserve"> </w:t>
      </w:r>
      <w:proofErr w:type="spellStart"/>
      <w:r>
        <w:rPr>
          <w:sz w:val="24"/>
          <w:szCs w:val="24"/>
        </w:rPr>
        <w:t>yazar</w:t>
      </w:r>
      <w:proofErr w:type="spellEnd"/>
      <w:r>
        <w:rPr>
          <w:spacing w:val="1"/>
          <w:sz w:val="24"/>
          <w:szCs w:val="24"/>
        </w:rPr>
        <w:t xml:space="preserve"> </w:t>
      </w:r>
      <w:proofErr w:type="spellStart"/>
      <w:r>
        <w:rPr>
          <w:sz w:val="24"/>
          <w:szCs w:val="24"/>
        </w:rPr>
        <w:t>soyadla</w:t>
      </w:r>
      <w:r>
        <w:rPr>
          <w:spacing w:val="-2"/>
          <w:sz w:val="24"/>
          <w:szCs w:val="24"/>
        </w:rPr>
        <w:t>r</w:t>
      </w:r>
      <w:r>
        <w:rPr>
          <w:sz w:val="24"/>
          <w:szCs w:val="24"/>
        </w:rPr>
        <w:t>ı</w:t>
      </w:r>
      <w:proofErr w:type="spellEnd"/>
      <w:r>
        <w:rPr>
          <w:spacing w:val="1"/>
          <w:sz w:val="24"/>
          <w:szCs w:val="24"/>
        </w:rPr>
        <w:t xml:space="preserve"> </w:t>
      </w:r>
      <w:r>
        <w:rPr>
          <w:sz w:val="24"/>
          <w:szCs w:val="24"/>
        </w:rPr>
        <w:t>(</w:t>
      </w:r>
      <w:proofErr w:type="spellStart"/>
      <w:r>
        <w:rPr>
          <w:sz w:val="24"/>
          <w:szCs w:val="24"/>
        </w:rPr>
        <w:t>Tay</w:t>
      </w:r>
      <w:r>
        <w:rPr>
          <w:spacing w:val="-2"/>
          <w:sz w:val="24"/>
          <w:szCs w:val="24"/>
        </w:rPr>
        <w:t>m</w:t>
      </w:r>
      <w:r>
        <w:rPr>
          <w:sz w:val="24"/>
          <w:szCs w:val="24"/>
        </w:rPr>
        <w:t>az</w:t>
      </w:r>
      <w:proofErr w:type="spellEnd"/>
      <w:r>
        <w:rPr>
          <w:spacing w:val="1"/>
          <w:sz w:val="24"/>
          <w:szCs w:val="24"/>
        </w:rPr>
        <w:t xml:space="preserve"> </w:t>
      </w:r>
      <w:r w:rsidR="003D200D">
        <w:rPr>
          <w:sz w:val="24"/>
          <w:szCs w:val="24"/>
        </w:rPr>
        <w:t>&amp;</w:t>
      </w:r>
      <w:r>
        <w:rPr>
          <w:spacing w:val="1"/>
          <w:sz w:val="24"/>
          <w:szCs w:val="24"/>
        </w:rPr>
        <w:t xml:space="preserve"> </w:t>
      </w:r>
      <w:r>
        <w:rPr>
          <w:sz w:val="24"/>
          <w:szCs w:val="24"/>
        </w:rPr>
        <w:t>Price,</w:t>
      </w:r>
      <w:r>
        <w:rPr>
          <w:spacing w:val="1"/>
          <w:sz w:val="24"/>
          <w:szCs w:val="24"/>
        </w:rPr>
        <w:t xml:space="preserve"> </w:t>
      </w:r>
      <w:r>
        <w:rPr>
          <w:sz w:val="24"/>
          <w:szCs w:val="24"/>
        </w:rPr>
        <w:t>1992)</w:t>
      </w:r>
      <w:r>
        <w:rPr>
          <w:spacing w:val="-1"/>
          <w:sz w:val="24"/>
          <w:szCs w:val="24"/>
        </w:rPr>
        <w:t xml:space="preserve"> </w:t>
      </w:r>
      <w:proofErr w:type="spellStart"/>
      <w:r>
        <w:rPr>
          <w:sz w:val="24"/>
          <w:szCs w:val="24"/>
        </w:rPr>
        <w:t>şekli</w:t>
      </w:r>
      <w:r>
        <w:rPr>
          <w:spacing w:val="-1"/>
          <w:sz w:val="24"/>
          <w:szCs w:val="24"/>
        </w:rPr>
        <w:t>n</w:t>
      </w:r>
      <w:r>
        <w:rPr>
          <w:sz w:val="24"/>
          <w:szCs w:val="24"/>
        </w:rPr>
        <w:t>de</w:t>
      </w:r>
      <w:proofErr w:type="spellEnd"/>
      <w:r>
        <w:rPr>
          <w:sz w:val="24"/>
          <w:szCs w:val="24"/>
        </w:rPr>
        <w:t>,</w:t>
      </w:r>
      <w:r>
        <w:rPr>
          <w:spacing w:val="1"/>
          <w:sz w:val="24"/>
          <w:szCs w:val="24"/>
        </w:rPr>
        <w:t xml:space="preserve"> </w:t>
      </w:r>
      <w:proofErr w:type="spellStart"/>
      <w:r>
        <w:rPr>
          <w:sz w:val="24"/>
          <w:szCs w:val="24"/>
        </w:rPr>
        <w:t>yazar</w:t>
      </w:r>
      <w:proofErr w:type="spellEnd"/>
      <w:r>
        <w:rPr>
          <w:spacing w:val="2"/>
          <w:sz w:val="24"/>
          <w:szCs w:val="24"/>
        </w:rPr>
        <w:t xml:space="preserve"> </w:t>
      </w:r>
      <w:proofErr w:type="spellStart"/>
      <w:r>
        <w:rPr>
          <w:sz w:val="24"/>
          <w:szCs w:val="24"/>
        </w:rPr>
        <w:t>s</w:t>
      </w:r>
      <w:r>
        <w:rPr>
          <w:spacing w:val="-1"/>
          <w:sz w:val="24"/>
          <w:szCs w:val="24"/>
        </w:rPr>
        <w:t>a</w:t>
      </w:r>
      <w:r>
        <w:rPr>
          <w:spacing w:val="-2"/>
          <w:sz w:val="24"/>
          <w:szCs w:val="24"/>
        </w:rPr>
        <w:t>y</w:t>
      </w:r>
      <w:r>
        <w:rPr>
          <w:spacing w:val="1"/>
          <w:sz w:val="24"/>
          <w:szCs w:val="24"/>
        </w:rPr>
        <w:t>ı</w:t>
      </w:r>
      <w:r>
        <w:rPr>
          <w:sz w:val="24"/>
          <w:szCs w:val="24"/>
        </w:rPr>
        <w:t>sı</w:t>
      </w:r>
      <w:proofErr w:type="spellEnd"/>
      <w:r>
        <w:rPr>
          <w:spacing w:val="1"/>
          <w:sz w:val="24"/>
          <w:szCs w:val="24"/>
        </w:rPr>
        <w:t xml:space="preserve"> </w:t>
      </w:r>
      <w:proofErr w:type="spellStart"/>
      <w:r>
        <w:rPr>
          <w:sz w:val="24"/>
          <w:szCs w:val="24"/>
        </w:rPr>
        <w:t>ikiden</w:t>
      </w:r>
      <w:proofErr w:type="spellEnd"/>
      <w:r>
        <w:rPr>
          <w:spacing w:val="1"/>
          <w:sz w:val="24"/>
          <w:szCs w:val="24"/>
        </w:rPr>
        <w:t xml:space="preserve"> </w:t>
      </w:r>
      <w:proofErr w:type="spellStart"/>
      <w:r>
        <w:rPr>
          <w:spacing w:val="-2"/>
          <w:sz w:val="24"/>
          <w:szCs w:val="24"/>
        </w:rPr>
        <w:t>f</w:t>
      </w:r>
      <w:r>
        <w:rPr>
          <w:sz w:val="24"/>
          <w:szCs w:val="24"/>
        </w:rPr>
        <w:t>azla</w:t>
      </w:r>
      <w:proofErr w:type="spellEnd"/>
      <w:r>
        <w:rPr>
          <w:sz w:val="24"/>
          <w:szCs w:val="24"/>
        </w:rPr>
        <w:t xml:space="preserve"> </w:t>
      </w:r>
      <w:proofErr w:type="spellStart"/>
      <w:r>
        <w:rPr>
          <w:sz w:val="24"/>
          <w:szCs w:val="24"/>
        </w:rPr>
        <w:t>ise</w:t>
      </w:r>
      <w:proofErr w:type="spellEnd"/>
      <w:r>
        <w:rPr>
          <w:spacing w:val="1"/>
          <w:sz w:val="24"/>
          <w:szCs w:val="24"/>
        </w:rPr>
        <w:t xml:space="preserve"> </w:t>
      </w:r>
      <w:r>
        <w:rPr>
          <w:sz w:val="24"/>
          <w:szCs w:val="24"/>
        </w:rPr>
        <w:t>ilk</w:t>
      </w:r>
      <w:r>
        <w:rPr>
          <w:spacing w:val="1"/>
          <w:sz w:val="24"/>
          <w:szCs w:val="24"/>
        </w:rPr>
        <w:t xml:space="preserve"> </w:t>
      </w:r>
      <w:proofErr w:type="spellStart"/>
      <w:r>
        <w:rPr>
          <w:sz w:val="24"/>
          <w:szCs w:val="24"/>
        </w:rPr>
        <w:t>yazar</w:t>
      </w:r>
      <w:r>
        <w:rPr>
          <w:spacing w:val="1"/>
          <w:sz w:val="24"/>
          <w:szCs w:val="24"/>
        </w:rPr>
        <w:t>ı</w:t>
      </w:r>
      <w:r>
        <w:rPr>
          <w:sz w:val="24"/>
          <w:szCs w:val="24"/>
        </w:rPr>
        <w:t>n</w:t>
      </w:r>
      <w:proofErr w:type="spellEnd"/>
      <w:r>
        <w:rPr>
          <w:spacing w:val="1"/>
          <w:sz w:val="24"/>
          <w:szCs w:val="24"/>
        </w:rPr>
        <w:t xml:space="preserve"> </w:t>
      </w:r>
      <w:proofErr w:type="spellStart"/>
      <w:r>
        <w:rPr>
          <w:sz w:val="24"/>
          <w:szCs w:val="24"/>
        </w:rPr>
        <w:t>soya</w:t>
      </w:r>
      <w:r>
        <w:rPr>
          <w:spacing w:val="-1"/>
          <w:sz w:val="24"/>
          <w:szCs w:val="24"/>
        </w:rPr>
        <w:t>d</w:t>
      </w:r>
      <w:r>
        <w:rPr>
          <w:sz w:val="24"/>
          <w:szCs w:val="24"/>
        </w:rPr>
        <w:t>ı</w:t>
      </w:r>
      <w:proofErr w:type="spellEnd"/>
      <w:r>
        <w:rPr>
          <w:spacing w:val="1"/>
          <w:sz w:val="24"/>
          <w:szCs w:val="24"/>
        </w:rPr>
        <w:t xml:space="preserve"> </w:t>
      </w:r>
      <w:proofErr w:type="spellStart"/>
      <w:r>
        <w:rPr>
          <w:sz w:val="24"/>
          <w:szCs w:val="24"/>
        </w:rPr>
        <w:t>ve</w:t>
      </w:r>
      <w:proofErr w:type="spellEnd"/>
      <w:r>
        <w:rPr>
          <w:sz w:val="24"/>
          <w:szCs w:val="24"/>
        </w:rPr>
        <w:t xml:space="preserve"> </w:t>
      </w:r>
      <w:proofErr w:type="spellStart"/>
      <w:r w:rsidR="00C22792">
        <w:rPr>
          <w:sz w:val="24"/>
          <w:szCs w:val="24"/>
        </w:rPr>
        <w:t>diğerleri</w:t>
      </w:r>
      <w:proofErr w:type="spellEnd"/>
      <w:r w:rsidR="00C22792">
        <w:rPr>
          <w:sz w:val="24"/>
          <w:szCs w:val="24"/>
        </w:rPr>
        <w:t xml:space="preserve"> </w:t>
      </w:r>
      <w:proofErr w:type="spellStart"/>
      <w:r w:rsidR="00C22792">
        <w:rPr>
          <w:sz w:val="24"/>
          <w:szCs w:val="24"/>
        </w:rPr>
        <w:t>anlamına</w:t>
      </w:r>
      <w:proofErr w:type="spellEnd"/>
      <w:r w:rsidR="00C22792">
        <w:rPr>
          <w:sz w:val="24"/>
          <w:szCs w:val="24"/>
        </w:rPr>
        <w:t xml:space="preserve"> </w:t>
      </w:r>
      <w:proofErr w:type="spellStart"/>
      <w:r w:rsidR="00C22792">
        <w:rPr>
          <w:sz w:val="24"/>
          <w:szCs w:val="24"/>
        </w:rPr>
        <w:t>gelen</w:t>
      </w:r>
      <w:proofErr w:type="spellEnd"/>
      <w:r w:rsidR="00C22792">
        <w:rPr>
          <w:sz w:val="24"/>
          <w:szCs w:val="24"/>
        </w:rPr>
        <w:t xml:space="preserve"> et al.</w:t>
      </w:r>
      <w:r>
        <w:rPr>
          <w:spacing w:val="1"/>
          <w:sz w:val="24"/>
          <w:szCs w:val="24"/>
        </w:rPr>
        <w:t xml:space="preserve"> </w:t>
      </w:r>
      <w:r>
        <w:rPr>
          <w:sz w:val="24"/>
          <w:szCs w:val="24"/>
        </w:rPr>
        <w:t>(</w:t>
      </w:r>
      <w:proofErr w:type="spellStart"/>
      <w:r>
        <w:rPr>
          <w:sz w:val="24"/>
          <w:szCs w:val="24"/>
        </w:rPr>
        <w:t>Tay</w:t>
      </w:r>
      <w:r>
        <w:rPr>
          <w:spacing w:val="-2"/>
          <w:sz w:val="24"/>
          <w:szCs w:val="24"/>
        </w:rPr>
        <w:t>m</w:t>
      </w:r>
      <w:r>
        <w:rPr>
          <w:spacing w:val="2"/>
          <w:sz w:val="24"/>
          <w:szCs w:val="24"/>
        </w:rPr>
        <w:t>a</w:t>
      </w:r>
      <w:r>
        <w:rPr>
          <w:sz w:val="24"/>
          <w:szCs w:val="24"/>
        </w:rPr>
        <w:t>z</w:t>
      </w:r>
      <w:proofErr w:type="spellEnd"/>
      <w:r>
        <w:rPr>
          <w:spacing w:val="1"/>
          <w:sz w:val="24"/>
          <w:szCs w:val="24"/>
        </w:rPr>
        <w:t xml:space="preserve"> </w:t>
      </w:r>
      <w:r w:rsidR="00C22792">
        <w:rPr>
          <w:sz w:val="24"/>
          <w:szCs w:val="24"/>
        </w:rPr>
        <w:t>et al</w:t>
      </w:r>
      <w:r>
        <w:rPr>
          <w:sz w:val="24"/>
          <w:szCs w:val="24"/>
        </w:rPr>
        <w:t>.,</w:t>
      </w:r>
      <w:r>
        <w:rPr>
          <w:spacing w:val="1"/>
          <w:sz w:val="24"/>
          <w:szCs w:val="24"/>
        </w:rPr>
        <w:t xml:space="preserve"> </w:t>
      </w:r>
      <w:r>
        <w:rPr>
          <w:sz w:val="24"/>
          <w:szCs w:val="24"/>
        </w:rPr>
        <w:t xml:space="preserve">1991) </w:t>
      </w:r>
      <w:proofErr w:type="spellStart"/>
      <w:r>
        <w:rPr>
          <w:sz w:val="24"/>
          <w:szCs w:val="24"/>
        </w:rPr>
        <w:t>şekli</w:t>
      </w:r>
      <w:r>
        <w:rPr>
          <w:spacing w:val="-1"/>
          <w:sz w:val="24"/>
          <w:szCs w:val="24"/>
        </w:rPr>
        <w:t>n</w:t>
      </w:r>
      <w:r>
        <w:rPr>
          <w:sz w:val="24"/>
          <w:szCs w:val="24"/>
        </w:rPr>
        <w:t>de</w:t>
      </w:r>
      <w:proofErr w:type="spellEnd"/>
      <w:r>
        <w:rPr>
          <w:spacing w:val="1"/>
          <w:sz w:val="24"/>
          <w:szCs w:val="24"/>
        </w:rPr>
        <w:t xml:space="preserve"> </w:t>
      </w:r>
      <w:proofErr w:type="spellStart"/>
      <w:r>
        <w:rPr>
          <w:sz w:val="24"/>
          <w:szCs w:val="24"/>
        </w:rPr>
        <w:t>yaz</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Pr>
          <w:sz w:val="24"/>
          <w:szCs w:val="24"/>
        </w:rPr>
        <w:t>Aynı</w:t>
      </w:r>
      <w:proofErr w:type="spellEnd"/>
      <w:r>
        <w:rPr>
          <w:sz w:val="24"/>
          <w:szCs w:val="24"/>
        </w:rPr>
        <w:t xml:space="preserve"> </w:t>
      </w:r>
      <w:proofErr w:type="spellStart"/>
      <w:r>
        <w:rPr>
          <w:sz w:val="24"/>
          <w:szCs w:val="24"/>
        </w:rPr>
        <w:t>yazara</w:t>
      </w:r>
      <w:proofErr w:type="spellEnd"/>
      <w:r>
        <w:rPr>
          <w:spacing w:val="1"/>
          <w:sz w:val="24"/>
          <w:szCs w:val="24"/>
        </w:rPr>
        <w:t xml:space="preserve"> </w:t>
      </w:r>
      <w:proofErr w:type="spellStart"/>
      <w:r>
        <w:rPr>
          <w:sz w:val="24"/>
          <w:szCs w:val="24"/>
        </w:rPr>
        <w:t>ait</w:t>
      </w:r>
      <w:proofErr w:type="spellEnd"/>
      <w:r>
        <w:rPr>
          <w:spacing w:val="1"/>
          <w:sz w:val="24"/>
          <w:szCs w:val="24"/>
        </w:rPr>
        <w:t xml:space="preserve"> </w:t>
      </w:r>
      <w:proofErr w:type="spellStart"/>
      <w:r>
        <w:rPr>
          <w:sz w:val="24"/>
          <w:szCs w:val="24"/>
        </w:rPr>
        <w:t>ve</w:t>
      </w:r>
      <w:proofErr w:type="spellEnd"/>
      <w:r>
        <w:rPr>
          <w:spacing w:val="1"/>
          <w:sz w:val="24"/>
          <w:szCs w:val="24"/>
        </w:rPr>
        <w:t xml:space="preserve"> </w:t>
      </w:r>
      <w:proofErr w:type="spellStart"/>
      <w:r>
        <w:rPr>
          <w:sz w:val="24"/>
          <w:szCs w:val="24"/>
        </w:rPr>
        <w:t>ay</w:t>
      </w:r>
      <w:r>
        <w:rPr>
          <w:spacing w:val="-1"/>
          <w:sz w:val="24"/>
          <w:szCs w:val="24"/>
        </w:rPr>
        <w:t>n</w:t>
      </w:r>
      <w:r>
        <w:rPr>
          <w:sz w:val="24"/>
          <w:szCs w:val="24"/>
        </w:rPr>
        <w:t>ı</w:t>
      </w:r>
      <w:proofErr w:type="spellEnd"/>
      <w:r>
        <w:rPr>
          <w:spacing w:val="1"/>
          <w:sz w:val="24"/>
          <w:szCs w:val="24"/>
        </w:rPr>
        <w:t xml:space="preserve"> </w:t>
      </w:r>
      <w:proofErr w:type="spellStart"/>
      <w:r>
        <w:rPr>
          <w:sz w:val="24"/>
          <w:szCs w:val="24"/>
        </w:rPr>
        <w:t>y</w:t>
      </w:r>
      <w:r>
        <w:rPr>
          <w:spacing w:val="1"/>
          <w:sz w:val="24"/>
          <w:szCs w:val="24"/>
        </w:rPr>
        <w:t>ı</w:t>
      </w:r>
      <w:r>
        <w:rPr>
          <w:sz w:val="24"/>
          <w:szCs w:val="24"/>
        </w:rPr>
        <w:t>l</w:t>
      </w:r>
      <w:proofErr w:type="spellEnd"/>
      <w:r>
        <w:rPr>
          <w:sz w:val="24"/>
          <w:szCs w:val="24"/>
        </w:rPr>
        <w:t xml:space="preserve"> </w:t>
      </w:r>
      <w:proofErr w:type="spellStart"/>
      <w:r>
        <w:rPr>
          <w:sz w:val="24"/>
          <w:szCs w:val="24"/>
        </w:rPr>
        <w:t>içinde</w:t>
      </w:r>
      <w:proofErr w:type="spellEnd"/>
      <w:r>
        <w:rPr>
          <w:spacing w:val="1"/>
          <w:sz w:val="24"/>
          <w:szCs w:val="24"/>
        </w:rPr>
        <w:t xml:space="preserve"> </w:t>
      </w:r>
      <w:proofErr w:type="spellStart"/>
      <w:r>
        <w:rPr>
          <w:sz w:val="24"/>
          <w:szCs w:val="24"/>
        </w:rPr>
        <w:t>ya</w:t>
      </w:r>
      <w:r>
        <w:rPr>
          <w:spacing w:val="-1"/>
          <w:sz w:val="24"/>
          <w:szCs w:val="24"/>
        </w:rPr>
        <w:t>y</w:t>
      </w:r>
      <w:r>
        <w:rPr>
          <w:spacing w:val="1"/>
          <w:sz w:val="24"/>
          <w:szCs w:val="24"/>
        </w:rPr>
        <w:t>ı</w:t>
      </w:r>
      <w:r>
        <w:rPr>
          <w:sz w:val="24"/>
          <w:szCs w:val="24"/>
        </w:rPr>
        <w:t>nlan</w:t>
      </w:r>
      <w:r>
        <w:rPr>
          <w:spacing w:val="-2"/>
          <w:sz w:val="24"/>
          <w:szCs w:val="24"/>
        </w:rPr>
        <w:t>m</w:t>
      </w:r>
      <w:r>
        <w:rPr>
          <w:spacing w:val="1"/>
          <w:sz w:val="24"/>
          <w:szCs w:val="24"/>
        </w:rPr>
        <w:t>ı</w:t>
      </w:r>
      <w:r>
        <w:rPr>
          <w:sz w:val="24"/>
          <w:szCs w:val="24"/>
        </w:rPr>
        <w:t>ş</w:t>
      </w:r>
      <w:proofErr w:type="spellEnd"/>
      <w:r>
        <w:rPr>
          <w:spacing w:val="1"/>
          <w:sz w:val="24"/>
          <w:szCs w:val="24"/>
        </w:rPr>
        <w:t xml:space="preserve"> </w:t>
      </w:r>
      <w:proofErr w:type="spellStart"/>
      <w:r>
        <w:rPr>
          <w:sz w:val="24"/>
          <w:szCs w:val="24"/>
        </w:rPr>
        <w:t>yay</w:t>
      </w:r>
      <w:r>
        <w:rPr>
          <w:spacing w:val="1"/>
          <w:sz w:val="24"/>
          <w:szCs w:val="24"/>
        </w:rPr>
        <w:t>ı</w:t>
      </w:r>
      <w:r>
        <w:rPr>
          <w:sz w:val="24"/>
          <w:szCs w:val="24"/>
        </w:rPr>
        <w:t>nlar</w:t>
      </w:r>
      <w:proofErr w:type="spellEnd"/>
      <w:r>
        <w:rPr>
          <w:sz w:val="24"/>
          <w:szCs w:val="24"/>
        </w:rPr>
        <w:t>;</w:t>
      </w:r>
      <w:r>
        <w:rPr>
          <w:spacing w:val="1"/>
          <w:sz w:val="24"/>
          <w:szCs w:val="24"/>
        </w:rPr>
        <w:t xml:space="preserve"> </w:t>
      </w:r>
      <w:r>
        <w:rPr>
          <w:sz w:val="24"/>
          <w:szCs w:val="24"/>
        </w:rPr>
        <w:t>(</w:t>
      </w:r>
      <w:proofErr w:type="spellStart"/>
      <w:r>
        <w:rPr>
          <w:sz w:val="24"/>
          <w:szCs w:val="24"/>
        </w:rPr>
        <w:t>Kutlu</w:t>
      </w:r>
      <w:proofErr w:type="spellEnd"/>
      <w:r>
        <w:rPr>
          <w:sz w:val="24"/>
          <w:szCs w:val="24"/>
        </w:rPr>
        <w:t>,</w:t>
      </w:r>
      <w:r>
        <w:rPr>
          <w:spacing w:val="1"/>
          <w:sz w:val="24"/>
          <w:szCs w:val="24"/>
        </w:rPr>
        <w:t xml:space="preserve"> </w:t>
      </w:r>
      <w:r>
        <w:rPr>
          <w:sz w:val="24"/>
          <w:szCs w:val="24"/>
        </w:rPr>
        <w:t>1994a),</w:t>
      </w:r>
      <w:r>
        <w:rPr>
          <w:spacing w:val="1"/>
          <w:sz w:val="24"/>
          <w:szCs w:val="24"/>
        </w:rPr>
        <w:t xml:space="preserve"> </w:t>
      </w:r>
      <w:r>
        <w:rPr>
          <w:sz w:val="24"/>
          <w:szCs w:val="24"/>
        </w:rPr>
        <w:t>(</w:t>
      </w:r>
      <w:proofErr w:type="spellStart"/>
      <w:r>
        <w:rPr>
          <w:sz w:val="24"/>
          <w:szCs w:val="24"/>
        </w:rPr>
        <w:t>Kutlu</w:t>
      </w:r>
      <w:proofErr w:type="spellEnd"/>
      <w:r>
        <w:rPr>
          <w:sz w:val="24"/>
          <w:szCs w:val="24"/>
        </w:rPr>
        <w:t>,</w:t>
      </w:r>
      <w:r>
        <w:rPr>
          <w:spacing w:val="1"/>
          <w:sz w:val="24"/>
          <w:szCs w:val="24"/>
        </w:rPr>
        <w:t xml:space="preserve"> </w:t>
      </w:r>
      <w:r>
        <w:rPr>
          <w:sz w:val="24"/>
          <w:szCs w:val="24"/>
        </w:rPr>
        <w:t xml:space="preserve">1994b) </w:t>
      </w:r>
      <w:proofErr w:type="spellStart"/>
      <w:r>
        <w:rPr>
          <w:sz w:val="24"/>
          <w:szCs w:val="24"/>
        </w:rPr>
        <w:t>şeklin</w:t>
      </w:r>
      <w:r>
        <w:rPr>
          <w:spacing w:val="-1"/>
          <w:sz w:val="24"/>
          <w:szCs w:val="24"/>
        </w:rPr>
        <w:t>d</w:t>
      </w:r>
      <w:r>
        <w:rPr>
          <w:sz w:val="24"/>
          <w:szCs w:val="24"/>
        </w:rPr>
        <w:t>e</w:t>
      </w:r>
      <w:proofErr w:type="spellEnd"/>
      <w:r>
        <w:rPr>
          <w:spacing w:val="1"/>
          <w:sz w:val="24"/>
          <w:szCs w:val="24"/>
        </w:rPr>
        <w:t xml:space="preserve"> </w:t>
      </w:r>
      <w:proofErr w:type="spellStart"/>
      <w:r>
        <w:rPr>
          <w:sz w:val="24"/>
          <w:szCs w:val="24"/>
        </w:rPr>
        <w:t>ya</w:t>
      </w:r>
      <w:r>
        <w:rPr>
          <w:spacing w:val="-1"/>
          <w:sz w:val="24"/>
          <w:szCs w:val="24"/>
        </w:rPr>
        <w:t>z</w:t>
      </w:r>
      <w:r>
        <w:rPr>
          <w:spacing w:val="1"/>
          <w:sz w:val="24"/>
          <w:szCs w:val="24"/>
        </w:rPr>
        <w:t>ıl</w:t>
      </w:r>
      <w:r>
        <w:rPr>
          <w:spacing w:val="-1"/>
          <w:sz w:val="24"/>
          <w:szCs w:val="24"/>
        </w:rPr>
        <w:t>ı</w:t>
      </w:r>
      <w:r>
        <w:rPr>
          <w:sz w:val="24"/>
          <w:szCs w:val="24"/>
        </w:rPr>
        <w:t>rlar</w:t>
      </w:r>
      <w:proofErr w:type="spellEnd"/>
      <w:r>
        <w:rPr>
          <w:sz w:val="24"/>
          <w:szCs w:val="24"/>
        </w:rPr>
        <w:t>.</w:t>
      </w:r>
      <w:r>
        <w:rPr>
          <w:spacing w:val="1"/>
          <w:sz w:val="24"/>
          <w:szCs w:val="24"/>
        </w:rPr>
        <w:t xml:space="preserve"> </w:t>
      </w:r>
      <w:proofErr w:type="spellStart"/>
      <w:r>
        <w:rPr>
          <w:sz w:val="24"/>
          <w:szCs w:val="24"/>
        </w:rPr>
        <w:t>Elektronik</w:t>
      </w:r>
      <w:proofErr w:type="spellEnd"/>
      <w:r>
        <w:rPr>
          <w:spacing w:val="1"/>
          <w:sz w:val="24"/>
          <w:szCs w:val="24"/>
        </w:rPr>
        <w:t xml:space="preserve"> </w:t>
      </w:r>
      <w:proofErr w:type="spellStart"/>
      <w:r>
        <w:rPr>
          <w:sz w:val="24"/>
          <w:szCs w:val="24"/>
        </w:rPr>
        <w:t>kaynaklar</w:t>
      </w:r>
      <w:proofErr w:type="spellEnd"/>
      <w:r>
        <w:rPr>
          <w:sz w:val="24"/>
          <w:szCs w:val="24"/>
        </w:rPr>
        <w:t>,</w:t>
      </w:r>
      <w:r>
        <w:rPr>
          <w:spacing w:val="1"/>
          <w:sz w:val="24"/>
          <w:szCs w:val="24"/>
        </w:rPr>
        <w:t xml:space="preserve"> </w:t>
      </w:r>
      <w:proofErr w:type="spellStart"/>
      <w:r>
        <w:rPr>
          <w:sz w:val="24"/>
          <w:szCs w:val="24"/>
        </w:rPr>
        <w:t>aynı</w:t>
      </w:r>
      <w:proofErr w:type="spellEnd"/>
      <w:r>
        <w:rPr>
          <w:spacing w:val="1"/>
          <w:sz w:val="24"/>
          <w:szCs w:val="24"/>
        </w:rPr>
        <w:t xml:space="preserve"> </w:t>
      </w:r>
      <w:proofErr w:type="spellStart"/>
      <w:r>
        <w:rPr>
          <w:spacing w:val="-1"/>
          <w:sz w:val="24"/>
          <w:szCs w:val="24"/>
        </w:rPr>
        <w:t>ş</w:t>
      </w:r>
      <w:r>
        <w:rPr>
          <w:sz w:val="24"/>
          <w:szCs w:val="24"/>
        </w:rPr>
        <w:t>ekilde</w:t>
      </w:r>
      <w:proofErr w:type="spellEnd"/>
      <w:r>
        <w:rPr>
          <w:sz w:val="24"/>
          <w:szCs w:val="24"/>
        </w:rPr>
        <w:t xml:space="preserve"> </w:t>
      </w:r>
      <w:proofErr w:type="spellStart"/>
      <w:r>
        <w:rPr>
          <w:sz w:val="24"/>
          <w:szCs w:val="24"/>
        </w:rPr>
        <w:t>yazar</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pacing w:val="-1"/>
          <w:sz w:val="24"/>
          <w:szCs w:val="24"/>
        </w:rPr>
        <w:t>y</w:t>
      </w:r>
      <w:r>
        <w:rPr>
          <w:spacing w:val="1"/>
          <w:sz w:val="24"/>
          <w:szCs w:val="24"/>
        </w:rPr>
        <w:t>ı</w:t>
      </w:r>
      <w:r>
        <w:rPr>
          <w:sz w:val="24"/>
          <w:szCs w:val="24"/>
        </w:rPr>
        <w:t>l</w:t>
      </w:r>
      <w:proofErr w:type="spellEnd"/>
      <w:r>
        <w:rPr>
          <w:spacing w:val="1"/>
          <w:sz w:val="24"/>
          <w:szCs w:val="24"/>
        </w:rPr>
        <w:t xml:space="preserve"> </w:t>
      </w:r>
      <w:proofErr w:type="spellStart"/>
      <w:r>
        <w:rPr>
          <w:sz w:val="24"/>
          <w:szCs w:val="24"/>
        </w:rPr>
        <w:t>beli</w:t>
      </w:r>
      <w:r>
        <w:rPr>
          <w:spacing w:val="-1"/>
          <w:sz w:val="24"/>
          <w:szCs w:val="24"/>
        </w:rPr>
        <w:t>r</w:t>
      </w:r>
      <w:r>
        <w:rPr>
          <w:spacing w:val="1"/>
          <w:sz w:val="24"/>
          <w:szCs w:val="24"/>
        </w:rPr>
        <w:t>t</w:t>
      </w:r>
      <w:r>
        <w:rPr>
          <w:sz w:val="24"/>
          <w:szCs w:val="24"/>
        </w:rPr>
        <w:t>ilerek</w:t>
      </w:r>
      <w:proofErr w:type="spellEnd"/>
      <w:r>
        <w:rPr>
          <w:spacing w:val="1"/>
          <w:sz w:val="24"/>
          <w:szCs w:val="24"/>
        </w:rPr>
        <w:t xml:space="preserve"> </w:t>
      </w:r>
      <w:proofErr w:type="spellStart"/>
      <w:r>
        <w:rPr>
          <w:sz w:val="24"/>
          <w:szCs w:val="24"/>
        </w:rPr>
        <w:t>gö</w:t>
      </w:r>
      <w:r>
        <w:rPr>
          <w:spacing w:val="-1"/>
          <w:sz w:val="24"/>
          <w:szCs w:val="24"/>
        </w:rPr>
        <w:t>s</w:t>
      </w:r>
      <w:r>
        <w:rPr>
          <w:sz w:val="24"/>
          <w:szCs w:val="24"/>
        </w:rPr>
        <w:t>te</w:t>
      </w:r>
      <w:r>
        <w:rPr>
          <w:spacing w:val="-1"/>
          <w:sz w:val="24"/>
          <w:szCs w:val="24"/>
        </w:rPr>
        <w:t>ri</w:t>
      </w:r>
      <w:r>
        <w:rPr>
          <w:sz w:val="24"/>
          <w:szCs w:val="24"/>
        </w:rPr>
        <w:t>lir</w:t>
      </w:r>
      <w:proofErr w:type="spellEnd"/>
      <w:r>
        <w:rPr>
          <w:sz w:val="24"/>
          <w:szCs w:val="24"/>
        </w:rPr>
        <w:t xml:space="preserve">. </w:t>
      </w:r>
    </w:p>
    <w:p w14:paraId="3803FABE" w14:textId="5FE25ADA" w:rsidR="00A143DB" w:rsidRDefault="00636028" w:rsidP="00840D1B">
      <w:pPr>
        <w:spacing w:line="360" w:lineRule="auto"/>
        <w:ind w:right="71"/>
        <w:jc w:val="both"/>
        <w:rPr>
          <w:sz w:val="24"/>
          <w:szCs w:val="24"/>
        </w:rPr>
      </w:pPr>
      <w:proofErr w:type="spellStart"/>
      <w:r>
        <w:rPr>
          <w:b/>
          <w:sz w:val="24"/>
          <w:szCs w:val="24"/>
        </w:rPr>
        <w:t>Kaynaklar</w:t>
      </w:r>
      <w:proofErr w:type="spellEnd"/>
      <w:r>
        <w:rPr>
          <w:b/>
          <w:sz w:val="24"/>
          <w:szCs w:val="24"/>
        </w:rPr>
        <w:t xml:space="preserve"> </w:t>
      </w:r>
      <w:proofErr w:type="spellStart"/>
      <w:r w:rsidR="00AD7AF5">
        <w:rPr>
          <w:sz w:val="24"/>
          <w:szCs w:val="24"/>
        </w:rPr>
        <w:t>rapor</w:t>
      </w:r>
      <w:proofErr w:type="spellEnd"/>
      <w:r>
        <w:rPr>
          <w:sz w:val="24"/>
          <w:szCs w:val="24"/>
        </w:rPr>
        <w:t xml:space="preserve"> </w:t>
      </w:r>
      <w:proofErr w:type="spellStart"/>
      <w:r>
        <w:rPr>
          <w:sz w:val="24"/>
          <w:szCs w:val="24"/>
        </w:rPr>
        <w:t>içinde</w:t>
      </w:r>
      <w:proofErr w:type="spellEnd"/>
      <w:r>
        <w:rPr>
          <w:sz w:val="24"/>
          <w:szCs w:val="24"/>
        </w:rPr>
        <w:t xml:space="preserve"> </w:t>
      </w:r>
      <w:proofErr w:type="spellStart"/>
      <w:r>
        <w:rPr>
          <w:spacing w:val="-1"/>
          <w:sz w:val="24"/>
          <w:szCs w:val="24"/>
        </w:rPr>
        <w:t>n</w:t>
      </w:r>
      <w:r>
        <w:rPr>
          <w:spacing w:val="1"/>
          <w:sz w:val="24"/>
          <w:szCs w:val="24"/>
        </w:rPr>
        <w:t>u</w:t>
      </w:r>
      <w:r>
        <w:rPr>
          <w:spacing w:val="-2"/>
          <w:sz w:val="24"/>
          <w:szCs w:val="24"/>
        </w:rPr>
        <w:t>m</w:t>
      </w:r>
      <w:r>
        <w:rPr>
          <w:sz w:val="24"/>
          <w:szCs w:val="24"/>
        </w:rPr>
        <w:t>ara</w:t>
      </w:r>
      <w:proofErr w:type="spellEnd"/>
      <w:r>
        <w:rPr>
          <w:sz w:val="24"/>
          <w:szCs w:val="24"/>
        </w:rPr>
        <w:t xml:space="preserve"> </w:t>
      </w:r>
      <w:proofErr w:type="spellStart"/>
      <w:r>
        <w:rPr>
          <w:sz w:val="24"/>
          <w:szCs w:val="24"/>
        </w:rPr>
        <w:t>veya</w:t>
      </w:r>
      <w:proofErr w:type="spellEnd"/>
      <w:r>
        <w:rPr>
          <w:sz w:val="24"/>
          <w:szCs w:val="24"/>
        </w:rPr>
        <w:t xml:space="preserve"> </w:t>
      </w:r>
      <w:proofErr w:type="spellStart"/>
      <w:r>
        <w:rPr>
          <w:sz w:val="24"/>
          <w:szCs w:val="24"/>
        </w:rPr>
        <w:t>yazar</w:t>
      </w:r>
      <w:proofErr w:type="spellEnd"/>
      <w:r>
        <w:rPr>
          <w:sz w:val="24"/>
          <w:szCs w:val="24"/>
        </w:rPr>
        <w:t xml:space="preserve"> </w:t>
      </w:r>
      <w:proofErr w:type="spellStart"/>
      <w:r>
        <w:rPr>
          <w:sz w:val="24"/>
          <w:szCs w:val="24"/>
        </w:rPr>
        <w:t>a</w:t>
      </w:r>
      <w:r>
        <w:rPr>
          <w:spacing w:val="-1"/>
          <w:sz w:val="24"/>
          <w:szCs w:val="24"/>
        </w:rPr>
        <w:t>d</w:t>
      </w:r>
      <w:r>
        <w:rPr>
          <w:spacing w:val="1"/>
          <w:sz w:val="24"/>
          <w:szCs w:val="24"/>
        </w:rPr>
        <w:t>ı</w:t>
      </w:r>
      <w:r>
        <w:rPr>
          <w:sz w:val="24"/>
          <w:szCs w:val="24"/>
        </w:rPr>
        <w:t>na</w:t>
      </w:r>
      <w:proofErr w:type="spellEnd"/>
      <w:r>
        <w:rPr>
          <w:sz w:val="24"/>
          <w:szCs w:val="24"/>
        </w:rPr>
        <w:t xml:space="preserve"> </w:t>
      </w:r>
      <w:proofErr w:type="spellStart"/>
      <w:r>
        <w:rPr>
          <w:sz w:val="24"/>
          <w:szCs w:val="24"/>
        </w:rPr>
        <w:t>göre</w:t>
      </w:r>
      <w:proofErr w:type="spellEnd"/>
      <w:r>
        <w:rPr>
          <w:sz w:val="24"/>
          <w:szCs w:val="24"/>
        </w:rPr>
        <w:t xml:space="preserve"> </w:t>
      </w:r>
      <w:proofErr w:type="spellStart"/>
      <w:r>
        <w:rPr>
          <w:sz w:val="24"/>
          <w:szCs w:val="24"/>
        </w:rPr>
        <w:t>gösterilse</w:t>
      </w:r>
      <w:proofErr w:type="spellEnd"/>
      <w:r>
        <w:rPr>
          <w:sz w:val="24"/>
          <w:szCs w:val="24"/>
        </w:rPr>
        <w:t xml:space="preserve"> de, </w:t>
      </w:r>
      <w:proofErr w:type="spellStart"/>
      <w:r>
        <w:rPr>
          <w:sz w:val="24"/>
          <w:szCs w:val="24"/>
        </w:rPr>
        <w:t>gösteril</w:t>
      </w:r>
      <w:r>
        <w:rPr>
          <w:spacing w:val="-2"/>
          <w:sz w:val="24"/>
          <w:szCs w:val="24"/>
        </w:rPr>
        <w:t>m</w:t>
      </w:r>
      <w:r>
        <w:rPr>
          <w:sz w:val="24"/>
          <w:szCs w:val="24"/>
        </w:rPr>
        <w:t>e</w:t>
      </w:r>
      <w:proofErr w:type="spellEnd"/>
      <w:r>
        <w:rPr>
          <w:sz w:val="24"/>
          <w:szCs w:val="24"/>
        </w:rPr>
        <w:t xml:space="preserve"> </w:t>
      </w:r>
      <w:proofErr w:type="spellStart"/>
      <w:r>
        <w:rPr>
          <w:sz w:val="24"/>
          <w:szCs w:val="24"/>
        </w:rPr>
        <w:t>biçi</w:t>
      </w:r>
      <w:r>
        <w:rPr>
          <w:spacing w:val="-2"/>
          <w:sz w:val="24"/>
          <w:szCs w:val="24"/>
        </w:rPr>
        <w:t>m</w:t>
      </w:r>
      <w:r>
        <w:rPr>
          <w:sz w:val="24"/>
          <w:szCs w:val="24"/>
        </w:rPr>
        <w:t>i</w:t>
      </w:r>
      <w:proofErr w:type="spellEnd"/>
      <w:r>
        <w:rPr>
          <w:sz w:val="24"/>
          <w:szCs w:val="24"/>
        </w:rPr>
        <w:t xml:space="preserve"> </w:t>
      </w:r>
      <w:proofErr w:type="spellStart"/>
      <w:r>
        <w:rPr>
          <w:sz w:val="24"/>
          <w:szCs w:val="24"/>
        </w:rPr>
        <w:t>aşağ</w:t>
      </w:r>
      <w:r>
        <w:rPr>
          <w:spacing w:val="1"/>
          <w:sz w:val="24"/>
          <w:szCs w:val="24"/>
        </w:rPr>
        <w:t>ı</w:t>
      </w:r>
      <w:r>
        <w:rPr>
          <w:sz w:val="24"/>
          <w:szCs w:val="24"/>
        </w:rPr>
        <w:t>daki</w:t>
      </w:r>
      <w:proofErr w:type="spellEnd"/>
      <w:r>
        <w:rPr>
          <w:sz w:val="24"/>
          <w:szCs w:val="24"/>
        </w:rPr>
        <w:t xml:space="preserve"> </w:t>
      </w:r>
      <w:proofErr w:type="spellStart"/>
      <w:r>
        <w:rPr>
          <w:sz w:val="24"/>
          <w:szCs w:val="24"/>
        </w:rPr>
        <w:t>gibidir</w:t>
      </w:r>
      <w:proofErr w:type="spellEnd"/>
      <w:r>
        <w:rPr>
          <w:sz w:val="24"/>
          <w:szCs w:val="24"/>
        </w:rPr>
        <w:t xml:space="preserve">. Tek fark, </w:t>
      </w:r>
      <w:proofErr w:type="spellStart"/>
      <w:r>
        <w:rPr>
          <w:spacing w:val="1"/>
          <w:sz w:val="24"/>
          <w:szCs w:val="24"/>
        </w:rPr>
        <w:t>s</w:t>
      </w:r>
      <w:r>
        <w:rPr>
          <w:spacing w:val="-1"/>
          <w:sz w:val="24"/>
          <w:szCs w:val="24"/>
        </w:rPr>
        <w:t>ı</w:t>
      </w:r>
      <w:r>
        <w:rPr>
          <w:sz w:val="24"/>
          <w:szCs w:val="24"/>
        </w:rPr>
        <w:t>rala</w:t>
      </w:r>
      <w:r>
        <w:rPr>
          <w:spacing w:val="-2"/>
          <w:sz w:val="24"/>
          <w:szCs w:val="24"/>
        </w:rPr>
        <w:t>m</w:t>
      </w:r>
      <w:r>
        <w:rPr>
          <w:sz w:val="24"/>
          <w:szCs w:val="24"/>
        </w:rPr>
        <w:t>adad</w:t>
      </w:r>
      <w:r>
        <w:rPr>
          <w:spacing w:val="1"/>
          <w:sz w:val="24"/>
          <w:szCs w:val="24"/>
        </w:rPr>
        <w:t>ı</w:t>
      </w:r>
      <w:r>
        <w:rPr>
          <w:sz w:val="24"/>
          <w:szCs w:val="24"/>
        </w:rPr>
        <w:t>r</w:t>
      </w:r>
      <w:proofErr w:type="spellEnd"/>
      <w:r>
        <w:rPr>
          <w:sz w:val="24"/>
          <w:szCs w:val="24"/>
        </w:rPr>
        <w:t xml:space="preserve">. </w:t>
      </w:r>
      <w:proofErr w:type="spellStart"/>
      <w:r>
        <w:rPr>
          <w:sz w:val="24"/>
          <w:szCs w:val="24"/>
        </w:rPr>
        <w:t>Nu</w:t>
      </w:r>
      <w:r>
        <w:rPr>
          <w:spacing w:val="-2"/>
          <w:sz w:val="24"/>
          <w:szCs w:val="24"/>
        </w:rPr>
        <w:t>m</w:t>
      </w:r>
      <w:r>
        <w:rPr>
          <w:sz w:val="24"/>
          <w:szCs w:val="24"/>
        </w:rPr>
        <w:t>aralama</w:t>
      </w:r>
      <w:proofErr w:type="spellEnd"/>
      <w:r>
        <w:rPr>
          <w:sz w:val="24"/>
          <w:szCs w:val="24"/>
        </w:rPr>
        <w:t xml:space="preserve"> </w:t>
      </w:r>
      <w:proofErr w:type="spellStart"/>
      <w:r>
        <w:rPr>
          <w:sz w:val="24"/>
          <w:szCs w:val="24"/>
        </w:rPr>
        <w:t>yakl</w:t>
      </w:r>
      <w:r>
        <w:rPr>
          <w:spacing w:val="-1"/>
          <w:sz w:val="24"/>
          <w:szCs w:val="24"/>
        </w:rPr>
        <w:t>a</w:t>
      </w:r>
      <w:r>
        <w:rPr>
          <w:sz w:val="24"/>
          <w:szCs w:val="24"/>
        </w:rPr>
        <w:t>ş</w:t>
      </w:r>
      <w:r>
        <w:rPr>
          <w:spacing w:val="1"/>
          <w:sz w:val="24"/>
          <w:szCs w:val="24"/>
        </w:rPr>
        <w:t>ı</w:t>
      </w:r>
      <w:r>
        <w:rPr>
          <w:spacing w:val="-2"/>
          <w:sz w:val="24"/>
          <w:szCs w:val="24"/>
        </w:rPr>
        <w:t>m</w:t>
      </w:r>
      <w:r>
        <w:rPr>
          <w:spacing w:val="1"/>
          <w:sz w:val="24"/>
          <w:szCs w:val="24"/>
        </w:rPr>
        <w:t>ı</w:t>
      </w:r>
      <w:r>
        <w:rPr>
          <w:sz w:val="24"/>
          <w:szCs w:val="24"/>
        </w:rPr>
        <w:t>yla</w:t>
      </w:r>
      <w:proofErr w:type="spellEnd"/>
      <w:r>
        <w:rPr>
          <w:sz w:val="24"/>
          <w:szCs w:val="24"/>
        </w:rPr>
        <w:t xml:space="preserve"> </w:t>
      </w:r>
      <w:proofErr w:type="spellStart"/>
      <w:r>
        <w:rPr>
          <w:sz w:val="24"/>
          <w:szCs w:val="24"/>
        </w:rPr>
        <w:t>gösterilen</w:t>
      </w:r>
      <w:proofErr w:type="spellEnd"/>
      <w:r>
        <w:rPr>
          <w:sz w:val="24"/>
          <w:szCs w:val="24"/>
        </w:rPr>
        <w:t xml:space="preserve"> </w:t>
      </w:r>
      <w:proofErr w:type="spellStart"/>
      <w:r>
        <w:rPr>
          <w:sz w:val="24"/>
          <w:szCs w:val="24"/>
        </w:rPr>
        <w:t>kaynaklar</w:t>
      </w:r>
      <w:proofErr w:type="spellEnd"/>
      <w:r>
        <w:rPr>
          <w:sz w:val="24"/>
          <w:szCs w:val="24"/>
        </w:rPr>
        <w:t xml:space="preserve"> </w:t>
      </w:r>
      <w:proofErr w:type="spellStart"/>
      <w:r>
        <w:rPr>
          <w:sz w:val="24"/>
          <w:szCs w:val="24"/>
        </w:rPr>
        <w:t>nu</w:t>
      </w:r>
      <w:r>
        <w:rPr>
          <w:spacing w:val="-2"/>
          <w:sz w:val="24"/>
          <w:szCs w:val="24"/>
        </w:rPr>
        <w:t>m</w:t>
      </w:r>
      <w:r>
        <w:rPr>
          <w:sz w:val="24"/>
          <w:szCs w:val="24"/>
        </w:rPr>
        <w:t>ara</w:t>
      </w:r>
      <w:proofErr w:type="spellEnd"/>
      <w:r>
        <w:rPr>
          <w:sz w:val="24"/>
          <w:szCs w:val="24"/>
        </w:rPr>
        <w:t xml:space="preserve"> </w:t>
      </w:r>
      <w:proofErr w:type="spellStart"/>
      <w:r>
        <w:rPr>
          <w:sz w:val="24"/>
          <w:szCs w:val="24"/>
        </w:rPr>
        <w:t>s</w:t>
      </w:r>
      <w:r>
        <w:rPr>
          <w:spacing w:val="1"/>
          <w:sz w:val="24"/>
          <w:szCs w:val="24"/>
        </w:rPr>
        <w:t>ı</w:t>
      </w:r>
      <w:r>
        <w:rPr>
          <w:sz w:val="24"/>
          <w:szCs w:val="24"/>
        </w:rPr>
        <w:t>ras</w:t>
      </w:r>
      <w:r>
        <w:rPr>
          <w:spacing w:val="1"/>
          <w:sz w:val="24"/>
          <w:szCs w:val="24"/>
        </w:rPr>
        <w:t>ı</w:t>
      </w:r>
      <w:r>
        <w:rPr>
          <w:sz w:val="24"/>
          <w:szCs w:val="24"/>
        </w:rPr>
        <w:t>yla</w:t>
      </w:r>
      <w:proofErr w:type="spellEnd"/>
      <w:r>
        <w:rPr>
          <w:sz w:val="24"/>
          <w:szCs w:val="24"/>
        </w:rPr>
        <w:t xml:space="preserve">, </w:t>
      </w:r>
      <w:proofErr w:type="spellStart"/>
      <w:r w:rsidRPr="00BD5E13">
        <w:rPr>
          <w:sz w:val="24"/>
          <w:szCs w:val="24"/>
        </w:rPr>
        <w:t>yazar</w:t>
      </w:r>
      <w:proofErr w:type="spellEnd"/>
      <w:r w:rsidRPr="00BD5E13">
        <w:rPr>
          <w:sz w:val="24"/>
          <w:szCs w:val="24"/>
        </w:rPr>
        <w:t xml:space="preserve"> </w:t>
      </w:r>
      <w:proofErr w:type="spellStart"/>
      <w:r w:rsidRPr="00BD5E13">
        <w:rPr>
          <w:sz w:val="24"/>
          <w:szCs w:val="24"/>
        </w:rPr>
        <w:t>a</w:t>
      </w:r>
      <w:r w:rsidRPr="00BD5E13">
        <w:rPr>
          <w:spacing w:val="-1"/>
          <w:sz w:val="24"/>
          <w:szCs w:val="24"/>
        </w:rPr>
        <w:t>d</w:t>
      </w:r>
      <w:r w:rsidRPr="00BD5E13">
        <w:rPr>
          <w:sz w:val="24"/>
          <w:szCs w:val="24"/>
        </w:rPr>
        <w:t>ı</w:t>
      </w:r>
      <w:proofErr w:type="spellEnd"/>
      <w:r w:rsidRPr="00BD5E13">
        <w:rPr>
          <w:sz w:val="24"/>
          <w:szCs w:val="24"/>
        </w:rPr>
        <w:t xml:space="preserve"> </w:t>
      </w:r>
      <w:proofErr w:type="spellStart"/>
      <w:r w:rsidRPr="00BD5E13">
        <w:rPr>
          <w:sz w:val="24"/>
          <w:szCs w:val="24"/>
        </w:rPr>
        <w:t>yaklaş</w:t>
      </w:r>
      <w:r w:rsidRPr="00BD5E13">
        <w:rPr>
          <w:spacing w:val="1"/>
          <w:sz w:val="24"/>
          <w:szCs w:val="24"/>
        </w:rPr>
        <w:t>ı</w:t>
      </w:r>
      <w:r w:rsidRPr="00BD5E13">
        <w:rPr>
          <w:spacing w:val="-2"/>
          <w:sz w:val="24"/>
          <w:szCs w:val="24"/>
        </w:rPr>
        <w:t>m</w:t>
      </w:r>
      <w:r w:rsidRPr="00BD5E13">
        <w:rPr>
          <w:spacing w:val="1"/>
          <w:sz w:val="24"/>
          <w:szCs w:val="24"/>
        </w:rPr>
        <w:t>ı</w:t>
      </w:r>
      <w:r w:rsidRPr="00BD5E13">
        <w:rPr>
          <w:sz w:val="24"/>
          <w:szCs w:val="24"/>
        </w:rPr>
        <w:t>yla</w:t>
      </w:r>
      <w:proofErr w:type="spellEnd"/>
      <w:r w:rsidRPr="00BD5E13">
        <w:rPr>
          <w:sz w:val="24"/>
          <w:szCs w:val="24"/>
        </w:rPr>
        <w:t xml:space="preserve"> </w:t>
      </w:r>
      <w:proofErr w:type="spellStart"/>
      <w:r w:rsidRPr="00BD5E13">
        <w:rPr>
          <w:sz w:val="24"/>
          <w:szCs w:val="24"/>
        </w:rPr>
        <w:t>gösterilen</w:t>
      </w:r>
      <w:proofErr w:type="spellEnd"/>
      <w:r w:rsidRPr="00BD5E13">
        <w:rPr>
          <w:sz w:val="24"/>
          <w:szCs w:val="24"/>
        </w:rPr>
        <w:t xml:space="preserve"> </w:t>
      </w:r>
      <w:proofErr w:type="spellStart"/>
      <w:r w:rsidRPr="00BD5E13">
        <w:rPr>
          <w:sz w:val="24"/>
          <w:szCs w:val="24"/>
        </w:rPr>
        <w:t>kaynaklar</w:t>
      </w:r>
      <w:proofErr w:type="spellEnd"/>
      <w:r w:rsidRPr="00BD5E13">
        <w:rPr>
          <w:sz w:val="24"/>
          <w:szCs w:val="24"/>
        </w:rPr>
        <w:t xml:space="preserve"> </w:t>
      </w:r>
      <w:proofErr w:type="spellStart"/>
      <w:r w:rsidRPr="00BD5E13">
        <w:rPr>
          <w:sz w:val="24"/>
          <w:szCs w:val="24"/>
        </w:rPr>
        <w:t>yazar</w:t>
      </w:r>
      <w:proofErr w:type="spellEnd"/>
      <w:r w:rsidRPr="00BD5E13">
        <w:rPr>
          <w:sz w:val="24"/>
          <w:szCs w:val="24"/>
        </w:rPr>
        <w:t xml:space="preserve"> </w:t>
      </w:r>
      <w:proofErr w:type="spellStart"/>
      <w:r w:rsidRPr="00BD5E13">
        <w:rPr>
          <w:sz w:val="24"/>
          <w:szCs w:val="24"/>
        </w:rPr>
        <w:t>soyadla</w:t>
      </w:r>
      <w:r w:rsidRPr="00BD5E13">
        <w:rPr>
          <w:spacing w:val="-1"/>
          <w:sz w:val="24"/>
          <w:szCs w:val="24"/>
        </w:rPr>
        <w:t>r</w:t>
      </w:r>
      <w:r w:rsidRPr="00BD5E13">
        <w:rPr>
          <w:spacing w:val="1"/>
          <w:sz w:val="24"/>
          <w:szCs w:val="24"/>
        </w:rPr>
        <w:t>ı</w:t>
      </w:r>
      <w:r w:rsidRPr="00BD5E13">
        <w:rPr>
          <w:sz w:val="24"/>
          <w:szCs w:val="24"/>
        </w:rPr>
        <w:t>n</w:t>
      </w:r>
      <w:r w:rsidRPr="00BD5E13">
        <w:rPr>
          <w:spacing w:val="1"/>
          <w:sz w:val="24"/>
          <w:szCs w:val="24"/>
        </w:rPr>
        <w:t>ı</w:t>
      </w:r>
      <w:r w:rsidRPr="00BD5E13">
        <w:rPr>
          <w:sz w:val="24"/>
          <w:szCs w:val="24"/>
        </w:rPr>
        <w:t>n</w:t>
      </w:r>
      <w:proofErr w:type="spellEnd"/>
      <w:r w:rsidR="00A143DB" w:rsidRPr="00BD5E13">
        <w:rPr>
          <w:sz w:val="24"/>
          <w:szCs w:val="24"/>
        </w:rPr>
        <w:t xml:space="preserve"> </w:t>
      </w:r>
      <w:proofErr w:type="spellStart"/>
      <w:r w:rsidRPr="00BD5E13">
        <w:rPr>
          <w:sz w:val="24"/>
          <w:szCs w:val="24"/>
        </w:rPr>
        <w:t>al</w:t>
      </w:r>
      <w:r w:rsidRPr="00BD5E13">
        <w:rPr>
          <w:spacing w:val="-1"/>
          <w:sz w:val="24"/>
          <w:szCs w:val="24"/>
        </w:rPr>
        <w:t>f</w:t>
      </w:r>
      <w:r w:rsidR="00A143DB" w:rsidRPr="00BD5E13">
        <w:rPr>
          <w:sz w:val="24"/>
          <w:szCs w:val="24"/>
        </w:rPr>
        <w:t>abetik</w:t>
      </w:r>
      <w:proofErr w:type="spellEnd"/>
      <w:r w:rsidR="00A143DB" w:rsidRPr="00BD5E13">
        <w:rPr>
          <w:sz w:val="24"/>
          <w:szCs w:val="24"/>
        </w:rPr>
        <w:t xml:space="preserve"> </w:t>
      </w:r>
      <w:proofErr w:type="spellStart"/>
      <w:r w:rsidRPr="00BD5E13">
        <w:rPr>
          <w:sz w:val="24"/>
          <w:szCs w:val="24"/>
        </w:rPr>
        <w:t>s</w:t>
      </w:r>
      <w:r w:rsidRPr="00BD5E13">
        <w:rPr>
          <w:spacing w:val="1"/>
          <w:sz w:val="24"/>
          <w:szCs w:val="24"/>
        </w:rPr>
        <w:t>ı</w:t>
      </w:r>
      <w:r w:rsidRPr="00BD5E13">
        <w:rPr>
          <w:sz w:val="24"/>
          <w:szCs w:val="24"/>
        </w:rPr>
        <w:t>ras</w:t>
      </w:r>
      <w:r w:rsidRPr="00BD5E13">
        <w:rPr>
          <w:spacing w:val="1"/>
          <w:sz w:val="24"/>
          <w:szCs w:val="24"/>
        </w:rPr>
        <w:t>ı</w:t>
      </w:r>
      <w:r w:rsidR="00A143DB" w:rsidRPr="00BD5E13">
        <w:rPr>
          <w:sz w:val="24"/>
          <w:szCs w:val="24"/>
        </w:rPr>
        <w:t>yla</w:t>
      </w:r>
      <w:proofErr w:type="spellEnd"/>
      <w:r w:rsidR="00A143DB" w:rsidRPr="00BD5E13">
        <w:rPr>
          <w:sz w:val="24"/>
          <w:szCs w:val="24"/>
        </w:rPr>
        <w:t xml:space="preserve"> </w:t>
      </w:r>
      <w:proofErr w:type="spellStart"/>
      <w:r w:rsidRPr="00BD5E13">
        <w:rPr>
          <w:sz w:val="24"/>
          <w:szCs w:val="24"/>
        </w:rPr>
        <w:t>gösterilirler</w:t>
      </w:r>
      <w:proofErr w:type="spellEnd"/>
      <w:r w:rsidRPr="00BD5E13">
        <w:rPr>
          <w:sz w:val="24"/>
          <w:szCs w:val="24"/>
        </w:rPr>
        <w:t>.</w:t>
      </w:r>
    </w:p>
    <w:p w14:paraId="09C44CB1" w14:textId="77777777" w:rsidR="003D200D" w:rsidRPr="00BD5E13" w:rsidRDefault="003D200D" w:rsidP="00840D1B">
      <w:pPr>
        <w:spacing w:line="360" w:lineRule="auto"/>
        <w:ind w:right="71"/>
        <w:jc w:val="both"/>
        <w:rPr>
          <w:sz w:val="24"/>
          <w:szCs w:val="24"/>
        </w:rPr>
      </w:pPr>
    </w:p>
    <w:p w14:paraId="0BB717FA" w14:textId="77777777" w:rsidR="00A143DB" w:rsidRDefault="00A143DB" w:rsidP="00A143DB">
      <w:pPr>
        <w:spacing w:line="360" w:lineRule="auto"/>
        <w:ind w:left="102" w:right="71"/>
        <w:jc w:val="both"/>
        <w:rPr>
          <w:sz w:val="12"/>
          <w:szCs w:val="12"/>
        </w:rPr>
      </w:pPr>
    </w:p>
    <w:p w14:paraId="0A1F9A34" w14:textId="77777777" w:rsidR="00A67E91" w:rsidRDefault="00636028" w:rsidP="00840D1B">
      <w:pPr>
        <w:spacing w:line="360" w:lineRule="auto"/>
        <w:ind w:right="2714"/>
        <w:jc w:val="both"/>
        <w:rPr>
          <w:sz w:val="24"/>
          <w:szCs w:val="24"/>
        </w:rPr>
      </w:pPr>
      <w:proofErr w:type="spellStart"/>
      <w:r>
        <w:rPr>
          <w:b/>
          <w:sz w:val="24"/>
          <w:szCs w:val="24"/>
        </w:rPr>
        <w:lastRenderedPageBreak/>
        <w:t>Kaynaklar</w:t>
      </w:r>
      <w:r>
        <w:rPr>
          <w:b/>
          <w:spacing w:val="-1"/>
          <w:sz w:val="24"/>
          <w:szCs w:val="24"/>
        </w:rPr>
        <w:t>ı</w:t>
      </w:r>
      <w:r>
        <w:rPr>
          <w:b/>
          <w:sz w:val="24"/>
          <w:szCs w:val="24"/>
        </w:rPr>
        <w:t>n</w:t>
      </w:r>
      <w:proofErr w:type="spellEnd"/>
      <w:r>
        <w:rPr>
          <w:b/>
          <w:sz w:val="24"/>
          <w:szCs w:val="24"/>
        </w:rPr>
        <w:t xml:space="preserve"> </w:t>
      </w:r>
      <w:proofErr w:type="spellStart"/>
      <w:r>
        <w:rPr>
          <w:b/>
          <w:sz w:val="24"/>
          <w:szCs w:val="24"/>
        </w:rPr>
        <w:t>ya</w:t>
      </w:r>
      <w:r>
        <w:rPr>
          <w:b/>
          <w:spacing w:val="-2"/>
          <w:sz w:val="24"/>
          <w:szCs w:val="24"/>
        </w:rPr>
        <w:t>z</w:t>
      </w:r>
      <w:r>
        <w:rPr>
          <w:b/>
          <w:spacing w:val="1"/>
          <w:sz w:val="24"/>
          <w:szCs w:val="24"/>
        </w:rPr>
        <w:t>ı</w:t>
      </w:r>
      <w:r>
        <w:rPr>
          <w:b/>
          <w:sz w:val="24"/>
          <w:szCs w:val="24"/>
        </w:rPr>
        <w:t>mı</w:t>
      </w:r>
      <w:proofErr w:type="spellEnd"/>
      <w:r>
        <w:rPr>
          <w:b/>
          <w:sz w:val="24"/>
          <w:szCs w:val="24"/>
        </w:rPr>
        <w:t xml:space="preserve"> </w:t>
      </w:r>
      <w:proofErr w:type="spellStart"/>
      <w:r>
        <w:rPr>
          <w:b/>
          <w:sz w:val="24"/>
          <w:szCs w:val="24"/>
        </w:rPr>
        <w:t>aşağ</w:t>
      </w:r>
      <w:r>
        <w:rPr>
          <w:b/>
          <w:spacing w:val="1"/>
          <w:sz w:val="24"/>
          <w:szCs w:val="24"/>
        </w:rPr>
        <w:t>ıdak</w:t>
      </w:r>
      <w:r>
        <w:rPr>
          <w:b/>
          <w:sz w:val="24"/>
          <w:szCs w:val="24"/>
        </w:rPr>
        <w:t>i</w:t>
      </w:r>
      <w:proofErr w:type="spellEnd"/>
      <w:r>
        <w:rPr>
          <w:b/>
          <w:spacing w:val="-1"/>
          <w:sz w:val="24"/>
          <w:szCs w:val="24"/>
        </w:rPr>
        <w:t xml:space="preserve"> </w:t>
      </w:r>
      <w:proofErr w:type="spellStart"/>
      <w:r>
        <w:rPr>
          <w:b/>
          <w:spacing w:val="1"/>
          <w:sz w:val="24"/>
          <w:szCs w:val="24"/>
        </w:rPr>
        <w:t>k</w:t>
      </w:r>
      <w:r>
        <w:rPr>
          <w:b/>
          <w:spacing w:val="-1"/>
          <w:sz w:val="24"/>
          <w:szCs w:val="24"/>
        </w:rPr>
        <w:t>a</w:t>
      </w:r>
      <w:r>
        <w:rPr>
          <w:b/>
          <w:sz w:val="24"/>
          <w:szCs w:val="24"/>
        </w:rPr>
        <w:t>l</w:t>
      </w:r>
      <w:r>
        <w:rPr>
          <w:b/>
          <w:spacing w:val="-1"/>
          <w:sz w:val="24"/>
          <w:szCs w:val="24"/>
        </w:rPr>
        <w:t>ı</w:t>
      </w:r>
      <w:r>
        <w:rPr>
          <w:b/>
          <w:sz w:val="24"/>
          <w:szCs w:val="24"/>
        </w:rPr>
        <w:t>plara</w:t>
      </w:r>
      <w:proofErr w:type="spellEnd"/>
      <w:r>
        <w:rPr>
          <w:b/>
          <w:sz w:val="24"/>
          <w:szCs w:val="24"/>
        </w:rPr>
        <w:t xml:space="preserve"> </w:t>
      </w:r>
      <w:proofErr w:type="spellStart"/>
      <w:r>
        <w:rPr>
          <w:b/>
          <w:sz w:val="24"/>
          <w:szCs w:val="24"/>
        </w:rPr>
        <w:t>uygun</w:t>
      </w:r>
      <w:proofErr w:type="spellEnd"/>
      <w:r>
        <w:rPr>
          <w:b/>
          <w:sz w:val="24"/>
          <w:szCs w:val="24"/>
        </w:rPr>
        <w:t xml:space="preserve"> </w:t>
      </w:r>
      <w:proofErr w:type="spellStart"/>
      <w:r>
        <w:rPr>
          <w:b/>
          <w:sz w:val="24"/>
          <w:szCs w:val="24"/>
        </w:rPr>
        <w:t>olma</w:t>
      </w:r>
      <w:r>
        <w:rPr>
          <w:b/>
          <w:spacing w:val="1"/>
          <w:sz w:val="24"/>
          <w:szCs w:val="24"/>
        </w:rPr>
        <w:t>lı</w:t>
      </w:r>
      <w:r>
        <w:rPr>
          <w:b/>
          <w:spacing w:val="-1"/>
          <w:sz w:val="24"/>
          <w:szCs w:val="24"/>
        </w:rPr>
        <w:t>d</w:t>
      </w:r>
      <w:r>
        <w:rPr>
          <w:b/>
          <w:spacing w:val="1"/>
          <w:sz w:val="24"/>
          <w:szCs w:val="24"/>
        </w:rPr>
        <w:t>ı</w:t>
      </w:r>
      <w:r>
        <w:rPr>
          <w:b/>
          <w:sz w:val="24"/>
          <w:szCs w:val="24"/>
        </w:rPr>
        <w:t>r</w:t>
      </w:r>
      <w:proofErr w:type="spellEnd"/>
      <w:r>
        <w:rPr>
          <w:b/>
          <w:sz w:val="24"/>
          <w:szCs w:val="24"/>
        </w:rPr>
        <w:t>:</w:t>
      </w:r>
    </w:p>
    <w:p w14:paraId="2C6EB90B" w14:textId="5D6777CB" w:rsidR="00A67E91" w:rsidRPr="00C4666C" w:rsidRDefault="00636028" w:rsidP="00C4666C">
      <w:pPr>
        <w:pStyle w:val="ListParagraph"/>
        <w:numPr>
          <w:ilvl w:val="0"/>
          <w:numId w:val="16"/>
        </w:numPr>
        <w:spacing w:line="360" w:lineRule="auto"/>
        <w:ind w:left="426" w:right="73"/>
        <w:jc w:val="both"/>
        <w:rPr>
          <w:sz w:val="24"/>
          <w:szCs w:val="24"/>
          <w:lang w:val="tr-TR"/>
        </w:rPr>
      </w:pPr>
      <w:r w:rsidRPr="00C4666C">
        <w:rPr>
          <w:sz w:val="24"/>
          <w:szCs w:val="24"/>
          <w:lang w:val="tr-TR"/>
        </w:rPr>
        <w:t xml:space="preserve">Yazarların tamamının adları kaynakta yer </w:t>
      </w:r>
      <w:r w:rsidR="00C4666C">
        <w:rPr>
          <w:sz w:val="24"/>
          <w:szCs w:val="24"/>
          <w:lang w:val="tr-TR"/>
        </w:rPr>
        <w:t>alm</w:t>
      </w:r>
      <w:r w:rsidRPr="00C4666C">
        <w:rPr>
          <w:sz w:val="24"/>
          <w:szCs w:val="24"/>
          <w:lang w:val="tr-TR"/>
        </w:rPr>
        <w:t>alıdır.</w:t>
      </w:r>
    </w:p>
    <w:p w14:paraId="3B7C6DB2" w14:textId="07E7552F" w:rsidR="00A67E91" w:rsidRPr="00C4666C" w:rsidRDefault="00636028" w:rsidP="00C4666C">
      <w:pPr>
        <w:pStyle w:val="ListParagraph"/>
        <w:numPr>
          <w:ilvl w:val="0"/>
          <w:numId w:val="16"/>
        </w:numPr>
        <w:spacing w:line="360" w:lineRule="auto"/>
        <w:ind w:left="426" w:right="73"/>
        <w:jc w:val="both"/>
        <w:rPr>
          <w:sz w:val="24"/>
          <w:szCs w:val="24"/>
          <w:lang w:val="tr-TR"/>
        </w:rPr>
      </w:pPr>
      <w:r w:rsidRPr="00C4666C">
        <w:rPr>
          <w:sz w:val="24"/>
          <w:szCs w:val="24"/>
          <w:lang w:val="tr-TR"/>
        </w:rPr>
        <w:t>Yazarların soyadlarının tamamı, ön isim ve ismin ilk harfleri yazılmalıdı</w:t>
      </w:r>
      <w:r w:rsidR="00C4666C" w:rsidRPr="00C4666C">
        <w:rPr>
          <w:sz w:val="24"/>
          <w:szCs w:val="24"/>
          <w:lang w:val="tr-TR"/>
        </w:rPr>
        <w:t xml:space="preserve">r. </w:t>
      </w:r>
      <w:r w:rsidRPr="00C4666C">
        <w:rPr>
          <w:sz w:val="24"/>
          <w:szCs w:val="24"/>
          <w:lang w:val="tr-TR"/>
        </w:rPr>
        <w:t>Dergi isimlerinde kısaltma yapılmamalıdır.</w:t>
      </w:r>
    </w:p>
    <w:p w14:paraId="2F891743" w14:textId="239CFE51" w:rsidR="00A67E91" w:rsidRPr="00C4666C" w:rsidRDefault="00636028" w:rsidP="00C4666C">
      <w:pPr>
        <w:pStyle w:val="ListParagraph"/>
        <w:numPr>
          <w:ilvl w:val="0"/>
          <w:numId w:val="16"/>
        </w:numPr>
        <w:spacing w:before="5" w:line="360" w:lineRule="auto"/>
        <w:ind w:left="426" w:right="72"/>
        <w:jc w:val="both"/>
        <w:rPr>
          <w:sz w:val="24"/>
          <w:szCs w:val="24"/>
          <w:lang w:val="tr-TR"/>
        </w:rPr>
      </w:pPr>
      <w:r w:rsidRPr="00C4666C">
        <w:rPr>
          <w:sz w:val="24"/>
          <w:szCs w:val="24"/>
          <w:lang w:val="tr-TR"/>
        </w:rPr>
        <w:t>Kaynak gösterilen kitabın başyazarı yoksa yazarlara ait ön kısımda Editör isim</w:t>
      </w:r>
      <w:r w:rsidR="00C4666C" w:rsidRPr="00C4666C">
        <w:rPr>
          <w:sz w:val="24"/>
          <w:szCs w:val="24"/>
          <w:lang w:val="tr-TR"/>
        </w:rPr>
        <w:t xml:space="preserve">leri </w:t>
      </w:r>
      <w:r w:rsidRPr="00C4666C">
        <w:rPr>
          <w:sz w:val="24"/>
          <w:szCs w:val="24"/>
          <w:lang w:val="tr-TR"/>
        </w:rPr>
        <w:t>yazılabilir.</w:t>
      </w:r>
    </w:p>
    <w:p w14:paraId="394E37C3" w14:textId="49CFF689" w:rsidR="00A67E91" w:rsidRPr="00C4666C" w:rsidRDefault="00636028" w:rsidP="00C4666C">
      <w:pPr>
        <w:pStyle w:val="ListParagraph"/>
        <w:numPr>
          <w:ilvl w:val="0"/>
          <w:numId w:val="16"/>
        </w:numPr>
        <w:spacing w:before="5" w:line="360" w:lineRule="auto"/>
        <w:ind w:left="426" w:right="73"/>
        <w:jc w:val="both"/>
        <w:rPr>
          <w:sz w:val="24"/>
          <w:szCs w:val="24"/>
          <w:lang w:val="tr-TR"/>
        </w:rPr>
      </w:pPr>
      <w:r w:rsidRPr="00C4666C">
        <w:rPr>
          <w:sz w:val="24"/>
          <w:szCs w:val="24"/>
          <w:lang w:val="tr-TR"/>
        </w:rPr>
        <w:t xml:space="preserve">Basılmakta olan kaynaklar, kaynağa ait yayın ve sayfa belirtme kısmında italik olarak </w:t>
      </w:r>
      <w:r w:rsidRPr="00250309">
        <w:rPr>
          <w:b/>
          <w:i/>
          <w:sz w:val="24"/>
          <w:szCs w:val="24"/>
          <w:lang w:val="tr-TR"/>
        </w:rPr>
        <w:t>“baskıda”</w:t>
      </w:r>
      <w:r w:rsidRPr="00C4666C">
        <w:rPr>
          <w:sz w:val="24"/>
          <w:szCs w:val="24"/>
          <w:lang w:val="tr-TR"/>
        </w:rPr>
        <w:t xml:space="preserve"> veya </w:t>
      </w:r>
      <w:r w:rsidRPr="00250309">
        <w:rPr>
          <w:b/>
          <w:i/>
          <w:sz w:val="24"/>
          <w:szCs w:val="24"/>
          <w:lang w:val="tr-TR"/>
        </w:rPr>
        <w:t xml:space="preserve">“in </w:t>
      </w:r>
      <w:proofErr w:type="spellStart"/>
      <w:r w:rsidRPr="00250309">
        <w:rPr>
          <w:b/>
          <w:i/>
          <w:sz w:val="24"/>
          <w:szCs w:val="24"/>
          <w:lang w:val="tr-TR"/>
        </w:rPr>
        <w:t>press</w:t>
      </w:r>
      <w:proofErr w:type="spellEnd"/>
      <w:r w:rsidRPr="00250309">
        <w:rPr>
          <w:b/>
          <w:i/>
          <w:sz w:val="24"/>
          <w:szCs w:val="24"/>
          <w:lang w:val="tr-TR"/>
        </w:rPr>
        <w:t>"</w:t>
      </w:r>
      <w:r w:rsidRPr="00C4666C">
        <w:rPr>
          <w:sz w:val="24"/>
          <w:szCs w:val="24"/>
          <w:lang w:val="tr-TR"/>
        </w:rPr>
        <w:t xml:space="preserve"> şeklinde verilir.</w:t>
      </w:r>
    </w:p>
    <w:p w14:paraId="0D30B0BC" w14:textId="77777777" w:rsidR="00C4666C" w:rsidRPr="002F0163" w:rsidRDefault="00C4666C" w:rsidP="00C4666C">
      <w:pPr>
        <w:pStyle w:val="ListParagraph"/>
        <w:numPr>
          <w:ilvl w:val="0"/>
          <w:numId w:val="16"/>
        </w:numPr>
        <w:spacing w:after="160" w:line="360" w:lineRule="auto"/>
        <w:ind w:left="426"/>
        <w:jc w:val="both"/>
        <w:rPr>
          <w:sz w:val="24"/>
          <w:szCs w:val="24"/>
          <w:lang w:val="tr-TR"/>
        </w:rPr>
      </w:pPr>
      <w:r w:rsidRPr="002F0163">
        <w:rPr>
          <w:sz w:val="24"/>
          <w:szCs w:val="24"/>
          <w:lang w:val="tr-TR"/>
        </w:rPr>
        <w:t>Kaynak bir makale ise, yazarın soyadı, adının baş harfi, parantez içinde yılı, çift tırnak arasında makalenin tam başlığı, derginin adı (veya uluslararası kısaltmaları), cilt numarası, sayı numarası, başlangıç ve bitiş sayfa numaraları yazılmalıdır.</w:t>
      </w:r>
    </w:p>
    <w:p w14:paraId="1FF8D818" w14:textId="77777777" w:rsidR="00C4666C" w:rsidRPr="002F0163" w:rsidRDefault="00C4666C" w:rsidP="00C4666C">
      <w:pPr>
        <w:pStyle w:val="ListParagraph"/>
        <w:numPr>
          <w:ilvl w:val="0"/>
          <w:numId w:val="16"/>
        </w:numPr>
        <w:spacing w:after="160" w:line="360" w:lineRule="auto"/>
        <w:ind w:left="426"/>
        <w:jc w:val="both"/>
        <w:rPr>
          <w:sz w:val="24"/>
          <w:szCs w:val="24"/>
          <w:lang w:val="tr-TR"/>
        </w:rPr>
      </w:pPr>
      <w:r w:rsidRPr="002F0163">
        <w:rPr>
          <w:sz w:val="24"/>
          <w:szCs w:val="24"/>
          <w:lang w:val="tr-TR"/>
        </w:rPr>
        <w:t>Kaynak bir sempozyumdan alınmış bir bildiri ise, yazarın soyadı, adının baş harfi, parantez içinde yılı, bildirinin adı, sempozyumun adı, yapıldığı yer, başlangıç ve bitiş sayfa numaraları yazılmalıdır.</w:t>
      </w:r>
    </w:p>
    <w:p w14:paraId="2886C240" w14:textId="77777777" w:rsidR="00C4666C" w:rsidRPr="002F0163" w:rsidRDefault="00C4666C" w:rsidP="00C4666C">
      <w:pPr>
        <w:pStyle w:val="ListParagraph"/>
        <w:numPr>
          <w:ilvl w:val="0"/>
          <w:numId w:val="16"/>
        </w:numPr>
        <w:spacing w:after="160" w:line="360" w:lineRule="auto"/>
        <w:ind w:left="426"/>
        <w:jc w:val="both"/>
        <w:rPr>
          <w:sz w:val="24"/>
          <w:szCs w:val="24"/>
          <w:lang w:val="tr-TR"/>
        </w:rPr>
      </w:pPr>
      <w:r w:rsidRPr="002F0163">
        <w:rPr>
          <w:sz w:val="24"/>
          <w:szCs w:val="24"/>
          <w:lang w:val="tr-TR"/>
        </w:rPr>
        <w:t>Kaynak bir kitap ise, yazarın soyadı, adının baş harfi, parantez içinde yılı, kitabın adı, yayın evi yazılmalıdır.</w:t>
      </w:r>
    </w:p>
    <w:p w14:paraId="54D6C733" w14:textId="77777777" w:rsidR="00C4666C" w:rsidRPr="002F0163" w:rsidRDefault="00C4666C" w:rsidP="00C4666C">
      <w:pPr>
        <w:pStyle w:val="ListParagraph"/>
        <w:numPr>
          <w:ilvl w:val="0"/>
          <w:numId w:val="16"/>
        </w:numPr>
        <w:spacing w:after="160" w:line="360" w:lineRule="auto"/>
        <w:ind w:left="426"/>
        <w:jc w:val="both"/>
        <w:rPr>
          <w:sz w:val="24"/>
          <w:szCs w:val="24"/>
          <w:lang w:val="tr-TR"/>
        </w:rPr>
      </w:pPr>
      <w:r w:rsidRPr="002F0163">
        <w:rPr>
          <w:sz w:val="24"/>
          <w:szCs w:val="24"/>
          <w:lang w:val="tr-TR"/>
        </w:rPr>
        <w:t>Kaynak basılmış bir tez ise, yazarın soyadı, adının baş harfi, parantez içinde yılı, tezin adı, tezin türü, tezin sunulduğu kuruluş yazılmalıdır.</w:t>
      </w:r>
    </w:p>
    <w:p w14:paraId="626FEA20" w14:textId="2B254922" w:rsidR="00A67E91" w:rsidRPr="00C4666C" w:rsidRDefault="00C4666C" w:rsidP="00C4666C">
      <w:pPr>
        <w:pStyle w:val="ListParagraph"/>
        <w:numPr>
          <w:ilvl w:val="0"/>
          <w:numId w:val="16"/>
        </w:numPr>
        <w:spacing w:line="360" w:lineRule="auto"/>
        <w:ind w:left="426"/>
        <w:jc w:val="both"/>
        <w:rPr>
          <w:sz w:val="24"/>
          <w:szCs w:val="24"/>
          <w:lang w:val="tr-TR"/>
        </w:rPr>
      </w:pPr>
      <w:r w:rsidRPr="00C4666C">
        <w:rPr>
          <w:sz w:val="24"/>
          <w:szCs w:val="24"/>
          <w:lang w:val="tr-TR"/>
        </w:rPr>
        <w:t>Kaynak web sayfası ise, yazarın soyadı, adının baş harfi, yayın tarihi, internet adresi yazılmalıdır. Yayın tarihi bilinmiyorsa erişim tarihi yayın tarihi olarak yazılır.</w:t>
      </w:r>
    </w:p>
    <w:p w14:paraId="78AEBEF8" w14:textId="77777777" w:rsidR="00C4666C" w:rsidRDefault="00C4666C" w:rsidP="00840D1B">
      <w:pPr>
        <w:spacing w:line="360" w:lineRule="auto"/>
        <w:ind w:right="1929"/>
        <w:jc w:val="both"/>
        <w:rPr>
          <w:sz w:val="24"/>
          <w:szCs w:val="24"/>
        </w:rPr>
      </w:pPr>
      <w:proofErr w:type="spellStart"/>
      <w:r>
        <w:rPr>
          <w:sz w:val="24"/>
          <w:szCs w:val="24"/>
        </w:rPr>
        <w:t>Kaynak</w:t>
      </w:r>
      <w:proofErr w:type="spellEnd"/>
      <w:r>
        <w:rPr>
          <w:sz w:val="24"/>
          <w:szCs w:val="24"/>
        </w:rPr>
        <w:t xml:space="preserve"> </w:t>
      </w:r>
      <w:proofErr w:type="spellStart"/>
      <w:r>
        <w:rPr>
          <w:sz w:val="24"/>
          <w:szCs w:val="24"/>
        </w:rPr>
        <w:t>yaz</w:t>
      </w:r>
      <w:r>
        <w:rPr>
          <w:spacing w:val="-1"/>
          <w:sz w:val="24"/>
          <w:szCs w:val="24"/>
        </w:rPr>
        <w:t>ı</w:t>
      </w:r>
      <w:r>
        <w:rPr>
          <w:spacing w:val="-2"/>
          <w:sz w:val="24"/>
          <w:szCs w:val="24"/>
        </w:rPr>
        <w:t>m</w:t>
      </w:r>
      <w:r>
        <w:rPr>
          <w:spacing w:val="1"/>
          <w:sz w:val="24"/>
          <w:szCs w:val="24"/>
        </w:rPr>
        <w:t>ı</w:t>
      </w:r>
      <w:r>
        <w:rPr>
          <w:sz w:val="24"/>
          <w:szCs w:val="24"/>
        </w:rPr>
        <w:t>yla</w:t>
      </w:r>
      <w:proofErr w:type="spellEnd"/>
      <w:r>
        <w:rPr>
          <w:sz w:val="24"/>
          <w:szCs w:val="24"/>
        </w:rPr>
        <w:t xml:space="preserve"> </w:t>
      </w:r>
      <w:proofErr w:type="spellStart"/>
      <w:r>
        <w:rPr>
          <w:sz w:val="24"/>
          <w:szCs w:val="24"/>
        </w:rPr>
        <w:t>ilgili</w:t>
      </w:r>
      <w:proofErr w:type="spellEnd"/>
      <w:r>
        <w:rPr>
          <w:sz w:val="24"/>
          <w:szCs w:val="24"/>
        </w:rPr>
        <w:t xml:space="preserve"> </w:t>
      </w:r>
      <w:proofErr w:type="spellStart"/>
      <w:r>
        <w:rPr>
          <w:spacing w:val="-1"/>
          <w:sz w:val="24"/>
          <w:szCs w:val="24"/>
        </w:rPr>
        <w:t>ç</w:t>
      </w:r>
      <w:r>
        <w:rPr>
          <w:sz w:val="24"/>
          <w:szCs w:val="24"/>
        </w:rPr>
        <w:t>eşitli</w:t>
      </w:r>
      <w:proofErr w:type="spellEnd"/>
      <w:r>
        <w:rPr>
          <w:sz w:val="24"/>
          <w:szCs w:val="24"/>
        </w:rPr>
        <w:t xml:space="preserve"> </w:t>
      </w:r>
      <w:proofErr w:type="spellStart"/>
      <w:r>
        <w:rPr>
          <w:spacing w:val="-1"/>
          <w:sz w:val="24"/>
          <w:szCs w:val="24"/>
        </w:rPr>
        <w:t>ö</w:t>
      </w:r>
      <w:r>
        <w:rPr>
          <w:sz w:val="24"/>
          <w:szCs w:val="24"/>
        </w:rPr>
        <w:t>rnekler</w:t>
      </w:r>
      <w:proofErr w:type="spellEnd"/>
      <w:r>
        <w:rPr>
          <w:sz w:val="24"/>
          <w:szCs w:val="24"/>
        </w:rPr>
        <w:t xml:space="preserve"> </w:t>
      </w:r>
      <w:proofErr w:type="spellStart"/>
      <w:r>
        <w:rPr>
          <w:sz w:val="24"/>
          <w:szCs w:val="24"/>
        </w:rPr>
        <w:t>aşağıda</w:t>
      </w:r>
      <w:proofErr w:type="spellEnd"/>
      <w:r>
        <w:rPr>
          <w:sz w:val="24"/>
          <w:szCs w:val="24"/>
        </w:rPr>
        <w:t xml:space="preserve"> </w:t>
      </w:r>
      <w:proofErr w:type="spellStart"/>
      <w:r>
        <w:rPr>
          <w:sz w:val="24"/>
          <w:szCs w:val="24"/>
        </w:rPr>
        <w:t>gösteril</w:t>
      </w:r>
      <w:r>
        <w:rPr>
          <w:spacing w:val="-2"/>
          <w:sz w:val="24"/>
          <w:szCs w:val="24"/>
        </w:rPr>
        <w:t>m</w:t>
      </w:r>
      <w:r>
        <w:rPr>
          <w:sz w:val="24"/>
          <w:szCs w:val="24"/>
        </w:rPr>
        <w:t>iş</w:t>
      </w:r>
      <w:r>
        <w:rPr>
          <w:spacing w:val="1"/>
          <w:sz w:val="24"/>
          <w:szCs w:val="24"/>
        </w:rPr>
        <w:t>tir</w:t>
      </w:r>
      <w:proofErr w:type="spellEnd"/>
      <w:r>
        <w:rPr>
          <w:spacing w:val="1"/>
          <w:sz w:val="24"/>
          <w:szCs w:val="24"/>
        </w:rPr>
        <w:t>.</w:t>
      </w:r>
    </w:p>
    <w:p w14:paraId="1986EF57" w14:textId="287B29DF" w:rsidR="00DA3BF5" w:rsidRPr="00DA3BF5" w:rsidRDefault="00C4666C" w:rsidP="00DA3BF5">
      <w:pPr>
        <w:spacing w:line="360" w:lineRule="auto"/>
        <w:rPr>
          <w:sz w:val="24"/>
          <w:szCs w:val="24"/>
          <w:lang w:val="tr-TR"/>
        </w:rPr>
      </w:pPr>
      <w:r>
        <w:rPr>
          <w:b/>
          <w:sz w:val="24"/>
          <w:szCs w:val="24"/>
          <w:lang w:val="tr-TR"/>
        </w:rPr>
        <w:t xml:space="preserve">Kaynak </w:t>
      </w:r>
      <w:r w:rsidR="009540CE">
        <w:rPr>
          <w:b/>
          <w:sz w:val="24"/>
          <w:szCs w:val="24"/>
          <w:lang w:val="tr-TR"/>
        </w:rPr>
        <w:t>M</w:t>
      </w:r>
      <w:r w:rsidR="00DA3BF5">
        <w:rPr>
          <w:b/>
          <w:sz w:val="24"/>
          <w:szCs w:val="24"/>
          <w:lang w:val="tr-TR"/>
        </w:rPr>
        <w:t>akale</w:t>
      </w:r>
      <w:r>
        <w:rPr>
          <w:b/>
          <w:sz w:val="24"/>
          <w:szCs w:val="24"/>
          <w:lang w:val="tr-TR"/>
        </w:rPr>
        <w:t xml:space="preserve"> ise;</w:t>
      </w:r>
    </w:p>
    <w:p w14:paraId="6898AE6D" w14:textId="2413D870" w:rsidR="00DA3BF5" w:rsidRPr="00DA3BF5" w:rsidRDefault="00DA3BF5" w:rsidP="009540CE">
      <w:pPr>
        <w:spacing w:line="412" w:lineRule="exact"/>
        <w:ind w:right="72"/>
        <w:jc w:val="both"/>
        <w:rPr>
          <w:sz w:val="24"/>
          <w:szCs w:val="24"/>
          <w:lang w:val="tr-TR"/>
        </w:rPr>
      </w:pPr>
      <w:r w:rsidRPr="00DA3BF5">
        <w:rPr>
          <w:sz w:val="24"/>
          <w:szCs w:val="24"/>
          <w:lang w:val="tr-TR"/>
        </w:rPr>
        <w:t xml:space="preserve">Yazar </w:t>
      </w:r>
      <w:r w:rsidR="0057080A">
        <w:rPr>
          <w:sz w:val="24"/>
          <w:szCs w:val="24"/>
          <w:lang w:val="tr-TR"/>
        </w:rPr>
        <w:t>soyadı, yazar adının baş harfi.</w:t>
      </w:r>
      <w:r w:rsidRPr="00DA3BF5">
        <w:rPr>
          <w:sz w:val="24"/>
          <w:szCs w:val="24"/>
          <w:lang w:val="tr-TR"/>
        </w:rPr>
        <w:t xml:space="preserve"> (yayın yılı). Makale Adı. Derginin Adı, cilt numarası (varsa parantez içinde sayısı), sayfa numaraları.</w:t>
      </w:r>
    </w:p>
    <w:p w14:paraId="760DB414" w14:textId="1E516712" w:rsidR="00DA3BF5" w:rsidRPr="00840D1B" w:rsidRDefault="0057080A" w:rsidP="00840D1B">
      <w:pPr>
        <w:pStyle w:val="ListParagraph"/>
        <w:numPr>
          <w:ilvl w:val="0"/>
          <w:numId w:val="17"/>
        </w:numPr>
        <w:spacing w:line="411" w:lineRule="exact"/>
        <w:ind w:right="72"/>
        <w:jc w:val="both"/>
        <w:rPr>
          <w:sz w:val="24"/>
          <w:szCs w:val="24"/>
          <w:lang w:val="tr-TR"/>
        </w:rPr>
      </w:pPr>
      <w:r>
        <w:rPr>
          <w:sz w:val="24"/>
          <w:szCs w:val="24"/>
          <w:lang w:val="tr-TR"/>
        </w:rPr>
        <w:t>Ercan, S.</w:t>
      </w:r>
      <w:r w:rsidR="00DA3BF5" w:rsidRPr="00840D1B">
        <w:rPr>
          <w:sz w:val="24"/>
          <w:szCs w:val="24"/>
          <w:lang w:val="tr-TR"/>
        </w:rPr>
        <w:t xml:space="preserve"> (1974)</w:t>
      </w:r>
      <w:r w:rsidR="009540CE" w:rsidRPr="00840D1B">
        <w:rPr>
          <w:sz w:val="24"/>
          <w:szCs w:val="24"/>
          <w:lang w:val="tr-TR"/>
        </w:rPr>
        <w:t>.</w:t>
      </w:r>
      <w:r w:rsidR="00DA3BF5" w:rsidRPr="00840D1B">
        <w:rPr>
          <w:sz w:val="24"/>
          <w:szCs w:val="24"/>
          <w:lang w:val="tr-TR"/>
        </w:rPr>
        <w:t xml:space="preserve"> </w:t>
      </w:r>
      <w:proofErr w:type="spellStart"/>
      <w:r w:rsidR="00DA3BF5" w:rsidRPr="00840D1B">
        <w:rPr>
          <w:sz w:val="24"/>
          <w:szCs w:val="24"/>
          <w:lang w:val="tr-TR"/>
        </w:rPr>
        <w:t>Cost</w:t>
      </w:r>
      <w:proofErr w:type="spellEnd"/>
      <w:r w:rsidR="00DA3BF5" w:rsidRPr="00840D1B">
        <w:rPr>
          <w:sz w:val="24"/>
          <w:szCs w:val="24"/>
          <w:lang w:val="tr-TR"/>
        </w:rPr>
        <w:t xml:space="preserve"> </w:t>
      </w:r>
      <w:proofErr w:type="spellStart"/>
      <w:r w:rsidR="00DA3BF5" w:rsidRPr="00840D1B">
        <w:rPr>
          <w:sz w:val="24"/>
          <w:szCs w:val="24"/>
          <w:lang w:val="tr-TR"/>
        </w:rPr>
        <w:t>Minimizing</w:t>
      </w:r>
      <w:proofErr w:type="spellEnd"/>
      <w:r w:rsidR="00DA3BF5" w:rsidRPr="00840D1B">
        <w:rPr>
          <w:sz w:val="24"/>
          <w:szCs w:val="24"/>
          <w:lang w:val="tr-TR"/>
        </w:rPr>
        <w:t xml:space="preserve"> </w:t>
      </w:r>
      <w:proofErr w:type="spellStart"/>
      <w:r w:rsidR="00DA3BF5" w:rsidRPr="00840D1B">
        <w:rPr>
          <w:sz w:val="24"/>
          <w:szCs w:val="24"/>
          <w:lang w:val="tr-TR"/>
        </w:rPr>
        <w:t>Single</w:t>
      </w:r>
      <w:proofErr w:type="spellEnd"/>
      <w:r w:rsidR="00DA3BF5" w:rsidRPr="00840D1B">
        <w:rPr>
          <w:sz w:val="24"/>
          <w:szCs w:val="24"/>
          <w:lang w:val="tr-TR"/>
        </w:rPr>
        <w:t xml:space="preserve"> </w:t>
      </w:r>
      <w:proofErr w:type="spellStart"/>
      <w:r w:rsidR="00DA3BF5" w:rsidRPr="00840D1B">
        <w:rPr>
          <w:sz w:val="24"/>
          <w:szCs w:val="24"/>
          <w:lang w:val="tr-TR"/>
        </w:rPr>
        <w:t>Sampling</w:t>
      </w:r>
      <w:proofErr w:type="spellEnd"/>
      <w:r w:rsidR="00DA3BF5" w:rsidRPr="00840D1B">
        <w:rPr>
          <w:sz w:val="24"/>
          <w:szCs w:val="24"/>
          <w:lang w:val="tr-TR"/>
        </w:rPr>
        <w:t xml:space="preserve"> </w:t>
      </w:r>
      <w:proofErr w:type="spellStart"/>
      <w:r w:rsidR="00DA3BF5" w:rsidRPr="00840D1B">
        <w:rPr>
          <w:sz w:val="24"/>
          <w:szCs w:val="24"/>
          <w:lang w:val="tr-TR"/>
        </w:rPr>
        <w:t>Plans</w:t>
      </w:r>
      <w:proofErr w:type="spellEnd"/>
      <w:r w:rsidR="00DA3BF5" w:rsidRPr="00840D1B">
        <w:rPr>
          <w:sz w:val="24"/>
          <w:szCs w:val="24"/>
          <w:lang w:val="tr-TR"/>
        </w:rPr>
        <w:t xml:space="preserve"> </w:t>
      </w:r>
      <w:proofErr w:type="spellStart"/>
      <w:r w:rsidR="00DA3BF5" w:rsidRPr="00840D1B">
        <w:rPr>
          <w:sz w:val="24"/>
          <w:szCs w:val="24"/>
          <w:lang w:val="tr-TR"/>
        </w:rPr>
        <w:t>with</w:t>
      </w:r>
      <w:proofErr w:type="spellEnd"/>
      <w:r w:rsidR="00DA3BF5" w:rsidRPr="00840D1B">
        <w:rPr>
          <w:sz w:val="24"/>
          <w:szCs w:val="24"/>
          <w:lang w:val="tr-TR"/>
        </w:rPr>
        <w:t xml:space="preserve"> AIQL </w:t>
      </w:r>
      <w:proofErr w:type="spellStart"/>
      <w:r w:rsidR="00DA3BF5" w:rsidRPr="00840D1B">
        <w:rPr>
          <w:sz w:val="24"/>
          <w:szCs w:val="24"/>
          <w:lang w:val="tr-TR"/>
        </w:rPr>
        <w:t>and</w:t>
      </w:r>
      <w:proofErr w:type="spellEnd"/>
      <w:r w:rsidR="00DA3BF5" w:rsidRPr="00840D1B">
        <w:rPr>
          <w:sz w:val="24"/>
          <w:szCs w:val="24"/>
          <w:lang w:val="tr-TR"/>
        </w:rPr>
        <w:t xml:space="preserve"> AOQL </w:t>
      </w:r>
      <w:proofErr w:type="spellStart"/>
      <w:r w:rsidR="00DA3BF5" w:rsidRPr="00840D1B">
        <w:rPr>
          <w:sz w:val="24"/>
          <w:szCs w:val="24"/>
          <w:lang w:val="tr-TR"/>
        </w:rPr>
        <w:t>Constaints</w:t>
      </w:r>
      <w:proofErr w:type="spellEnd"/>
      <w:r w:rsidR="00DA3BF5" w:rsidRPr="00840D1B">
        <w:rPr>
          <w:sz w:val="24"/>
          <w:szCs w:val="24"/>
          <w:lang w:val="tr-TR"/>
        </w:rPr>
        <w:t xml:space="preserve">. Management </w:t>
      </w:r>
      <w:proofErr w:type="spellStart"/>
      <w:r w:rsidR="00DA3BF5" w:rsidRPr="00840D1B">
        <w:rPr>
          <w:sz w:val="24"/>
          <w:szCs w:val="24"/>
          <w:lang w:val="tr-TR"/>
        </w:rPr>
        <w:t>Science</w:t>
      </w:r>
      <w:proofErr w:type="spellEnd"/>
      <w:r w:rsidR="00DA3BF5" w:rsidRPr="00840D1B">
        <w:rPr>
          <w:sz w:val="24"/>
          <w:szCs w:val="24"/>
          <w:lang w:val="tr-TR"/>
        </w:rPr>
        <w:t xml:space="preserve">, </w:t>
      </w:r>
      <w:proofErr w:type="spellStart"/>
      <w:r w:rsidR="00DA3BF5" w:rsidRPr="00840D1B">
        <w:rPr>
          <w:sz w:val="24"/>
          <w:szCs w:val="24"/>
          <w:lang w:val="tr-TR"/>
        </w:rPr>
        <w:t>Theory</w:t>
      </w:r>
      <w:proofErr w:type="spellEnd"/>
      <w:r w:rsidR="00DA3BF5" w:rsidRPr="00840D1B">
        <w:rPr>
          <w:sz w:val="24"/>
          <w:szCs w:val="24"/>
          <w:lang w:val="tr-TR"/>
        </w:rPr>
        <w:t xml:space="preserve"> Series, 20, 1112-1122.</w:t>
      </w:r>
    </w:p>
    <w:p w14:paraId="06C25622" w14:textId="29B2958E" w:rsidR="00DA3BF5" w:rsidRPr="00840D1B" w:rsidRDefault="0057080A" w:rsidP="00840D1B">
      <w:pPr>
        <w:pStyle w:val="ListParagraph"/>
        <w:numPr>
          <w:ilvl w:val="0"/>
          <w:numId w:val="17"/>
        </w:numPr>
        <w:spacing w:before="2" w:line="414" w:lineRule="exact"/>
        <w:ind w:right="72"/>
        <w:jc w:val="both"/>
        <w:rPr>
          <w:sz w:val="24"/>
          <w:szCs w:val="24"/>
          <w:lang w:val="tr-TR"/>
        </w:rPr>
      </w:pPr>
      <w:proofErr w:type="spellStart"/>
      <w:r>
        <w:rPr>
          <w:sz w:val="24"/>
          <w:szCs w:val="24"/>
          <w:lang w:val="tr-TR"/>
        </w:rPr>
        <w:t>Hellinga</w:t>
      </w:r>
      <w:proofErr w:type="spellEnd"/>
      <w:r>
        <w:rPr>
          <w:sz w:val="24"/>
          <w:szCs w:val="24"/>
          <w:lang w:val="tr-TR"/>
        </w:rPr>
        <w:t>, C.,</w:t>
      </w:r>
      <w:r w:rsidR="00DA3BF5" w:rsidRPr="00840D1B">
        <w:rPr>
          <w:sz w:val="24"/>
          <w:szCs w:val="24"/>
          <w:lang w:val="tr-TR"/>
        </w:rPr>
        <w:t xml:space="preserve"> </w:t>
      </w:r>
      <w:proofErr w:type="spellStart"/>
      <w:r w:rsidR="00DA3BF5" w:rsidRPr="00840D1B">
        <w:rPr>
          <w:sz w:val="24"/>
          <w:szCs w:val="24"/>
          <w:lang w:val="tr-TR"/>
        </w:rPr>
        <w:t>Schellen</w:t>
      </w:r>
      <w:proofErr w:type="spellEnd"/>
      <w:r w:rsidR="00DA3BF5" w:rsidRPr="00840D1B">
        <w:rPr>
          <w:sz w:val="24"/>
          <w:szCs w:val="24"/>
          <w:lang w:val="tr-TR"/>
        </w:rPr>
        <w:t xml:space="preserve">, A.A.J.C., </w:t>
      </w:r>
      <w:proofErr w:type="spellStart"/>
      <w:r w:rsidR="00DA3BF5" w:rsidRPr="00840D1B">
        <w:rPr>
          <w:sz w:val="24"/>
          <w:szCs w:val="24"/>
          <w:lang w:val="tr-TR"/>
        </w:rPr>
        <w:t>Mulder</w:t>
      </w:r>
      <w:proofErr w:type="spellEnd"/>
      <w:r w:rsidR="009540CE" w:rsidRPr="00840D1B">
        <w:rPr>
          <w:sz w:val="24"/>
          <w:szCs w:val="24"/>
          <w:lang w:val="tr-TR"/>
        </w:rPr>
        <w:t xml:space="preserve">, J.W., </w:t>
      </w:r>
      <w:proofErr w:type="spellStart"/>
      <w:r w:rsidR="009540CE" w:rsidRPr="00840D1B">
        <w:rPr>
          <w:sz w:val="24"/>
          <w:szCs w:val="24"/>
          <w:lang w:val="tr-TR"/>
        </w:rPr>
        <w:t>van</w:t>
      </w:r>
      <w:proofErr w:type="spellEnd"/>
      <w:r w:rsidR="009540CE" w:rsidRPr="00840D1B">
        <w:rPr>
          <w:sz w:val="24"/>
          <w:szCs w:val="24"/>
          <w:lang w:val="tr-TR"/>
        </w:rPr>
        <w:t xml:space="preserve"> </w:t>
      </w:r>
      <w:proofErr w:type="spellStart"/>
      <w:r w:rsidR="009540CE" w:rsidRPr="00840D1B">
        <w:rPr>
          <w:sz w:val="24"/>
          <w:szCs w:val="24"/>
          <w:lang w:val="tr-TR"/>
        </w:rPr>
        <w:t>Loosdrecht</w:t>
      </w:r>
      <w:proofErr w:type="spellEnd"/>
      <w:r w:rsidR="009540CE" w:rsidRPr="00840D1B">
        <w:rPr>
          <w:sz w:val="24"/>
          <w:szCs w:val="24"/>
          <w:lang w:val="tr-TR"/>
        </w:rPr>
        <w:t xml:space="preserve">, M.C.M. </w:t>
      </w:r>
      <w:r>
        <w:rPr>
          <w:sz w:val="24"/>
          <w:szCs w:val="24"/>
          <w:lang w:val="tr-TR"/>
        </w:rPr>
        <w:t>&amp;</w:t>
      </w:r>
      <w:r w:rsidR="009540CE" w:rsidRPr="00840D1B">
        <w:rPr>
          <w:sz w:val="24"/>
          <w:szCs w:val="24"/>
          <w:lang w:val="tr-TR"/>
        </w:rPr>
        <w:t xml:space="preserve"> </w:t>
      </w:r>
      <w:proofErr w:type="spellStart"/>
      <w:r w:rsidR="00DA3BF5" w:rsidRPr="00840D1B">
        <w:rPr>
          <w:sz w:val="24"/>
          <w:szCs w:val="24"/>
          <w:lang w:val="tr-TR"/>
        </w:rPr>
        <w:t>Heijnen</w:t>
      </w:r>
      <w:proofErr w:type="spellEnd"/>
      <w:r w:rsidR="00DA3BF5" w:rsidRPr="00840D1B">
        <w:rPr>
          <w:sz w:val="24"/>
          <w:szCs w:val="24"/>
          <w:lang w:val="tr-TR"/>
        </w:rPr>
        <w:t>, J.J. (1998)</w:t>
      </w:r>
      <w:r w:rsidR="009540CE" w:rsidRPr="00840D1B">
        <w:rPr>
          <w:sz w:val="24"/>
          <w:szCs w:val="24"/>
          <w:lang w:val="tr-TR"/>
        </w:rPr>
        <w:t>.</w:t>
      </w:r>
      <w:r w:rsidR="00DA3BF5" w:rsidRPr="00840D1B">
        <w:rPr>
          <w:sz w:val="24"/>
          <w:szCs w:val="24"/>
          <w:lang w:val="tr-TR"/>
        </w:rPr>
        <w:t xml:space="preserve"> </w:t>
      </w:r>
      <w:proofErr w:type="spellStart"/>
      <w:r w:rsidR="00DA3BF5" w:rsidRPr="00840D1B">
        <w:rPr>
          <w:sz w:val="24"/>
          <w:szCs w:val="24"/>
          <w:lang w:val="tr-TR"/>
        </w:rPr>
        <w:t>The</w:t>
      </w:r>
      <w:proofErr w:type="spellEnd"/>
      <w:r w:rsidR="00DA3BF5" w:rsidRPr="00840D1B">
        <w:rPr>
          <w:sz w:val="24"/>
          <w:szCs w:val="24"/>
          <w:lang w:val="tr-TR"/>
        </w:rPr>
        <w:t xml:space="preserve"> SHARON </w:t>
      </w:r>
      <w:proofErr w:type="spellStart"/>
      <w:r w:rsidR="00DA3BF5" w:rsidRPr="00840D1B">
        <w:rPr>
          <w:sz w:val="24"/>
          <w:szCs w:val="24"/>
          <w:lang w:val="tr-TR"/>
        </w:rPr>
        <w:t>process</w:t>
      </w:r>
      <w:proofErr w:type="spellEnd"/>
      <w:r w:rsidR="00DA3BF5" w:rsidRPr="00840D1B">
        <w:rPr>
          <w:sz w:val="24"/>
          <w:szCs w:val="24"/>
          <w:lang w:val="tr-TR"/>
        </w:rPr>
        <w:t xml:space="preserve">: An </w:t>
      </w:r>
      <w:proofErr w:type="spellStart"/>
      <w:r w:rsidR="00DA3BF5" w:rsidRPr="00840D1B">
        <w:rPr>
          <w:sz w:val="24"/>
          <w:szCs w:val="24"/>
          <w:lang w:val="tr-TR"/>
        </w:rPr>
        <w:t>innovative</w:t>
      </w:r>
      <w:proofErr w:type="spellEnd"/>
      <w:r w:rsidR="00DA3BF5" w:rsidRPr="00840D1B">
        <w:rPr>
          <w:sz w:val="24"/>
          <w:szCs w:val="24"/>
          <w:lang w:val="tr-TR"/>
        </w:rPr>
        <w:t xml:space="preserve"> </w:t>
      </w:r>
      <w:proofErr w:type="spellStart"/>
      <w:r w:rsidR="00DA3BF5" w:rsidRPr="00840D1B">
        <w:rPr>
          <w:sz w:val="24"/>
          <w:szCs w:val="24"/>
          <w:lang w:val="tr-TR"/>
        </w:rPr>
        <w:t>method</w:t>
      </w:r>
      <w:proofErr w:type="spellEnd"/>
      <w:r w:rsidR="00DA3BF5" w:rsidRPr="00840D1B">
        <w:rPr>
          <w:sz w:val="24"/>
          <w:szCs w:val="24"/>
          <w:lang w:val="tr-TR"/>
        </w:rPr>
        <w:t xml:space="preserve"> </w:t>
      </w:r>
      <w:proofErr w:type="spellStart"/>
      <w:r w:rsidR="00DA3BF5" w:rsidRPr="00840D1B">
        <w:rPr>
          <w:sz w:val="24"/>
          <w:szCs w:val="24"/>
          <w:lang w:val="tr-TR"/>
        </w:rPr>
        <w:t>for</w:t>
      </w:r>
      <w:proofErr w:type="spellEnd"/>
      <w:r w:rsidR="00DA3BF5" w:rsidRPr="00840D1B">
        <w:rPr>
          <w:sz w:val="24"/>
          <w:szCs w:val="24"/>
          <w:lang w:val="tr-TR"/>
        </w:rPr>
        <w:t xml:space="preserve"> </w:t>
      </w:r>
      <w:proofErr w:type="spellStart"/>
      <w:r w:rsidR="00DA3BF5" w:rsidRPr="00840D1B">
        <w:rPr>
          <w:sz w:val="24"/>
          <w:szCs w:val="24"/>
          <w:lang w:val="tr-TR"/>
        </w:rPr>
        <w:t>nitrogen</w:t>
      </w:r>
      <w:proofErr w:type="spellEnd"/>
      <w:r w:rsidR="00DA3BF5" w:rsidRPr="00840D1B">
        <w:rPr>
          <w:sz w:val="24"/>
          <w:szCs w:val="24"/>
          <w:lang w:val="tr-TR"/>
        </w:rPr>
        <w:t xml:space="preserve"> </w:t>
      </w:r>
      <w:proofErr w:type="spellStart"/>
      <w:r w:rsidR="00DA3BF5" w:rsidRPr="00840D1B">
        <w:rPr>
          <w:sz w:val="24"/>
          <w:szCs w:val="24"/>
          <w:lang w:val="tr-TR"/>
        </w:rPr>
        <w:t>removal</w:t>
      </w:r>
      <w:proofErr w:type="spellEnd"/>
      <w:r w:rsidR="00DA3BF5" w:rsidRPr="00840D1B">
        <w:rPr>
          <w:sz w:val="24"/>
          <w:szCs w:val="24"/>
          <w:lang w:val="tr-TR"/>
        </w:rPr>
        <w:t xml:space="preserve"> </w:t>
      </w:r>
      <w:proofErr w:type="spellStart"/>
      <w:r w:rsidR="00DA3BF5" w:rsidRPr="00840D1B">
        <w:rPr>
          <w:sz w:val="24"/>
          <w:szCs w:val="24"/>
          <w:lang w:val="tr-TR"/>
        </w:rPr>
        <w:t>from</w:t>
      </w:r>
      <w:proofErr w:type="spellEnd"/>
      <w:r w:rsidR="00DA3BF5" w:rsidRPr="00840D1B">
        <w:rPr>
          <w:sz w:val="24"/>
          <w:szCs w:val="24"/>
          <w:lang w:val="tr-TR"/>
        </w:rPr>
        <w:t xml:space="preserve"> </w:t>
      </w:r>
      <w:proofErr w:type="spellStart"/>
      <w:r w:rsidR="00DA3BF5" w:rsidRPr="00840D1B">
        <w:rPr>
          <w:sz w:val="24"/>
          <w:szCs w:val="24"/>
          <w:lang w:val="tr-TR"/>
        </w:rPr>
        <w:t>ammonium-rich</w:t>
      </w:r>
      <w:proofErr w:type="spellEnd"/>
      <w:r w:rsidR="00DA3BF5" w:rsidRPr="00840D1B">
        <w:rPr>
          <w:sz w:val="24"/>
          <w:szCs w:val="24"/>
          <w:lang w:val="tr-TR"/>
        </w:rPr>
        <w:t xml:space="preserve"> </w:t>
      </w:r>
      <w:proofErr w:type="spellStart"/>
      <w:r w:rsidR="00DA3BF5" w:rsidRPr="00840D1B">
        <w:rPr>
          <w:sz w:val="24"/>
          <w:szCs w:val="24"/>
          <w:lang w:val="tr-TR"/>
        </w:rPr>
        <w:t>waste</w:t>
      </w:r>
      <w:proofErr w:type="spellEnd"/>
      <w:r w:rsidR="00DA3BF5" w:rsidRPr="00840D1B">
        <w:rPr>
          <w:sz w:val="24"/>
          <w:szCs w:val="24"/>
          <w:lang w:val="tr-TR"/>
        </w:rPr>
        <w:t xml:space="preserve"> </w:t>
      </w:r>
      <w:proofErr w:type="spellStart"/>
      <w:r w:rsidR="00DA3BF5" w:rsidRPr="00840D1B">
        <w:rPr>
          <w:sz w:val="24"/>
          <w:szCs w:val="24"/>
          <w:lang w:val="tr-TR"/>
        </w:rPr>
        <w:t>water</w:t>
      </w:r>
      <w:proofErr w:type="spellEnd"/>
      <w:r w:rsidR="00DA3BF5" w:rsidRPr="00840D1B">
        <w:rPr>
          <w:sz w:val="24"/>
          <w:szCs w:val="24"/>
          <w:lang w:val="tr-TR"/>
        </w:rPr>
        <w:t xml:space="preserve">. </w:t>
      </w:r>
      <w:proofErr w:type="spellStart"/>
      <w:r w:rsidR="00DA3BF5" w:rsidRPr="00840D1B">
        <w:rPr>
          <w:sz w:val="24"/>
          <w:szCs w:val="24"/>
          <w:lang w:val="tr-TR"/>
        </w:rPr>
        <w:t>Water</w:t>
      </w:r>
      <w:proofErr w:type="spellEnd"/>
      <w:r w:rsidR="00DA3BF5" w:rsidRPr="00840D1B">
        <w:rPr>
          <w:sz w:val="24"/>
          <w:szCs w:val="24"/>
          <w:lang w:val="tr-TR"/>
        </w:rPr>
        <w:t xml:space="preserve"> </w:t>
      </w:r>
      <w:proofErr w:type="spellStart"/>
      <w:r w:rsidR="00DA3BF5" w:rsidRPr="00840D1B">
        <w:rPr>
          <w:sz w:val="24"/>
          <w:szCs w:val="24"/>
          <w:lang w:val="tr-TR"/>
        </w:rPr>
        <w:t>Science</w:t>
      </w:r>
      <w:proofErr w:type="spellEnd"/>
      <w:r w:rsidR="00DA3BF5" w:rsidRPr="00840D1B">
        <w:rPr>
          <w:sz w:val="24"/>
          <w:szCs w:val="24"/>
          <w:lang w:val="tr-TR"/>
        </w:rPr>
        <w:t xml:space="preserve"> </w:t>
      </w:r>
      <w:proofErr w:type="spellStart"/>
      <w:r w:rsidR="00DA3BF5" w:rsidRPr="00840D1B">
        <w:rPr>
          <w:sz w:val="24"/>
          <w:szCs w:val="24"/>
          <w:lang w:val="tr-TR"/>
        </w:rPr>
        <w:t>and</w:t>
      </w:r>
      <w:proofErr w:type="spellEnd"/>
      <w:r w:rsidR="00DA3BF5" w:rsidRPr="00840D1B">
        <w:rPr>
          <w:sz w:val="24"/>
          <w:szCs w:val="24"/>
          <w:lang w:val="tr-TR"/>
        </w:rPr>
        <w:t xml:space="preserve"> </w:t>
      </w:r>
      <w:proofErr w:type="spellStart"/>
      <w:r w:rsidR="00DA3BF5" w:rsidRPr="00840D1B">
        <w:rPr>
          <w:sz w:val="24"/>
          <w:szCs w:val="24"/>
          <w:lang w:val="tr-TR"/>
        </w:rPr>
        <w:t>Technology</w:t>
      </w:r>
      <w:proofErr w:type="spellEnd"/>
      <w:r w:rsidR="00DA3BF5" w:rsidRPr="00840D1B">
        <w:rPr>
          <w:sz w:val="24"/>
          <w:szCs w:val="24"/>
          <w:lang w:val="tr-TR"/>
        </w:rPr>
        <w:t>, 37(9), 135-142.</w:t>
      </w:r>
    </w:p>
    <w:p w14:paraId="686F1B5C" w14:textId="1D3D3E95" w:rsidR="00DA3BF5" w:rsidRPr="00840D1B" w:rsidRDefault="009540CE" w:rsidP="00840D1B">
      <w:pPr>
        <w:pStyle w:val="ListParagraph"/>
        <w:numPr>
          <w:ilvl w:val="0"/>
          <w:numId w:val="17"/>
        </w:numPr>
        <w:spacing w:before="1" w:line="414" w:lineRule="exact"/>
        <w:ind w:right="72"/>
        <w:jc w:val="both"/>
        <w:rPr>
          <w:sz w:val="24"/>
          <w:szCs w:val="24"/>
          <w:lang w:val="tr-TR"/>
        </w:rPr>
      </w:pPr>
      <w:proofErr w:type="spellStart"/>
      <w:r w:rsidRPr="00840D1B">
        <w:rPr>
          <w:sz w:val="24"/>
          <w:szCs w:val="24"/>
          <w:lang w:val="tr-TR"/>
        </w:rPr>
        <w:t>Liu</w:t>
      </w:r>
      <w:proofErr w:type="spellEnd"/>
      <w:r w:rsidRPr="00840D1B">
        <w:rPr>
          <w:sz w:val="24"/>
          <w:szCs w:val="24"/>
          <w:lang w:val="tr-TR"/>
        </w:rPr>
        <w:t xml:space="preserve">, J.X. </w:t>
      </w:r>
      <w:r w:rsidR="0057080A">
        <w:rPr>
          <w:sz w:val="24"/>
          <w:szCs w:val="24"/>
          <w:lang w:val="tr-TR"/>
        </w:rPr>
        <w:t>&amp;</w:t>
      </w:r>
      <w:r w:rsidR="00DA3BF5" w:rsidRPr="00840D1B">
        <w:rPr>
          <w:sz w:val="24"/>
          <w:szCs w:val="24"/>
          <w:lang w:val="tr-TR"/>
        </w:rPr>
        <w:t xml:space="preserve"> </w:t>
      </w:r>
      <w:proofErr w:type="spellStart"/>
      <w:r w:rsidR="00DA3BF5" w:rsidRPr="00840D1B">
        <w:rPr>
          <w:sz w:val="24"/>
          <w:szCs w:val="24"/>
          <w:lang w:val="tr-TR"/>
        </w:rPr>
        <w:t>Liang</w:t>
      </w:r>
      <w:proofErr w:type="spellEnd"/>
      <w:r w:rsidR="00DA3BF5" w:rsidRPr="00840D1B">
        <w:rPr>
          <w:sz w:val="24"/>
          <w:szCs w:val="24"/>
          <w:lang w:val="tr-TR"/>
        </w:rPr>
        <w:t>, Z. (2008)</w:t>
      </w:r>
      <w:r w:rsidRPr="00840D1B">
        <w:rPr>
          <w:sz w:val="24"/>
          <w:szCs w:val="24"/>
          <w:lang w:val="tr-TR"/>
        </w:rPr>
        <w:t>.</w:t>
      </w:r>
      <w:r w:rsidR="00DA3BF5" w:rsidRPr="00840D1B">
        <w:rPr>
          <w:sz w:val="24"/>
          <w:szCs w:val="24"/>
          <w:lang w:val="tr-TR"/>
        </w:rPr>
        <w:t xml:space="preserve"> </w:t>
      </w:r>
      <w:proofErr w:type="spellStart"/>
      <w:r w:rsidR="00DA3BF5" w:rsidRPr="00840D1B">
        <w:rPr>
          <w:sz w:val="24"/>
          <w:szCs w:val="24"/>
          <w:lang w:val="tr-TR"/>
        </w:rPr>
        <w:t>Landfill</w:t>
      </w:r>
      <w:proofErr w:type="spellEnd"/>
      <w:r w:rsidR="00DA3BF5" w:rsidRPr="00840D1B">
        <w:rPr>
          <w:sz w:val="24"/>
          <w:szCs w:val="24"/>
          <w:lang w:val="tr-TR"/>
        </w:rPr>
        <w:t xml:space="preserve"> </w:t>
      </w:r>
      <w:proofErr w:type="spellStart"/>
      <w:r w:rsidR="00DA3BF5" w:rsidRPr="00840D1B">
        <w:rPr>
          <w:sz w:val="24"/>
          <w:szCs w:val="24"/>
          <w:lang w:val="tr-TR"/>
        </w:rPr>
        <w:t>leachate</w:t>
      </w:r>
      <w:proofErr w:type="spellEnd"/>
      <w:r w:rsidR="00DA3BF5" w:rsidRPr="00840D1B">
        <w:rPr>
          <w:sz w:val="24"/>
          <w:szCs w:val="24"/>
          <w:lang w:val="tr-TR"/>
        </w:rPr>
        <w:t xml:space="preserve"> </w:t>
      </w:r>
      <w:proofErr w:type="spellStart"/>
      <w:r w:rsidR="00DA3BF5" w:rsidRPr="00840D1B">
        <w:rPr>
          <w:sz w:val="24"/>
          <w:szCs w:val="24"/>
          <w:lang w:val="tr-TR"/>
        </w:rPr>
        <w:t>treatment</w:t>
      </w:r>
      <w:proofErr w:type="spellEnd"/>
      <w:r w:rsidR="00DA3BF5" w:rsidRPr="00840D1B">
        <w:rPr>
          <w:sz w:val="24"/>
          <w:szCs w:val="24"/>
          <w:lang w:val="tr-TR"/>
        </w:rPr>
        <w:t xml:space="preserve"> </w:t>
      </w:r>
      <w:proofErr w:type="spellStart"/>
      <w:r w:rsidR="00DA3BF5" w:rsidRPr="00840D1B">
        <w:rPr>
          <w:sz w:val="24"/>
          <w:szCs w:val="24"/>
          <w:lang w:val="tr-TR"/>
        </w:rPr>
        <w:t>with</w:t>
      </w:r>
      <w:proofErr w:type="spellEnd"/>
      <w:r w:rsidR="00DA3BF5" w:rsidRPr="00840D1B">
        <w:rPr>
          <w:sz w:val="24"/>
          <w:szCs w:val="24"/>
          <w:lang w:val="tr-TR"/>
        </w:rPr>
        <w:t xml:space="preserve"> a </w:t>
      </w:r>
      <w:proofErr w:type="spellStart"/>
      <w:r w:rsidR="00DA3BF5" w:rsidRPr="00840D1B">
        <w:rPr>
          <w:sz w:val="24"/>
          <w:szCs w:val="24"/>
          <w:lang w:val="tr-TR"/>
        </w:rPr>
        <w:t>novel</w:t>
      </w:r>
      <w:proofErr w:type="spellEnd"/>
      <w:r w:rsidR="00DA3BF5" w:rsidRPr="00840D1B">
        <w:rPr>
          <w:sz w:val="24"/>
          <w:szCs w:val="24"/>
          <w:lang w:val="tr-TR"/>
        </w:rPr>
        <w:t xml:space="preserve"> </w:t>
      </w:r>
      <w:proofErr w:type="spellStart"/>
      <w:r w:rsidR="00DA3BF5" w:rsidRPr="00840D1B">
        <w:rPr>
          <w:sz w:val="24"/>
          <w:szCs w:val="24"/>
          <w:lang w:val="tr-TR"/>
        </w:rPr>
        <w:t>process</w:t>
      </w:r>
      <w:proofErr w:type="spellEnd"/>
      <w:r w:rsidR="00DA3BF5" w:rsidRPr="00840D1B">
        <w:rPr>
          <w:sz w:val="24"/>
          <w:szCs w:val="24"/>
          <w:lang w:val="tr-TR"/>
        </w:rPr>
        <w:t xml:space="preserve">: </w:t>
      </w:r>
      <w:proofErr w:type="spellStart"/>
      <w:r w:rsidR="00DA3BF5" w:rsidRPr="00840D1B">
        <w:rPr>
          <w:sz w:val="24"/>
          <w:szCs w:val="24"/>
          <w:lang w:val="tr-TR"/>
        </w:rPr>
        <w:t>Anaerobic</w:t>
      </w:r>
      <w:proofErr w:type="spellEnd"/>
      <w:r w:rsidR="00DA3BF5" w:rsidRPr="00840D1B">
        <w:rPr>
          <w:sz w:val="24"/>
          <w:szCs w:val="24"/>
          <w:lang w:val="tr-TR"/>
        </w:rPr>
        <w:t xml:space="preserve"> </w:t>
      </w:r>
      <w:proofErr w:type="spellStart"/>
      <w:r w:rsidR="00DA3BF5" w:rsidRPr="00840D1B">
        <w:rPr>
          <w:sz w:val="24"/>
          <w:szCs w:val="24"/>
          <w:lang w:val="tr-TR"/>
        </w:rPr>
        <w:t>ammonium</w:t>
      </w:r>
      <w:proofErr w:type="spellEnd"/>
      <w:r w:rsidR="00DA3BF5" w:rsidRPr="00840D1B">
        <w:rPr>
          <w:sz w:val="24"/>
          <w:szCs w:val="24"/>
          <w:lang w:val="tr-TR"/>
        </w:rPr>
        <w:t xml:space="preserve"> </w:t>
      </w:r>
      <w:proofErr w:type="spellStart"/>
      <w:r w:rsidR="00DA3BF5" w:rsidRPr="00840D1B">
        <w:rPr>
          <w:sz w:val="24"/>
          <w:szCs w:val="24"/>
          <w:lang w:val="tr-TR"/>
        </w:rPr>
        <w:t>oxidation</w:t>
      </w:r>
      <w:proofErr w:type="spellEnd"/>
      <w:r w:rsidR="00DA3BF5" w:rsidRPr="00840D1B">
        <w:rPr>
          <w:sz w:val="24"/>
          <w:szCs w:val="24"/>
          <w:lang w:val="tr-TR"/>
        </w:rPr>
        <w:t xml:space="preserve"> (</w:t>
      </w:r>
      <w:proofErr w:type="spellStart"/>
      <w:r w:rsidR="00DA3BF5" w:rsidRPr="00840D1B">
        <w:rPr>
          <w:sz w:val="24"/>
          <w:szCs w:val="24"/>
          <w:lang w:val="tr-TR"/>
        </w:rPr>
        <w:t>Anammox</w:t>
      </w:r>
      <w:proofErr w:type="spellEnd"/>
      <w:r w:rsidR="00DA3BF5" w:rsidRPr="00840D1B">
        <w:rPr>
          <w:sz w:val="24"/>
          <w:szCs w:val="24"/>
          <w:lang w:val="tr-TR"/>
        </w:rPr>
        <w:t xml:space="preserve">) </w:t>
      </w:r>
      <w:proofErr w:type="spellStart"/>
      <w:r w:rsidR="00DA3BF5" w:rsidRPr="00840D1B">
        <w:rPr>
          <w:sz w:val="24"/>
          <w:szCs w:val="24"/>
          <w:lang w:val="tr-TR"/>
        </w:rPr>
        <w:t>combined</w:t>
      </w:r>
      <w:proofErr w:type="spellEnd"/>
      <w:r w:rsidR="00DA3BF5" w:rsidRPr="00840D1B">
        <w:rPr>
          <w:sz w:val="24"/>
          <w:szCs w:val="24"/>
          <w:lang w:val="tr-TR"/>
        </w:rPr>
        <w:t xml:space="preserve"> </w:t>
      </w:r>
      <w:proofErr w:type="spellStart"/>
      <w:r w:rsidR="00DA3BF5" w:rsidRPr="00840D1B">
        <w:rPr>
          <w:sz w:val="24"/>
          <w:szCs w:val="24"/>
          <w:lang w:val="tr-TR"/>
        </w:rPr>
        <w:t>with</w:t>
      </w:r>
      <w:proofErr w:type="spellEnd"/>
      <w:r w:rsidR="00DA3BF5" w:rsidRPr="00840D1B">
        <w:rPr>
          <w:sz w:val="24"/>
          <w:szCs w:val="24"/>
          <w:lang w:val="tr-TR"/>
        </w:rPr>
        <w:t xml:space="preserve"> </w:t>
      </w:r>
      <w:proofErr w:type="spellStart"/>
      <w:r w:rsidR="00DA3BF5" w:rsidRPr="00840D1B">
        <w:rPr>
          <w:sz w:val="24"/>
          <w:szCs w:val="24"/>
          <w:lang w:val="tr-TR"/>
        </w:rPr>
        <w:t>soil</w:t>
      </w:r>
      <w:proofErr w:type="spellEnd"/>
      <w:r w:rsidR="00DA3BF5" w:rsidRPr="00840D1B">
        <w:rPr>
          <w:sz w:val="24"/>
          <w:szCs w:val="24"/>
          <w:lang w:val="tr-TR"/>
        </w:rPr>
        <w:t xml:space="preserve"> </w:t>
      </w:r>
      <w:proofErr w:type="spellStart"/>
      <w:r w:rsidR="00DA3BF5" w:rsidRPr="00840D1B">
        <w:rPr>
          <w:sz w:val="24"/>
          <w:szCs w:val="24"/>
          <w:lang w:val="tr-TR"/>
        </w:rPr>
        <w:t>infiltration</w:t>
      </w:r>
      <w:proofErr w:type="spellEnd"/>
      <w:r w:rsidR="00DA3BF5" w:rsidRPr="00840D1B">
        <w:rPr>
          <w:sz w:val="24"/>
          <w:szCs w:val="24"/>
          <w:lang w:val="tr-TR"/>
        </w:rPr>
        <w:t xml:space="preserve"> </w:t>
      </w:r>
      <w:proofErr w:type="spellStart"/>
      <w:r w:rsidR="00DA3BF5" w:rsidRPr="00840D1B">
        <w:rPr>
          <w:sz w:val="24"/>
          <w:szCs w:val="24"/>
          <w:lang w:val="tr-TR"/>
        </w:rPr>
        <w:t>system</w:t>
      </w:r>
      <w:proofErr w:type="spellEnd"/>
      <w:r w:rsidR="00DA3BF5" w:rsidRPr="00840D1B">
        <w:rPr>
          <w:sz w:val="24"/>
          <w:szCs w:val="24"/>
          <w:lang w:val="tr-TR"/>
        </w:rPr>
        <w:t xml:space="preserve">. </w:t>
      </w:r>
      <w:proofErr w:type="spellStart"/>
      <w:r w:rsidR="00DA3BF5" w:rsidRPr="00840D1B">
        <w:rPr>
          <w:sz w:val="24"/>
          <w:szCs w:val="24"/>
          <w:lang w:val="tr-TR"/>
        </w:rPr>
        <w:t>Journal</w:t>
      </w:r>
      <w:proofErr w:type="spellEnd"/>
      <w:r w:rsidR="00DA3BF5" w:rsidRPr="00840D1B">
        <w:rPr>
          <w:sz w:val="24"/>
          <w:szCs w:val="24"/>
          <w:lang w:val="tr-TR"/>
        </w:rPr>
        <w:t xml:space="preserve"> of </w:t>
      </w:r>
      <w:proofErr w:type="spellStart"/>
      <w:r w:rsidR="00DA3BF5" w:rsidRPr="00840D1B">
        <w:rPr>
          <w:sz w:val="24"/>
          <w:szCs w:val="24"/>
          <w:lang w:val="tr-TR"/>
        </w:rPr>
        <w:t>Hazardous</w:t>
      </w:r>
      <w:proofErr w:type="spellEnd"/>
      <w:r w:rsidR="00DA3BF5" w:rsidRPr="00840D1B">
        <w:rPr>
          <w:sz w:val="24"/>
          <w:szCs w:val="24"/>
          <w:lang w:val="tr-TR"/>
        </w:rPr>
        <w:t xml:space="preserve"> </w:t>
      </w:r>
      <w:proofErr w:type="spellStart"/>
      <w:r w:rsidR="00DA3BF5" w:rsidRPr="00840D1B">
        <w:rPr>
          <w:sz w:val="24"/>
          <w:szCs w:val="24"/>
          <w:lang w:val="tr-TR"/>
        </w:rPr>
        <w:t>Materials</w:t>
      </w:r>
      <w:proofErr w:type="spellEnd"/>
      <w:r w:rsidR="00DA3BF5" w:rsidRPr="00840D1B">
        <w:rPr>
          <w:sz w:val="24"/>
          <w:szCs w:val="24"/>
          <w:lang w:val="tr-TR"/>
        </w:rPr>
        <w:t>, 151(1), 202-212.</w:t>
      </w:r>
    </w:p>
    <w:p w14:paraId="1B370FD2" w14:textId="5C5FF153" w:rsidR="009540CE" w:rsidRPr="00840D1B" w:rsidRDefault="00DA3BF5" w:rsidP="00840D1B">
      <w:pPr>
        <w:pStyle w:val="ListParagraph"/>
        <w:numPr>
          <w:ilvl w:val="0"/>
          <w:numId w:val="17"/>
        </w:numPr>
        <w:spacing w:before="1" w:line="414" w:lineRule="exact"/>
        <w:ind w:right="72"/>
        <w:jc w:val="both"/>
        <w:rPr>
          <w:sz w:val="24"/>
          <w:szCs w:val="24"/>
          <w:lang w:val="tr-TR"/>
        </w:rPr>
      </w:pPr>
      <w:proofErr w:type="spellStart"/>
      <w:r w:rsidRPr="00840D1B">
        <w:rPr>
          <w:sz w:val="24"/>
          <w:szCs w:val="24"/>
          <w:lang w:val="tr-TR"/>
        </w:rPr>
        <w:lastRenderedPageBreak/>
        <w:t>Cohen</w:t>
      </w:r>
      <w:proofErr w:type="spellEnd"/>
      <w:r w:rsidRPr="00840D1B">
        <w:rPr>
          <w:sz w:val="24"/>
          <w:szCs w:val="24"/>
          <w:lang w:val="tr-TR"/>
        </w:rPr>
        <w:t xml:space="preserve">, M., </w:t>
      </w:r>
      <w:proofErr w:type="spellStart"/>
      <w:r w:rsidRPr="00840D1B">
        <w:rPr>
          <w:sz w:val="24"/>
          <w:szCs w:val="24"/>
          <w:lang w:val="tr-TR"/>
        </w:rPr>
        <w:t>Greenberg</w:t>
      </w:r>
      <w:proofErr w:type="spellEnd"/>
      <w:r w:rsidRPr="00840D1B">
        <w:rPr>
          <w:sz w:val="24"/>
          <w:szCs w:val="24"/>
          <w:lang w:val="tr-TR"/>
        </w:rPr>
        <w:t>, D.</w:t>
      </w:r>
      <w:r w:rsidR="009540CE" w:rsidRPr="00840D1B">
        <w:rPr>
          <w:sz w:val="24"/>
          <w:szCs w:val="24"/>
          <w:lang w:val="tr-TR"/>
        </w:rPr>
        <w:t xml:space="preserve">, </w:t>
      </w:r>
      <w:proofErr w:type="spellStart"/>
      <w:r w:rsidR="009540CE" w:rsidRPr="00840D1B">
        <w:rPr>
          <w:sz w:val="24"/>
          <w:szCs w:val="24"/>
          <w:lang w:val="tr-TR"/>
        </w:rPr>
        <w:t>Immel</w:t>
      </w:r>
      <w:proofErr w:type="spellEnd"/>
      <w:r w:rsidR="009540CE" w:rsidRPr="00840D1B">
        <w:rPr>
          <w:sz w:val="24"/>
          <w:szCs w:val="24"/>
          <w:lang w:val="tr-TR"/>
        </w:rPr>
        <w:t xml:space="preserve">, D.S. </w:t>
      </w:r>
      <w:r w:rsidR="0057080A">
        <w:rPr>
          <w:sz w:val="24"/>
          <w:szCs w:val="24"/>
          <w:lang w:val="tr-TR"/>
        </w:rPr>
        <w:t xml:space="preserve">&amp; </w:t>
      </w:r>
      <w:proofErr w:type="spellStart"/>
      <w:r w:rsidR="0057080A">
        <w:rPr>
          <w:sz w:val="24"/>
          <w:szCs w:val="24"/>
          <w:lang w:val="tr-TR"/>
        </w:rPr>
        <w:t>Brock</w:t>
      </w:r>
      <w:proofErr w:type="spellEnd"/>
      <w:r w:rsidR="0057080A">
        <w:rPr>
          <w:sz w:val="24"/>
          <w:szCs w:val="24"/>
          <w:lang w:val="tr-TR"/>
        </w:rPr>
        <w:t xml:space="preserve">, </w:t>
      </w:r>
      <w:proofErr w:type="spellStart"/>
      <w:r w:rsidR="0057080A">
        <w:rPr>
          <w:sz w:val="24"/>
          <w:szCs w:val="24"/>
          <w:lang w:val="tr-TR"/>
        </w:rPr>
        <w:t>Ph</w:t>
      </w:r>
      <w:proofErr w:type="spellEnd"/>
      <w:r w:rsidR="0057080A">
        <w:rPr>
          <w:sz w:val="24"/>
          <w:szCs w:val="24"/>
          <w:lang w:val="tr-TR"/>
        </w:rPr>
        <w:t>. J.</w:t>
      </w:r>
      <w:r w:rsidRPr="00840D1B">
        <w:rPr>
          <w:sz w:val="24"/>
          <w:szCs w:val="24"/>
          <w:lang w:val="tr-TR"/>
        </w:rPr>
        <w:t xml:space="preserve"> (1986)</w:t>
      </w:r>
      <w:r w:rsidR="009540CE" w:rsidRPr="00840D1B">
        <w:rPr>
          <w:sz w:val="24"/>
          <w:szCs w:val="24"/>
          <w:lang w:val="tr-TR"/>
        </w:rPr>
        <w:t>.</w:t>
      </w:r>
      <w:r w:rsidRPr="00840D1B">
        <w:rPr>
          <w:sz w:val="24"/>
          <w:szCs w:val="24"/>
          <w:lang w:val="tr-TR"/>
        </w:rPr>
        <w:t xml:space="preserve"> An </w:t>
      </w:r>
      <w:proofErr w:type="spellStart"/>
      <w:r w:rsidRPr="00840D1B">
        <w:rPr>
          <w:sz w:val="24"/>
          <w:szCs w:val="24"/>
          <w:lang w:val="tr-TR"/>
        </w:rPr>
        <w:t>Efficient</w:t>
      </w:r>
      <w:proofErr w:type="spellEnd"/>
      <w:r w:rsidRPr="00840D1B">
        <w:rPr>
          <w:sz w:val="24"/>
          <w:szCs w:val="24"/>
          <w:lang w:val="tr-TR"/>
        </w:rPr>
        <w:t xml:space="preserve"> </w:t>
      </w:r>
      <w:proofErr w:type="spellStart"/>
      <w:r w:rsidRPr="00840D1B">
        <w:rPr>
          <w:sz w:val="24"/>
          <w:szCs w:val="24"/>
          <w:lang w:val="tr-TR"/>
        </w:rPr>
        <w:t>Radiosity</w:t>
      </w:r>
      <w:proofErr w:type="spellEnd"/>
      <w:r w:rsidRPr="00840D1B">
        <w:rPr>
          <w:sz w:val="24"/>
          <w:szCs w:val="24"/>
          <w:lang w:val="tr-TR"/>
        </w:rPr>
        <w:t xml:space="preserve"> </w:t>
      </w:r>
      <w:proofErr w:type="spellStart"/>
      <w:r w:rsidRPr="00840D1B">
        <w:rPr>
          <w:sz w:val="24"/>
          <w:szCs w:val="24"/>
          <w:lang w:val="tr-TR"/>
        </w:rPr>
        <w:t>Approach</w:t>
      </w:r>
      <w:proofErr w:type="spellEnd"/>
      <w:r w:rsidRPr="00840D1B">
        <w:rPr>
          <w:sz w:val="24"/>
          <w:szCs w:val="24"/>
          <w:lang w:val="tr-TR"/>
        </w:rPr>
        <w:t xml:space="preserve"> </w:t>
      </w:r>
      <w:proofErr w:type="spellStart"/>
      <w:r w:rsidRPr="00840D1B">
        <w:rPr>
          <w:sz w:val="24"/>
          <w:szCs w:val="24"/>
          <w:lang w:val="tr-TR"/>
        </w:rPr>
        <w:t>for</w:t>
      </w:r>
      <w:proofErr w:type="spellEnd"/>
      <w:r w:rsidRPr="00840D1B">
        <w:rPr>
          <w:sz w:val="24"/>
          <w:szCs w:val="24"/>
          <w:lang w:val="tr-TR"/>
        </w:rPr>
        <w:t xml:space="preserve"> </w:t>
      </w:r>
      <w:proofErr w:type="spellStart"/>
      <w:r w:rsidRPr="00840D1B">
        <w:rPr>
          <w:sz w:val="24"/>
          <w:szCs w:val="24"/>
          <w:lang w:val="tr-TR"/>
        </w:rPr>
        <w:t>Realistic</w:t>
      </w:r>
      <w:proofErr w:type="spellEnd"/>
      <w:r w:rsidRPr="00840D1B">
        <w:rPr>
          <w:sz w:val="24"/>
          <w:szCs w:val="24"/>
          <w:lang w:val="tr-TR"/>
        </w:rPr>
        <w:t xml:space="preserve"> Image </w:t>
      </w:r>
      <w:proofErr w:type="spellStart"/>
      <w:r w:rsidR="009540CE" w:rsidRPr="00840D1B">
        <w:rPr>
          <w:sz w:val="24"/>
          <w:szCs w:val="24"/>
          <w:lang w:val="tr-TR"/>
        </w:rPr>
        <w:t>Synthesis</w:t>
      </w:r>
      <w:proofErr w:type="spellEnd"/>
      <w:r w:rsidRPr="00840D1B">
        <w:rPr>
          <w:sz w:val="24"/>
          <w:szCs w:val="24"/>
          <w:lang w:val="tr-TR"/>
        </w:rPr>
        <w:t xml:space="preserve">, IEEE </w:t>
      </w:r>
      <w:proofErr w:type="spellStart"/>
      <w:r w:rsidRPr="00840D1B">
        <w:rPr>
          <w:sz w:val="24"/>
          <w:szCs w:val="24"/>
          <w:lang w:val="tr-TR"/>
        </w:rPr>
        <w:t>Computer</w:t>
      </w:r>
      <w:proofErr w:type="spellEnd"/>
      <w:r w:rsidRPr="00840D1B">
        <w:rPr>
          <w:sz w:val="24"/>
          <w:szCs w:val="24"/>
          <w:lang w:val="tr-TR"/>
        </w:rPr>
        <w:t xml:space="preserve"> Graphics </w:t>
      </w:r>
      <w:proofErr w:type="spellStart"/>
      <w:r w:rsidRPr="00840D1B">
        <w:rPr>
          <w:sz w:val="24"/>
          <w:szCs w:val="24"/>
          <w:lang w:val="tr-TR"/>
        </w:rPr>
        <w:t>and</w:t>
      </w:r>
      <w:proofErr w:type="spellEnd"/>
      <w:r w:rsidRPr="00840D1B">
        <w:rPr>
          <w:sz w:val="24"/>
          <w:szCs w:val="24"/>
          <w:lang w:val="tr-TR"/>
        </w:rPr>
        <w:t xml:space="preserve"> Applications, vol.6, no.3, pp.26-35.</w:t>
      </w:r>
    </w:p>
    <w:p w14:paraId="09797D6E" w14:textId="42D5B2BF" w:rsidR="00DA3BF5" w:rsidRPr="009540CE" w:rsidRDefault="009540CE" w:rsidP="009540CE">
      <w:pPr>
        <w:spacing w:before="1" w:line="414" w:lineRule="exact"/>
        <w:ind w:right="72"/>
        <w:jc w:val="both"/>
        <w:rPr>
          <w:b/>
          <w:sz w:val="24"/>
          <w:szCs w:val="24"/>
          <w:lang w:val="tr-TR"/>
        </w:rPr>
      </w:pPr>
      <w:r w:rsidRPr="009540CE">
        <w:rPr>
          <w:b/>
          <w:sz w:val="24"/>
          <w:szCs w:val="24"/>
          <w:lang w:val="tr-TR"/>
        </w:rPr>
        <w:t xml:space="preserve">Kaynak </w:t>
      </w:r>
      <w:r w:rsidR="00DA3BF5" w:rsidRPr="009540CE">
        <w:rPr>
          <w:b/>
          <w:sz w:val="24"/>
          <w:szCs w:val="24"/>
          <w:lang w:val="tr-TR"/>
        </w:rPr>
        <w:t>Bildiri</w:t>
      </w:r>
      <w:r w:rsidRPr="009540CE">
        <w:rPr>
          <w:b/>
          <w:sz w:val="24"/>
          <w:szCs w:val="24"/>
          <w:lang w:val="tr-TR"/>
        </w:rPr>
        <w:t xml:space="preserve"> ise;</w:t>
      </w:r>
    </w:p>
    <w:p w14:paraId="14CD92BF" w14:textId="05535E6E" w:rsidR="00DA3BF5" w:rsidRPr="00DA3BF5" w:rsidRDefault="00DA3BF5" w:rsidP="009540CE">
      <w:pPr>
        <w:spacing w:line="413" w:lineRule="exact"/>
        <w:ind w:right="72"/>
        <w:jc w:val="both"/>
        <w:rPr>
          <w:sz w:val="24"/>
          <w:szCs w:val="24"/>
          <w:lang w:val="tr-TR"/>
        </w:rPr>
      </w:pPr>
      <w:r w:rsidRPr="00DA3BF5">
        <w:rPr>
          <w:sz w:val="24"/>
          <w:szCs w:val="24"/>
          <w:lang w:val="tr-TR"/>
        </w:rPr>
        <w:t xml:space="preserve">Yazar </w:t>
      </w:r>
      <w:r w:rsidR="0057080A">
        <w:rPr>
          <w:sz w:val="24"/>
          <w:szCs w:val="24"/>
          <w:lang w:val="tr-TR"/>
        </w:rPr>
        <w:t>soyadı, yazar adının baş harfi.</w:t>
      </w:r>
      <w:r w:rsidRPr="00DA3BF5">
        <w:rPr>
          <w:sz w:val="24"/>
          <w:szCs w:val="24"/>
          <w:lang w:val="tr-TR"/>
        </w:rPr>
        <w:t xml:space="preserve"> (yayın yılı). Bildiri Adı. Bilimsel Toplantının Adı, bilimsel toplantının düzenlendiği tarih ve şehir.</w:t>
      </w:r>
    </w:p>
    <w:p w14:paraId="29AC1697" w14:textId="58587DA4" w:rsidR="009540CE" w:rsidRPr="00840D1B" w:rsidRDefault="009540CE" w:rsidP="00840D1B">
      <w:pPr>
        <w:pStyle w:val="ListParagraph"/>
        <w:numPr>
          <w:ilvl w:val="0"/>
          <w:numId w:val="18"/>
        </w:numPr>
        <w:spacing w:line="412" w:lineRule="exact"/>
        <w:ind w:right="72"/>
        <w:jc w:val="both"/>
        <w:rPr>
          <w:sz w:val="24"/>
          <w:szCs w:val="24"/>
          <w:lang w:val="tr-TR"/>
        </w:rPr>
      </w:pPr>
      <w:r w:rsidRPr="00840D1B">
        <w:rPr>
          <w:sz w:val="24"/>
          <w:szCs w:val="24"/>
          <w:lang w:val="tr-TR"/>
        </w:rPr>
        <w:t xml:space="preserve">Acar, M.H. </w:t>
      </w:r>
      <w:r w:rsidR="0057080A">
        <w:rPr>
          <w:sz w:val="24"/>
          <w:szCs w:val="24"/>
          <w:lang w:val="tr-TR"/>
        </w:rPr>
        <w:t>&amp;</w:t>
      </w:r>
      <w:r w:rsidR="00DA3BF5" w:rsidRPr="00840D1B">
        <w:rPr>
          <w:sz w:val="24"/>
          <w:szCs w:val="24"/>
          <w:lang w:val="tr-TR"/>
        </w:rPr>
        <w:t xml:space="preserve"> Yılmaz, P. (1997)</w:t>
      </w:r>
      <w:r w:rsidRPr="00840D1B">
        <w:rPr>
          <w:sz w:val="24"/>
          <w:szCs w:val="24"/>
          <w:lang w:val="tr-TR"/>
        </w:rPr>
        <w:t>.</w:t>
      </w:r>
      <w:r w:rsidR="00DA3BF5" w:rsidRPr="00840D1B">
        <w:rPr>
          <w:sz w:val="24"/>
          <w:szCs w:val="24"/>
          <w:lang w:val="tr-TR"/>
        </w:rPr>
        <w:t xml:space="preserve"> </w:t>
      </w:r>
      <w:proofErr w:type="spellStart"/>
      <w:r w:rsidR="00DA3BF5" w:rsidRPr="00840D1B">
        <w:rPr>
          <w:sz w:val="24"/>
          <w:szCs w:val="24"/>
          <w:lang w:val="tr-TR"/>
        </w:rPr>
        <w:t>Effect</w:t>
      </w:r>
      <w:proofErr w:type="spellEnd"/>
      <w:r w:rsidR="00DA3BF5" w:rsidRPr="00840D1B">
        <w:rPr>
          <w:sz w:val="24"/>
          <w:szCs w:val="24"/>
          <w:lang w:val="tr-TR"/>
        </w:rPr>
        <w:t xml:space="preserve"> of </w:t>
      </w:r>
      <w:proofErr w:type="spellStart"/>
      <w:r w:rsidR="00DA3BF5" w:rsidRPr="00840D1B">
        <w:rPr>
          <w:sz w:val="24"/>
          <w:szCs w:val="24"/>
          <w:lang w:val="tr-TR"/>
        </w:rPr>
        <w:t>Tetramethylthiuramdisulfide</w:t>
      </w:r>
      <w:proofErr w:type="spellEnd"/>
      <w:r w:rsidR="00DA3BF5" w:rsidRPr="00840D1B">
        <w:rPr>
          <w:sz w:val="24"/>
          <w:szCs w:val="24"/>
          <w:lang w:val="tr-TR"/>
        </w:rPr>
        <w:t xml:space="preserve"> on </w:t>
      </w:r>
      <w:proofErr w:type="spellStart"/>
      <w:r w:rsidR="00DA3BF5" w:rsidRPr="00840D1B">
        <w:rPr>
          <w:sz w:val="24"/>
          <w:szCs w:val="24"/>
          <w:lang w:val="tr-TR"/>
        </w:rPr>
        <w:t>the</w:t>
      </w:r>
      <w:proofErr w:type="spellEnd"/>
      <w:r w:rsidR="00DA3BF5" w:rsidRPr="00840D1B">
        <w:rPr>
          <w:sz w:val="24"/>
          <w:szCs w:val="24"/>
          <w:lang w:val="tr-TR"/>
        </w:rPr>
        <w:t xml:space="preserve"> </w:t>
      </w:r>
      <w:proofErr w:type="spellStart"/>
      <w:r w:rsidR="00DA3BF5" w:rsidRPr="00840D1B">
        <w:rPr>
          <w:sz w:val="24"/>
          <w:szCs w:val="24"/>
          <w:lang w:val="tr-TR"/>
        </w:rPr>
        <w:t>Cationic</w:t>
      </w:r>
      <w:proofErr w:type="spellEnd"/>
      <w:r w:rsidR="00DA3BF5" w:rsidRPr="00840D1B">
        <w:rPr>
          <w:sz w:val="24"/>
          <w:szCs w:val="24"/>
          <w:lang w:val="tr-TR"/>
        </w:rPr>
        <w:t xml:space="preserve"> </w:t>
      </w:r>
      <w:proofErr w:type="spellStart"/>
      <w:r w:rsidR="00DA3BF5" w:rsidRPr="00840D1B">
        <w:rPr>
          <w:sz w:val="24"/>
          <w:szCs w:val="24"/>
          <w:lang w:val="tr-TR"/>
        </w:rPr>
        <w:t>Polymerization</w:t>
      </w:r>
      <w:proofErr w:type="spellEnd"/>
      <w:r w:rsidR="00DA3BF5" w:rsidRPr="00840D1B">
        <w:rPr>
          <w:sz w:val="24"/>
          <w:szCs w:val="24"/>
          <w:lang w:val="tr-TR"/>
        </w:rPr>
        <w:t xml:space="preserve"> of </w:t>
      </w:r>
      <w:proofErr w:type="spellStart"/>
      <w:r w:rsidR="00DA3BF5" w:rsidRPr="00840D1B">
        <w:rPr>
          <w:sz w:val="24"/>
          <w:szCs w:val="24"/>
          <w:lang w:val="tr-TR"/>
        </w:rPr>
        <w:t>Cylohexeneoxide</w:t>
      </w:r>
      <w:proofErr w:type="spellEnd"/>
      <w:r w:rsidR="00DA3BF5" w:rsidRPr="00840D1B">
        <w:rPr>
          <w:sz w:val="24"/>
          <w:szCs w:val="24"/>
          <w:lang w:val="tr-TR"/>
        </w:rPr>
        <w:t xml:space="preserve">. </w:t>
      </w:r>
      <w:proofErr w:type="spellStart"/>
      <w:r w:rsidR="00DA3BF5" w:rsidRPr="00840D1B">
        <w:rPr>
          <w:sz w:val="24"/>
          <w:szCs w:val="24"/>
          <w:lang w:val="tr-TR"/>
        </w:rPr>
        <w:t>The</w:t>
      </w:r>
      <w:proofErr w:type="spellEnd"/>
      <w:r w:rsidR="00DA3BF5" w:rsidRPr="00840D1B">
        <w:rPr>
          <w:sz w:val="24"/>
          <w:szCs w:val="24"/>
          <w:lang w:val="tr-TR"/>
        </w:rPr>
        <w:t xml:space="preserve"> 2nd International Conference on Advanced </w:t>
      </w:r>
      <w:proofErr w:type="spellStart"/>
      <w:r w:rsidR="00DA3BF5" w:rsidRPr="00840D1B">
        <w:rPr>
          <w:sz w:val="24"/>
          <w:szCs w:val="24"/>
          <w:lang w:val="tr-TR"/>
        </w:rPr>
        <w:t>Polymers</w:t>
      </w:r>
      <w:proofErr w:type="spellEnd"/>
      <w:r w:rsidR="00DA3BF5" w:rsidRPr="00840D1B">
        <w:rPr>
          <w:sz w:val="24"/>
          <w:szCs w:val="24"/>
          <w:lang w:val="tr-TR"/>
        </w:rPr>
        <w:t xml:space="preserve"> </w:t>
      </w:r>
      <w:proofErr w:type="spellStart"/>
      <w:r w:rsidR="00DA3BF5" w:rsidRPr="00840D1B">
        <w:rPr>
          <w:sz w:val="24"/>
          <w:szCs w:val="24"/>
          <w:lang w:val="tr-TR"/>
        </w:rPr>
        <w:t>via</w:t>
      </w:r>
      <w:proofErr w:type="spellEnd"/>
      <w:r w:rsidR="00DA3BF5" w:rsidRPr="00840D1B">
        <w:rPr>
          <w:sz w:val="24"/>
          <w:szCs w:val="24"/>
          <w:lang w:val="tr-TR"/>
        </w:rPr>
        <w:t xml:space="preserve"> </w:t>
      </w:r>
      <w:proofErr w:type="spellStart"/>
      <w:r w:rsidR="00DA3BF5" w:rsidRPr="00840D1B">
        <w:rPr>
          <w:sz w:val="24"/>
          <w:szCs w:val="24"/>
          <w:lang w:val="tr-TR"/>
        </w:rPr>
        <w:t>Macromolecular</w:t>
      </w:r>
      <w:proofErr w:type="spellEnd"/>
      <w:r w:rsidR="00DA3BF5" w:rsidRPr="00840D1B">
        <w:rPr>
          <w:sz w:val="24"/>
          <w:szCs w:val="24"/>
          <w:lang w:val="tr-TR"/>
        </w:rPr>
        <w:t xml:space="preserve"> </w:t>
      </w:r>
      <w:proofErr w:type="spellStart"/>
      <w:r w:rsidR="00DA3BF5" w:rsidRPr="00840D1B">
        <w:rPr>
          <w:sz w:val="24"/>
          <w:szCs w:val="24"/>
          <w:lang w:val="tr-TR"/>
        </w:rPr>
        <w:t>Engineering</w:t>
      </w:r>
      <w:proofErr w:type="spellEnd"/>
      <w:r w:rsidR="00DA3BF5" w:rsidRPr="00840D1B">
        <w:rPr>
          <w:sz w:val="24"/>
          <w:szCs w:val="24"/>
          <w:lang w:val="tr-TR"/>
        </w:rPr>
        <w:t xml:space="preserve">, 2-14 </w:t>
      </w:r>
      <w:proofErr w:type="spellStart"/>
      <w:r w:rsidR="00DA3BF5" w:rsidRPr="00840D1B">
        <w:rPr>
          <w:sz w:val="24"/>
          <w:szCs w:val="24"/>
          <w:lang w:val="tr-TR"/>
        </w:rPr>
        <w:t>August</w:t>
      </w:r>
      <w:proofErr w:type="spellEnd"/>
      <w:r w:rsidR="00DA3BF5" w:rsidRPr="00840D1B">
        <w:rPr>
          <w:sz w:val="24"/>
          <w:szCs w:val="24"/>
          <w:lang w:val="tr-TR"/>
        </w:rPr>
        <w:t>, Orlando, Florida, USA.</w:t>
      </w:r>
    </w:p>
    <w:p w14:paraId="46F0E661" w14:textId="40BCE50E" w:rsidR="00DA3BF5" w:rsidRPr="009540CE" w:rsidRDefault="009540CE" w:rsidP="009540CE">
      <w:pPr>
        <w:spacing w:line="412" w:lineRule="exact"/>
        <w:ind w:right="72"/>
        <w:jc w:val="both"/>
        <w:rPr>
          <w:b/>
          <w:sz w:val="24"/>
          <w:szCs w:val="24"/>
          <w:lang w:val="tr-TR"/>
        </w:rPr>
      </w:pPr>
      <w:r w:rsidRPr="009540CE">
        <w:rPr>
          <w:b/>
          <w:sz w:val="24"/>
          <w:szCs w:val="24"/>
          <w:lang w:val="tr-TR"/>
        </w:rPr>
        <w:t>Kaynak Kitap ise;</w:t>
      </w:r>
    </w:p>
    <w:p w14:paraId="22C2E218" w14:textId="77777777" w:rsidR="00DA3BF5" w:rsidRPr="00DA3BF5" w:rsidRDefault="00DA3BF5" w:rsidP="009540CE">
      <w:pPr>
        <w:spacing w:line="413" w:lineRule="exact"/>
        <w:ind w:right="72"/>
        <w:jc w:val="both"/>
        <w:rPr>
          <w:sz w:val="24"/>
          <w:szCs w:val="24"/>
          <w:lang w:val="tr-TR"/>
        </w:rPr>
      </w:pPr>
      <w:r w:rsidRPr="00DA3BF5">
        <w:rPr>
          <w:sz w:val="24"/>
          <w:szCs w:val="24"/>
          <w:lang w:val="tr-TR"/>
        </w:rPr>
        <w:t>Yazar soyadı, yazar adının baş harfi., (yayın yılı). Kitabın Adı, cilt numarası (var ise) ve kaçıncı baskı olduğu, Yayınevi, Yayımlandığı şehir.</w:t>
      </w:r>
    </w:p>
    <w:p w14:paraId="27C8DF72" w14:textId="24C802AB" w:rsidR="00DA3BF5" w:rsidRPr="00840D1B" w:rsidRDefault="0057080A" w:rsidP="00840D1B">
      <w:pPr>
        <w:pStyle w:val="ListParagraph"/>
        <w:numPr>
          <w:ilvl w:val="0"/>
          <w:numId w:val="19"/>
        </w:numPr>
        <w:spacing w:line="412" w:lineRule="exact"/>
        <w:ind w:right="72"/>
        <w:jc w:val="both"/>
        <w:rPr>
          <w:sz w:val="24"/>
          <w:szCs w:val="24"/>
          <w:lang w:val="tr-TR"/>
        </w:rPr>
      </w:pPr>
      <w:proofErr w:type="spellStart"/>
      <w:r>
        <w:rPr>
          <w:sz w:val="24"/>
          <w:szCs w:val="24"/>
          <w:lang w:val="tr-TR"/>
        </w:rPr>
        <w:t>Bowersock</w:t>
      </w:r>
      <w:proofErr w:type="spellEnd"/>
      <w:r>
        <w:rPr>
          <w:sz w:val="24"/>
          <w:szCs w:val="24"/>
          <w:lang w:val="tr-TR"/>
        </w:rPr>
        <w:t>, T.L.,</w:t>
      </w:r>
      <w:r w:rsidR="009540CE" w:rsidRPr="00840D1B">
        <w:rPr>
          <w:sz w:val="24"/>
          <w:szCs w:val="24"/>
          <w:lang w:val="tr-TR"/>
        </w:rPr>
        <w:t xml:space="preserve"> Park, K. </w:t>
      </w:r>
      <w:r>
        <w:rPr>
          <w:sz w:val="24"/>
          <w:szCs w:val="24"/>
          <w:lang w:val="tr-TR"/>
        </w:rPr>
        <w:t>&amp;</w:t>
      </w:r>
      <w:r w:rsidR="00DA3BF5" w:rsidRPr="00840D1B">
        <w:rPr>
          <w:sz w:val="24"/>
          <w:szCs w:val="24"/>
          <w:lang w:val="tr-TR"/>
        </w:rPr>
        <w:t xml:space="preserve"> </w:t>
      </w:r>
      <w:proofErr w:type="spellStart"/>
      <w:r w:rsidR="00DA3BF5" w:rsidRPr="00840D1B">
        <w:rPr>
          <w:sz w:val="24"/>
          <w:szCs w:val="24"/>
          <w:lang w:val="tr-TR"/>
        </w:rPr>
        <w:t>Kosswig</w:t>
      </w:r>
      <w:proofErr w:type="spellEnd"/>
      <w:r w:rsidR="00DA3BF5" w:rsidRPr="00840D1B">
        <w:rPr>
          <w:sz w:val="24"/>
          <w:szCs w:val="24"/>
          <w:lang w:val="tr-TR"/>
        </w:rPr>
        <w:t>, K. (1997)</w:t>
      </w:r>
      <w:r w:rsidR="009540CE" w:rsidRPr="00840D1B">
        <w:rPr>
          <w:sz w:val="24"/>
          <w:szCs w:val="24"/>
          <w:lang w:val="tr-TR"/>
        </w:rPr>
        <w:t>.</w:t>
      </w:r>
      <w:r w:rsidR="00DA3BF5" w:rsidRPr="00840D1B">
        <w:rPr>
          <w:sz w:val="24"/>
          <w:szCs w:val="24"/>
          <w:lang w:val="tr-TR"/>
        </w:rPr>
        <w:t xml:space="preserve"> </w:t>
      </w:r>
      <w:proofErr w:type="spellStart"/>
      <w:r w:rsidR="00DA3BF5" w:rsidRPr="00840D1B">
        <w:rPr>
          <w:sz w:val="24"/>
          <w:szCs w:val="24"/>
          <w:lang w:val="tr-TR"/>
        </w:rPr>
        <w:t>Vaccines</w:t>
      </w:r>
      <w:proofErr w:type="spellEnd"/>
      <w:r w:rsidR="00DA3BF5" w:rsidRPr="00840D1B">
        <w:rPr>
          <w:sz w:val="24"/>
          <w:szCs w:val="24"/>
          <w:lang w:val="tr-TR"/>
        </w:rPr>
        <w:t xml:space="preserve"> </w:t>
      </w:r>
      <w:proofErr w:type="spellStart"/>
      <w:r w:rsidR="00DA3BF5" w:rsidRPr="00840D1B">
        <w:rPr>
          <w:sz w:val="24"/>
          <w:szCs w:val="24"/>
          <w:lang w:val="tr-TR"/>
        </w:rPr>
        <w:t>and</w:t>
      </w:r>
      <w:proofErr w:type="spellEnd"/>
      <w:r w:rsidR="00DA3BF5" w:rsidRPr="00840D1B">
        <w:rPr>
          <w:sz w:val="24"/>
          <w:szCs w:val="24"/>
          <w:lang w:val="tr-TR"/>
        </w:rPr>
        <w:t xml:space="preserve"> </w:t>
      </w:r>
      <w:proofErr w:type="spellStart"/>
      <w:r w:rsidR="00DA3BF5" w:rsidRPr="00840D1B">
        <w:rPr>
          <w:sz w:val="24"/>
          <w:szCs w:val="24"/>
          <w:lang w:val="tr-TR"/>
        </w:rPr>
        <w:t>Other</w:t>
      </w:r>
      <w:proofErr w:type="spellEnd"/>
      <w:r w:rsidR="00DA3BF5" w:rsidRPr="00840D1B">
        <w:rPr>
          <w:sz w:val="24"/>
          <w:szCs w:val="24"/>
          <w:lang w:val="tr-TR"/>
        </w:rPr>
        <w:t xml:space="preserve"> </w:t>
      </w:r>
      <w:proofErr w:type="spellStart"/>
      <w:r w:rsidR="00DA3BF5" w:rsidRPr="00840D1B">
        <w:rPr>
          <w:sz w:val="24"/>
          <w:szCs w:val="24"/>
          <w:lang w:val="tr-TR"/>
        </w:rPr>
        <w:t>Immunological</w:t>
      </w:r>
      <w:proofErr w:type="spellEnd"/>
      <w:r w:rsidR="00DA3BF5" w:rsidRPr="00840D1B">
        <w:rPr>
          <w:sz w:val="24"/>
          <w:szCs w:val="24"/>
          <w:lang w:val="tr-TR"/>
        </w:rPr>
        <w:t xml:space="preserve"> </w:t>
      </w:r>
      <w:proofErr w:type="spellStart"/>
      <w:r w:rsidR="00DA3BF5" w:rsidRPr="00840D1B">
        <w:rPr>
          <w:sz w:val="24"/>
          <w:szCs w:val="24"/>
          <w:lang w:val="tr-TR"/>
        </w:rPr>
        <w:t>Products</w:t>
      </w:r>
      <w:proofErr w:type="spellEnd"/>
      <w:r w:rsidR="00DA3BF5" w:rsidRPr="00840D1B">
        <w:rPr>
          <w:sz w:val="24"/>
          <w:szCs w:val="24"/>
          <w:lang w:val="tr-TR"/>
        </w:rPr>
        <w:t xml:space="preserve">, Encyclopedia of </w:t>
      </w:r>
      <w:proofErr w:type="spellStart"/>
      <w:r w:rsidR="00DA3BF5" w:rsidRPr="00840D1B">
        <w:rPr>
          <w:sz w:val="24"/>
          <w:szCs w:val="24"/>
          <w:lang w:val="tr-TR"/>
        </w:rPr>
        <w:t>Pharmaceutical</w:t>
      </w:r>
      <w:proofErr w:type="spellEnd"/>
      <w:r w:rsidR="00DA3BF5" w:rsidRPr="00840D1B">
        <w:rPr>
          <w:sz w:val="24"/>
          <w:szCs w:val="24"/>
          <w:lang w:val="tr-TR"/>
        </w:rPr>
        <w:t xml:space="preserve"> </w:t>
      </w:r>
      <w:proofErr w:type="spellStart"/>
      <w:r w:rsidR="00DA3BF5" w:rsidRPr="00840D1B">
        <w:rPr>
          <w:sz w:val="24"/>
          <w:szCs w:val="24"/>
          <w:lang w:val="tr-TR"/>
        </w:rPr>
        <w:t>Technology</w:t>
      </w:r>
      <w:proofErr w:type="spellEnd"/>
      <w:r w:rsidR="00DA3BF5" w:rsidRPr="00840D1B">
        <w:rPr>
          <w:sz w:val="24"/>
          <w:szCs w:val="24"/>
          <w:lang w:val="tr-TR"/>
        </w:rPr>
        <w:t xml:space="preserve">, 1st Edition., </w:t>
      </w:r>
      <w:proofErr w:type="spellStart"/>
      <w:r w:rsidR="00DA3BF5" w:rsidRPr="00840D1B">
        <w:rPr>
          <w:sz w:val="24"/>
          <w:szCs w:val="24"/>
          <w:lang w:val="tr-TR"/>
        </w:rPr>
        <w:t>Swarbrick</w:t>
      </w:r>
      <w:proofErr w:type="spellEnd"/>
      <w:r w:rsidR="00DA3BF5" w:rsidRPr="00840D1B">
        <w:rPr>
          <w:sz w:val="24"/>
          <w:szCs w:val="24"/>
          <w:lang w:val="tr-TR"/>
        </w:rPr>
        <w:t xml:space="preserve">, J., Boylan, J.C. </w:t>
      </w:r>
      <w:proofErr w:type="spellStart"/>
      <w:r w:rsidR="00DA3BF5" w:rsidRPr="00840D1B">
        <w:rPr>
          <w:sz w:val="24"/>
          <w:szCs w:val="24"/>
          <w:lang w:val="tr-TR"/>
        </w:rPr>
        <w:t>Editors</w:t>
      </w:r>
      <w:proofErr w:type="spellEnd"/>
      <w:r w:rsidR="00DA3BF5" w:rsidRPr="00840D1B">
        <w:rPr>
          <w:sz w:val="24"/>
          <w:szCs w:val="24"/>
          <w:lang w:val="tr-TR"/>
        </w:rPr>
        <w:t xml:space="preserve">.; </w:t>
      </w:r>
      <w:proofErr w:type="spellStart"/>
      <w:r w:rsidR="00DA3BF5" w:rsidRPr="00840D1B">
        <w:rPr>
          <w:sz w:val="24"/>
          <w:szCs w:val="24"/>
          <w:lang w:val="tr-TR"/>
        </w:rPr>
        <w:t>Marcel</w:t>
      </w:r>
      <w:proofErr w:type="spellEnd"/>
      <w:r w:rsidR="00DA3BF5" w:rsidRPr="00840D1B">
        <w:rPr>
          <w:sz w:val="24"/>
          <w:szCs w:val="24"/>
          <w:lang w:val="tr-TR"/>
        </w:rPr>
        <w:t xml:space="preserve"> </w:t>
      </w:r>
      <w:proofErr w:type="spellStart"/>
      <w:r w:rsidR="00DA3BF5" w:rsidRPr="00840D1B">
        <w:rPr>
          <w:sz w:val="24"/>
          <w:szCs w:val="24"/>
          <w:lang w:val="tr-TR"/>
        </w:rPr>
        <w:t>Dekker</w:t>
      </w:r>
      <w:proofErr w:type="spellEnd"/>
      <w:r w:rsidR="00DA3BF5" w:rsidRPr="00840D1B">
        <w:rPr>
          <w:sz w:val="24"/>
          <w:szCs w:val="24"/>
          <w:lang w:val="tr-TR"/>
        </w:rPr>
        <w:t xml:space="preserve">, </w:t>
      </w:r>
      <w:proofErr w:type="spellStart"/>
      <w:r w:rsidR="00DA3BF5" w:rsidRPr="00840D1B">
        <w:rPr>
          <w:sz w:val="24"/>
          <w:szCs w:val="24"/>
          <w:lang w:val="tr-TR"/>
        </w:rPr>
        <w:t>Inc</w:t>
      </w:r>
      <w:proofErr w:type="spellEnd"/>
      <w:r w:rsidR="00DA3BF5" w:rsidRPr="00840D1B">
        <w:rPr>
          <w:sz w:val="24"/>
          <w:szCs w:val="24"/>
          <w:lang w:val="tr-TR"/>
        </w:rPr>
        <w:t>., New York, USA.</w:t>
      </w:r>
    </w:p>
    <w:p w14:paraId="46B13F00" w14:textId="0063534E" w:rsidR="009540CE" w:rsidRPr="00840D1B" w:rsidRDefault="009540CE" w:rsidP="00840D1B">
      <w:pPr>
        <w:pStyle w:val="ListParagraph"/>
        <w:numPr>
          <w:ilvl w:val="0"/>
          <w:numId w:val="19"/>
        </w:numPr>
        <w:spacing w:line="414" w:lineRule="exact"/>
        <w:ind w:right="72"/>
        <w:jc w:val="both"/>
        <w:rPr>
          <w:sz w:val="24"/>
          <w:szCs w:val="24"/>
          <w:lang w:val="tr-TR"/>
        </w:rPr>
      </w:pPr>
      <w:proofErr w:type="spellStart"/>
      <w:r w:rsidRPr="00840D1B">
        <w:rPr>
          <w:sz w:val="24"/>
          <w:szCs w:val="24"/>
          <w:lang w:val="tr-TR"/>
        </w:rPr>
        <w:t>Çetmeli</w:t>
      </w:r>
      <w:proofErr w:type="spellEnd"/>
      <w:r w:rsidRPr="00840D1B">
        <w:rPr>
          <w:sz w:val="24"/>
          <w:szCs w:val="24"/>
          <w:lang w:val="tr-TR"/>
        </w:rPr>
        <w:t xml:space="preserve">, E., Çakıroğlu, A. </w:t>
      </w:r>
      <w:r w:rsidR="0057080A">
        <w:rPr>
          <w:sz w:val="24"/>
          <w:szCs w:val="24"/>
          <w:lang w:val="tr-TR"/>
        </w:rPr>
        <w:t>&amp;</w:t>
      </w:r>
      <w:r w:rsidR="00DA3BF5" w:rsidRPr="00840D1B">
        <w:rPr>
          <w:sz w:val="24"/>
          <w:szCs w:val="24"/>
          <w:lang w:val="tr-TR"/>
        </w:rPr>
        <w:t xml:space="preserve"> Uludağ, E. (1976)</w:t>
      </w:r>
      <w:r w:rsidRPr="00840D1B">
        <w:rPr>
          <w:sz w:val="24"/>
          <w:szCs w:val="24"/>
          <w:lang w:val="tr-TR"/>
        </w:rPr>
        <w:t>.</w:t>
      </w:r>
      <w:r w:rsidR="00DA3BF5" w:rsidRPr="00840D1B">
        <w:rPr>
          <w:sz w:val="24"/>
          <w:szCs w:val="24"/>
          <w:lang w:val="tr-TR"/>
        </w:rPr>
        <w:t xml:space="preserve"> Yapı Statiği II, İ.T.Ü İnşaat Fakültesi Matbaası, İstanbul, Türkiye.</w:t>
      </w:r>
    </w:p>
    <w:p w14:paraId="14938F3C" w14:textId="71BD0F07" w:rsidR="00DA3BF5" w:rsidRPr="009540CE" w:rsidRDefault="009540CE" w:rsidP="00840D1B">
      <w:pPr>
        <w:spacing w:line="414" w:lineRule="exact"/>
        <w:ind w:right="72"/>
        <w:jc w:val="both"/>
        <w:rPr>
          <w:b/>
          <w:sz w:val="24"/>
          <w:szCs w:val="24"/>
          <w:lang w:val="tr-TR"/>
        </w:rPr>
      </w:pPr>
      <w:r w:rsidRPr="009540CE">
        <w:rPr>
          <w:b/>
          <w:sz w:val="24"/>
          <w:szCs w:val="24"/>
          <w:lang w:val="tr-TR"/>
        </w:rPr>
        <w:t xml:space="preserve">Kaynak </w:t>
      </w:r>
      <w:r w:rsidR="00DA3BF5" w:rsidRPr="009540CE">
        <w:rPr>
          <w:b/>
          <w:sz w:val="24"/>
          <w:szCs w:val="24"/>
          <w:lang w:val="tr-TR"/>
        </w:rPr>
        <w:t>Tez</w:t>
      </w:r>
      <w:r w:rsidRPr="009540CE">
        <w:rPr>
          <w:b/>
          <w:sz w:val="24"/>
          <w:szCs w:val="24"/>
          <w:lang w:val="tr-TR"/>
        </w:rPr>
        <w:t xml:space="preserve"> ise;</w:t>
      </w:r>
    </w:p>
    <w:p w14:paraId="7BEAB44E" w14:textId="3692E173" w:rsidR="00DA3BF5" w:rsidRPr="00840D1B" w:rsidRDefault="00DA3BF5" w:rsidP="00840D1B">
      <w:pPr>
        <w:pStyle w:val="ListParagraph"/>
        <w:numPr>
          <w:ilvl w:val="0"/>
          <w:numId w:val="20"/>
        </w:numPr>
        <w:spacing w:line="412" w:lineRule="exact"/>
        <w:ind w:right="72"/>
        <w:jc w:val="both"/>
        <w:rPr>
          <w:sz w:val="24"/>
          <w:szCs w:val="24"/>
          <w:lang w:val="tr-TR"/>
        </w:rPr>
      </w:pPr>
      <w:r w:rsidRPr="00840D1B">
        <w:rPr>
          <w:sz w:val="24"/>
          <w:szCs w:val="24"/>
          <w:lang w:val="tr-TR"/>
        </w:rPr>
        <w:t>Gümüş, F.U. (1998)</w:t>
      </w:r>
      <w:r w:rsidR="009540CE" w:rsidRPr="00840D1B">
        <w:rPr>
          <w:sz w:val="24"/>
          <w:szCs w:val="24"/>
          <w:lang w:val="tr-TR"/>
        </w:rPr>
        <w:t>.</w:t>
      </w:r>
      <w:r w:rsidRPr="00840D1B">
        <w:rPr>
          <w:sz w:val="24"/>
          <w:szCs w:val="24"/>
          <w:lang w:val="tr-TR"/>
        </w:rPr>
        <w:t xml:space="preserve"> </w:t>
      </w:r>
      <w:proofErr w:type="spellStart"/>
      <w:r w:rsidRPr="00840D1B">
        <w:rPr>
          <w:sz w:val="24"/>
          <w:szCs w:val="24"/>
          <w:lang w:val="tr-TR"/>
        </w:rPr>
        <w:t>Endosulfan’ın</w:t>
      </w:r>
      <w:proofErr w:type="spellEnd"/>
      <w:r w:rsidRPr="00840D1B">
        <w:rPr>
          <w:sz w:val="24"/>
          <w:szCs w:val="24"/>
          <w:lang w:val="tr-TR"/>
        </w:rPr>
        <w:t xml:space="preserve"> Kalıntı Analizlerine Uygun Yeni Yöntemlerin Geliştirilmesi. Doktora Tezi, Marmara Üniversitesi Fen Bilimleri Enstitüsü, İstanbul, Türkiye, 77-79.</w:t>
      </w:r>
    </w:p>
    <w:p w14:paraId="03ABE1F4" w14:textId="52ABDBB3" w:rsidR="00840D1B" w:rsidRPr="00840D1B" w:rsidRDefault="00DA3BF5" w:rsidP="00840D1B">
      <w:pPr>
        <w:pStyle w:val="ListParagraph"/>
        <w:numPr>
          <w:ilvl w:val="0"/>
          <w:numId w:val="20"/>
        </w:numPr>
        <w:spacing w:before="4" w:line="413" w:lineRule="exact"/>
        <w:ind w:right="72"/>
        <w:jc w:val="both"/>
        <w:rPr>
          <w:sz w:val="24"/>
          <w:szCs w:val="24"/>
          <w:lang w:val="tr-TR"/>
        </w:rPr>
      </w:pPr>
      <w:r w:rsidRPr="00840D1B">
        <w:rPr>
          <w:sz w:val="24"/>
          <w:szCs w:val="24"/>
          <w:lang w:val="tr-TR"/>
        </w:rPr>
        <w:t>Nelson, M.R. (1988)</w:t>
      </w:r>
      <w:r w:rsidR="009540CE" w:rsidRPr="00840D1B">
        <w:rPr>
          <w:sz w:val="24"/>
          <w:szCs w:val="24"/>
          <w:lang w:val="tr-TR"/>
        </w:rPr>
        <w:t>.</w:t>
      </w:r>
      <w:r w:rsidRPr="00840D1B">
        <w:rPr>
          <w:sz w:val="24"/>
          <w:szCs w:val="24"/>
          <w:lang w:val="tr-TR"/>
        </w:rPr>
        <w:t xml:space="preserve"> </w:t>
      </w:r>
      <w:proofErr w:type="spellStart"/>
      <w:r w:rsidRPr="00840D1B">
        <w:rPr>
          <w:sz w:val="24"/>
          <w:szCs w:val="24"/>
          <w:lang w:val="tr-TR"/>
        </w:rPr>
        <w:t>Constraints</w:t>
      </w:r>
      <w:proofErr w:type="spellEnd"/>
      <w:r w:rsidRPr="00840D1B">
        <w:rPr>
          <w:sz w:val="24"/>
          <w:szCs w:val="24"/>
          <w:lang w:val="tr-TR"/>
        </w:rPr>
        <w:t xml:space="preserve"> on </w:t>
      </w:r>
      <w:proofErr w:type="spellStart"/>
      <w:r w:rsidRPr="00840D1B">
        <w:rPr>
          <w:sz w:val="24"/>
          <w:szCs w:val="24"/>
          <w:lang w:val="tr-TR"/>
        </w:rPr>
        <w:t>the</w:t>
      </w:r>
      <w:proofErr w:type="spellEnd"/>
      <w:r w:rsidRPr="00840D1B">
        <w:rPr>
          <w:sz w:val="24"/>
          <w:szCs w:val="24"/>
          <w:lang w:val="tr-TR"/>
        </w:rPr>
        <w:t xml:space="preserve"> </w:t>
      </w:r>
      <w:proofErr w:type="spellStart"/>
      <w:r w:rsidRPr="00840D1B">
        <w:rPr>
          <w:sz w:val="24"/>
          <w:szCs w:val="24"/>
          <w:lang w:val="tr-TR"/>
        </w:rPr>
        <w:t>Seismic</w:t>
      </w:r>
      <w:proofErr w:type="spellEnd"/>
      <w:r w:rsidRPr="00840D1B">
        <w:rPr>
          <w:sz w:val="24"/>
          <w:szCs w:val="24"/>
          <w:lang w:val="tr-TR"/>
        </w:rPr>
        <w:t xml:space="preserve"> </w:t>
      </w:r>
      <w:proofErr w:type="spellStart"/>
      <w:r w:rsidRPr="00840D1B">
        <w:rPr>
          <w:sz w:val="24"/>
          <w:szCs w:val="24"/>
          <w:lang w:val="tr-TR"/>
        </w:rPr>
        <w:t>Velocity</w:t>
      </w:r>
      <w:proofErr w:type="spellEnd"/>
      <w:r w:rsidRPr="00840D1B">
        <w:rPr>
          <w:sz w:val="24"/>
          <w:szCs w:val="24"/>
          <w:lang w:val="tr-TR"/>
        </w:rPr>
        <w:t xml:space="preserve"> </w:t>
      </w:r>
      <w:proofErr w:type="spellStart"/>
      <w:r w:rsidRPr="00840D1B">
        <w:rPr>
          <w:sz w:val="24"/>
          <w:szCs w:val="24"/>
          <w:lang w:val="tr-TR"/>
        </w:rPr>
        <w:t>Structure</w:t>
      </w:r>
      <w:proofErr w:type="spellEnd"/>
      <w:r w:rsidRPr="00840D1B">
        <w:rPr>
          <w:sz w:val="24"/>
          <w:szCs w:val="24"/>
          <w:lang w:val="tr-TR"/>
        </w:rPr>
        <w:t xml:space="preserve"> of </w:t>
      </w:r>
      <w:proofErr w:type="spellStart"/>
      <w:r w:rsidRPr="00840D1B">
        <w:rPr>
          <w:sz w:val="24"/>
          <w:szCs w:val="24"/>
          <w:lang w:val="tr-TR"/>
        </w:rPr>
        <w:t>the</w:t>
      </w:r>
      <w:proofErr w:type="spellEnd"/>
      <w:r w:rsidRPr="00840D1B">
        <w:rPr>
          <w:sz w:val="24"/>
          <w:szCs w:val="24"/>
          <w:lang w:val="tr-TR"/>
        </w:rPr>
        <w:t xml:space="preserve"> </w:t>
      </w:r>
      <w:proofErr w:type="spellStart"/>
      <w:r w:rsidRPr="00840D1B">
        <w:rPr>
          <w:sz w:val="24"/>
          <w:szCs w:val="24"/>
          <w:lang w:val="tr-TR"/>
        </w:rPr>
        <w:t>Crust</w:t>
      </w:r>
      <w:proofErr w:type="spellEnd"/>
      <w:r w:rsidRPr="00840D1B">
        <w:rPr>
          <w:sz w:val="24"/>
          <w:szCs w:val="24"/>
          <w:lang w:val="tr-TR"/>
        </w:rPr>
        <w:t xml:space="preserve"> </w:t>
      </w:r>
      <w:proofErr w:type="spellStart"/>
      <w:r w:rsidRPr="00840D1B">
        <w:rPr>
          <w:sz w:val="24"/>
          <w:szCs w:val="24"/>
          <w:lang w:val="tr-TR"/>
        </w:rPr>
        <w:t>and</w:t>
      </w:r>
      <w:proofErr w:type="spellEnd"/>
      <w:r w:rsidRPr="00840D1B">
        <w:rPr>
          <w:sz w:val="24"/>
          <w:szCs w:val="24"/>
          <w:lang w:val="tr-TR"/>
        </w:rPr>
        <w:t xml:space="preserve"> </w:t>
      </w:r>
      <w:proofErr w:type="spellStart"/>
      <w:r w:rsidRPr="00840D1B">
        <w:rPr>
          <w:sz w:val="24"/>
          <w:szCs w:val="24"/>
          <w:lang w:val="tr-TR"/>
        </w:rPr>
        <w:t>Upper</w:t>
      </w:r>
      <w:proofErr w:type="spellEnd"/>
      <w:r w:rsidRPr="00840D1B">
        <w:rPr>
          <w:sz w:val="24"/>
          <w:szCs w:val="24"/>
          <w:lang w:val="tr-TR"/>
        </w:rPr>
        <w:t xml:space="preserve"> </w:t>
      </w:r>
      <w:proofErr w:type="spellStart"/>
      <w:r w:rsidRPr="00840D1B">
        <w:rPr>
          <w:sz w:val="24"/>
          <w:szCs w:val="24"/>
          <w:lang w:val="tr-TR"/>
        </w:rPr>
        <w:t>Mantle</w:t>
      </w:r>
      <w:proofErr w:type="spellEnd"/>
      <w:r w:rsidRPr="00840D1B">
        <w:rPr>
          <w:sz w:val="24"/>
          <w:szCs w:val="24"/>
          <w:lang w:val="tr-TR"/>
        </w:rPr>
        <w:t xml:space="preserve"> </w:t>
      </w:r>
      <w:proofErr w:type="spellStart"/>
      <w:r w:rsidRPr="00840D1B">
        <w:rPr>
          <w:sz w:val="24"/>
          <w:szCs w:val="24"/>
          <w:lang w:val="tr-TR"/>
        </w:rPr>
        <w:t>Beneath</w:t>
      </w:r>
      <w:proofErr w:type="spellEnd"/>
      <w:r w:rsidRPr="00840D1B">
        <w:rPr>
          <w:sz w:val="24"/>
          <w:szCs w:val="24"/>
          <w:lang w:val="tr-TR"/>
        </w:rPr>
        <w:t xml:space="preserve"> </w:t>
      </w:r>
      <w:proofErr w:type="spellStart"/>
      <w:r w:rsidRPr="00840D1B">
        <w:rPr>
          <w:sz w:val="24"/>
          <w:szCs w:val="24"/>
          <w:lang w:val="tr-TR"/>
        </w:rPr>
        <w:t>the</w:t>
      </w:r>
      <w:proofErr w:type="spellEnd"/>
      <w:r w:rsidRPr="00840D1B">
        <w:rPr>
          <w:sz w:val="24"/>
          <w:szCs w:val="24"/>
          <w:lang w:val="tr-TR"/>
        </w:rPr>
        <w:t xml:space="preserve"> </w:t>
      </w:r>
      <w:proofErr w:type="spellStart"/>
      <w:r w:rsidRPr="00840D1B">
        <w:rPr>
          <w:sz w:val="24"/>
          <w:szCs w:val="24"/>
          <w:lang w:val="tr-TR"/>
        </w:rPr>
        <w:t>Eastern</w:t>
      </w:r>
      <w:proofErr w:type="spellEnd"/>
      <w:r w:rsidRPr="00840D1B">
        <w:rPr>
          <w:sz w:val="24"/>
          <w:szCs w:val="24"/>
          <w:lang w:val="tr-TR"/>
        </w:rPr>
        <w:t xml:space="preserve"> </w:t>
      </w:r>
      <w:proofErr w:type="spellStart"/>
      <w:r w:rsidRPr="00840D1B">
        <w:rPr>
          <w:sz w:val="24"/>
          <w:szCs w:val="24"/>
          <w:lang w:val="tr-TR"/>
        </w:rPr>
        <w:t>Tien</w:t>
      </w:r>
      <w:proofErr w:type="spellEnd"/>
      <w:r w:rsidRPr="00840D1B">
        <w:rPr>
          <w:sz w:val="24"/>
          <w:szCs w:val="24"/>
          <w:lang w:val="tr-TR"/>
        </w:rPr>
        <w:t xml:space="preserve"> </w:t>
      </w:r>
      <w:proofErr w:type="spellStart"/>
      <w:r w:rsidRPr="00840D1B">
        <w:rPr>
          <w:sz w:val="24"/>
          <w:szCs w:val="24"/>
          <w:lang w:val="tr-TR"/>
        </w:rPr>
        <w:t>Shan</w:t>
      </w:r>
      <w:proofErr w:type="spellEnd"/>
      <w:r w:rsidRPr="00840D1B">
        <w:rPr>
          <w:sz w:val="24"/>
          <w:szCs w:val="24"/>
          <w:lang w:val="tr-TR"/>
        </w:rPr>
        <w:t xml:space="preserve">, Central </w:t>
      </w:r>
      <w:proofErr w:type="spellStart"/>
      <w:r w:rsidRPr="00840D1B">
        <w:rPr>
          <w:sz w:val="24"/>
          <w:szCs w:val="24"/>
          <w:lang w:val="tr-TR"/>
        </w:rPr>
        <w:t>Asia</w:t>
      </w:r>
      <w:proofErr w:type="spellEnd"/>
      <w:r w:rsidRPr="00840D1B">
        <w:rPr>
          <w:sz w:val="24"/>
          <w:szCs w:val="24"/>
          <w:lang w:val="tr-TR"/>
        </w:rPr>
        <w:t xml:space="preserve">. </w:t>
      </w:r>
      <w:proofErr w:type="spellStart"/>
      <w:r w:rsidRPr="00840D1B">
        <w:rPr>
          <w:sz w:val="24"/>
          <w:szCs w:val="24"/>
          <w:lang w:val="tr-TR"/>
        </w:rPr>
        <w:t>PhD</w:t>
      </w:r>
      <w:proofErr w:type="spellEnd"/>
      <w:r w:rsidRPr="00840D1B">
        <w:rPr>
          <w:sz w:val="24"/>
          <w:szCs w:val="24"/>
          <w:lang w:val="tr-TR"/>
        </w:rPr>
        <w:t xml:space="preserve"> </w:t>
      </w:r>
      <w:proofErr w:type="spellStart"/>
      <w:r w:rsidRPr="00840D1B">
        <w:rPr>
          <w:sz w:val="24"/>
          <w:szCs w:val="24"/>
          <w:lang w:val="tr-TR"/>
        </w:rPr>
        <w:t>Thesis</w:t>
      </w:r>
      <w:proofErr w:type="spellEnd"/>
      <w:r w:rsidRPr="00840D1B">
        <w:rPr>
          <w:sz w:val="24"/>
          <w:szCs w:val="24"/>
          <w:lang w:val="tr-TR"/>
        </w:rPr>
        <w:t>, MIT, Cambridge, MA, USA, 54-60.</w:t>
      </w:r>
    </w:p>
    <w:p w14:paraId="796DBA6F" w14:textId="5CBAC1DB" w:rsidR="00DA3BF5" w:rsidRPr="00840D1B" w:rsidRDefault="00DA3BF5" w:rsidP="00840D1B">
      <w:pPr>
        <w:spacing w:before="4" w:line="413" w:lineRule="exact"/>
        <w:ind w:right="72"/>
        <w:jc w:val="both"/>
        <w:rPr>
          <w:sz w:val="24"/>
          <w:szCs w:val="24"/>
          <w:lang w:val="tr-TR"/>
        </w:rPr>
      </w:pPr>
      <w:r w:rsidRPr="009540CE">
        <w:rPr>
          <w:b/>
          <w:sz w:val="24"/>
          <w:szCs w:val="24"/>
          <w:lang w:val="tr-TR"/>
        </w:rPr>
        <w:t xml:space="preserve">Patent ve </w:t>
      </w:r>
      <w:proofErr w:type="spellStart"/>
      <w:r w:rsidRPr="009540CE">
        <w:rPr>
          <w:b/>
          <w:sz w:val="24"/>
          <w:szCs w:val="24"/>
          <w:lang w:val="tr-TR"/>
        </w:rPr>
        <w:t>Standardlar</w:t>
      </w:r>
      <w:proofErr w:type="spellEnd"/>
      <w:r w:rsidR="009540CE">
        <w:rPr>
          <w:b/>
          <w:sz w:val="24"/>
          <w:szCs w:val="24"/>
          <w:lang w:val="tr-TR"/>
        </w:rPr>
        <w:t>;</w:t>
      </w:r>
    </w:p>
    <w:p w14:paraId="01962C70" w14:textId="3CD3F10C" w:rsidR="00DA3BF5" w:rsidRPr="00840D1B" w:rsidRDefault="0057080A" w:rsidP="00840D1B">
      <w:pPr>
        <w:pStyle w:val="ListParagraph"/>
        <w:numPr>
          <w:ilvl w:val="0"/>
          <w:numId w:val="21"/>
        </w:numPr>
        <w:spacing w:line="411" w:lineRule="exact"/>
        <w:ind w:right="72"/>
        <w:jc w:val="both"/>
        <w:rPr>
          <w:sz w:val="24"/>
          <w:szCs w:val="24"/>
          <w:lang w:val="tr-TR"/>
        </w:rPr>
      </w:pPr>
      <w:proofErr w:type="spellStart"/>
      <w:r>
        <w:rPr>
          <w:sz w:val="24"/>
          <w:szCs w:val="24"/>
          <w:lang w:val="tr-TR"/>
        </w:rPr>
        <w:t>Sisaky</w:t>
      </w:r>
      <w:proofErr w:type="spellEnd"/>
      <w:r>
        <w:rPr>
          <w:sz w:val="24"/>
          <w:szCs w:val="24"/>
          <w:lang w:val="tr-TR"/>
        </w:rPr>
        <w:t xml:space="preserve">, A., </w:t>
      </w:r>
      <w:proofErr w:type="spellStart"/>
      <w:r>
        <w:rPr>
          <w:sz w:val="24"/>
          <w:szCs w:val="24"/>
          <w:lang w:val="tr-TR"/>
        </w:rPr>
        <w:t>Golab</w:t>
      </w:r>
      <w:proofErr w:type="spellEnd"/>
      <w:r>
        <w:rPr>
          <w:sz w:val="24"/>
          <w:szCs w:val="24"/>
          <w:lang w:val="tr-TR"/>
        </w:rPr>
        <w:t>, F. &amp;</w:t>
      </w:r>
      <w:r w:rsidR="00DA3BF5" w:rsidRPr="00840D1B">
        <w:rPr>
          <w:sz w:val="24"/>
          <w:szCs w:val="24"/>
          <w:lang w:val="tr-TR"/>
        </w:rPr>
        <w:t xml:space="preserve"> </w:t>
      </w:r>
      <w:proofErr w:type="spellStart"/>
      <w:r w:rsidR="00DA3BF5" w:rsidRPr="00840D1B">
        <w:rPr>
          <w:sz w:val="24"/>
          <w:szCs w:val="24"/>
          <w:lang w:val="tr-TR"/>
        </w:rPr>
        <w:t>Myer</w:t>
      </w:r>
      <w:proofErr w:type="spellEnd"/>
      <w:r w:rsidR="00DA3BF5" w:rsidRPr="00840D1B">
        <w:rPr>
          <w:sz w:val="24"/>
          <w:szCs w:val="24"/>
          <w:lang w:val="tr-TR"/>
        </w:rPr>
        <w:t>, B. (1989)</w:t>
      </w:r>
      <w:r w:rsidR="009540CE" w:rsidRPr="00840D1B">
        <w:rPr>
          <w:sz w:val="24"/>
          <w:szCs w:val="24"/>
          <w:lang w:val="tr-TR"/>
        </w:rPr>
        <w:t>.</w:t>
      </w:r>
      <w:r w:rsidR="00DA3BF5" w:rsidRPr="00840D1B">
        <w:rPr>
          <w:sz w:val="24"/>
          <w:szCs w:val="24"/>
          <w:lang w:val="tr-TR"/>
        </w:rPr>
        <w:t xml:space="preserve"> </w:t>
      </w:r>
      <w:proofErr w:type="spellStart"/>
      <w:r w:rsidR="00DA3BF5" w:rsidRPr="00840D1B">
        <w:rPr>
          <w:sz w:val="24"/>
          <w:szCs w:val="24"/>
          <w:lang w:val="tr-TR"/>
        </w:rPr>
        <w:t>Rust</w:t>
      </w:r>
      <w:proofErr w:type="spellEnd"/>
      <w:r w:rsidR="00DA3BF5" w:rsidRPr="00840D1B">
        <w:rPr>
          <w:sz w:val="24"/>
          <w:szCs w:val="24"/>
          <w:lang w:val="tr-TR"/>
        </w:rPr>
        <w:t xml:space="preserve"> </w:t>
      </w:r>
      <w:proofErr w:type="spellStart"/>
      <w:r w:rsidR="00DA3BF5" w:rsidRPr="00840D1B">
        <w:rPr>
          <w:sz w:val="24"/>
          <w:szCs w:val="24"/>
          <w:lang w:val="tr-TR"/>
        </w:rPr>
        <w:t>resistant</w:t>
      </w:r>
      <w:proofErr w:type="spellEnd"/>
      <w:r w:rsidR="00DA3BF5" w:rsidRPr="00840D1B">
        <w:rPr>
          <w:sz w:val="24"/>
          <w:szCs w:val="24"/>
          <w:lang w:val="tr-TR"/>
        </w:rPr>
        <w:t xml:space="preserve"> </w:t>
      </w:r>
      <w:proofErr w:type="spellStart"/>
      <w:r w:rsidR="00DA3BF5" w:rsidRPr="00840D1B">
        <w:rPr>
          <w:sz w:val="24"/>
          <w:szCs w:val="24"/>
          <w:lang w:val="tr-TR"/>
        </w:rPr>
        <w:t>Potatoes</w:t>
      </w:r>
      <w:proofErr w:type="spellEnd"/>
      <w:r w:rsidR="00DA3BF5" w:rsidRPr="00840D1B">
        <w:rPr>
          <w:sz w:val="24"/>
          <w:szCs w:val="24"/>
          <w:lang w:val="tr-TR"/>
        </w:rPr>
        <w:t>. UK Patent 2 394 783, Jan 23.</w:t>
      </w:r>
    </w:p>
    <w:p w14:paraId="7070E635" w14:textId="77777777" w:rsidR="00840D1B" w:rsidRPr="00840D1B" w:rsidRDefault="00DA3BF5" w:rsidP="00840D1B">
      <w:pPr>
        <w:pStyle w:val="ListParagraph"/>
        <w:numPr>
          <w:ilvl w:val="0"/>
          <w:numId w:val="21"/>
        </w:numPr>
        <w:spacing w:line="414" w:lineRule="exact"/>
        <w:ind w:right="72"/>
        <w:jc w:val="both"/>
        <w:rPr>
          <w:sz w:val="24"/>
          <w:szCs w:val="24"/>
          <w:lang w:val="tr-TR"/>
        </w:rPr>
      </w:pPr>
      <w:r w:rsidRPr="00840D1B">
        <w:rPr>
          <w:sz w:val="24"/>
          <w:szCs w:val="24"/>
          <w:lang w:val="tr-TR"/>
        </w:rPr>
        <w:t>TS-40561</w:t>
      </w:r>
      <w:r w:rsidR="009540CE" w:rsidRPr="00840D1B">
        <w:rPr>
          <w:sz w:val="24"/>
          <w:szCs w:val="24"/>
          <w:lang w:val="tr-TR"/>
        </w:rPr>
        <w:t>,</w:t>
      </w:r>
      <w:r w:rsidRPr="00840D1B">
        <w:rPr>
          <w:sz w:val="24"/>
          <w:szCs w:val="24"/>
          <w:lang w:val="tr-TR"/>
        </w:rPr>
        <w:t xml:space="preserve"> (1985)</w:t>
      </w:r>
      <w:r w:rsidR="009540CE" w:rsidRPr="00840D1B">
        <w:rPr>
          <w:sz w:val="24"/>
          <w:szCs w:val="24"/>
          <w:lang w:val="tr-TR"/>
        </w:rPr>
        <w:t>.</w:t>
      </w:r>
      <w:r w:rsidRPr="00840D1B">
        <w:rPr>
          <w:sz w:val="24"/>
          <w:szCs w:val="24"/>
          <w:lang w:val="tr-TR"/>
        </w:rPr>
        <w:t xml:space="preserve"> Çelik Yapıların Plastik Teoriye Göre Hesap Kuralları. Türk Standartlar Enstitüsü, Ankara, Türkiye.</w:t>
      </w:r>
    </w:p>
    <w:p w14:paraId="4792A98D" w14:textId="0E51BA9E" w:rsidR="00DA3BF5" w:rsidRPr="00840D1B" w:rsidRDefault="00DA3BF5" w:rsidP="00840D1B">
      <w:pPr>
        <w:spacing w:line="414" w:lineRule="exact"/>
        <w:ind w:right="72"/>
        <w:jc w:val="both"/>
        <w:rPr>
          <w:sz w:val="24"/>
          <w:szCs w:val="24"/>
          <w:lang w:val="tr-TR"/>
        </w:rPr>
      </w:pPr>
      <w:r w:rsidRPr="009540CE">
        <w:rPr>
          <w:b/>
          <w:sz w:val="24"/>
          <w:szCs w:val="24"/>
          <w:lang w:val="tr-TR"/>
        </w:rPr>
        <w:t>Raporlar</w:t>
      </w:r>
      <w:r w:rsidR="009540CE">
        <w:rPr>
          <w:b/>
          <w:sz w:val="24"/>
          <w:szCs w:val="24"/>
          <w:lang w:val="tr-TR"/>
        </w:rPr>
        <w:t>:</w:t>
      </w:r>
    </w:p>
    <w:p w14:paraId="74D74C90" w14:textId="47B137FF" w:rsidR="009540CE" w:rsidRPr="00840D1B" w:rsidRDefault="0057080A" w:rsidP="00840D1B">
      <w:pPr>
        <w:pStyle w:val="ListParagraph"/>
        <w:numPr>
          <w:ilvl w:val="0"/>
          <w:numId w:val="22"/>
        </w:numPr>
        <w:spacing w:line="411" w:lineRule="exact"/>
        <w:ind w:right="72"/>
        <w:jc w:val="both"/>
        <w:rPr>
          <w:sz w:val="24"/>
          <w:szCs w:val="24"/>
          <w:lang w:val="tr-TR"/>
        </w:rPr>
      </w:pPr>
      <w:proofErr w:type="spellStart"/>
      <w:r>
        <w:rPr>
          <w:sz w:val="24"/>
          <w:szCs w:val="24"/>
          <w:lang w:val="tr-TR"/>
        </w:rPr>
        <w:lastRenderedPageBreak/>
        <w:t>McCafirey</w:t>
      </w:r>
      <w:proofErr w:type="spellEnd"/>
      <w:r>
        <w:rPr>
          <w:sz w:val="24"/>
          <w:szCs w:val="24"/>
          <w:lang w:val="tr-TR"/>
        </w:rPr>
        <w:t>, R. &amp;</w:t>
      </w:r>
      <w:r w:rsidR="00DA3BF5" w:rsidRPr="00840D1B">
        <w:rPr>
          <w:sz w:val="24"/>
          <w:szCs w:val="24"/>
          <w:lang w:val="tr-TR"/>
        </w:rPr>
        <w:t xml:space="preserve"> </w:t>
      </w:r>
      <w:proofErr w:type="spellStart"/>
      <w:r w:rsidR="00DA3BF5" w:rsidRPr="00840D1B">
        <w:rPr>
          <w:sz w:val="24"/>
          <w:szCs w:val="24"/>
          <w:lang w:val="tr-TR"/>
        </w:rPr>
        <w:t>Abers</w:t>
      </w:r>
      <w:proofErr w:type="spellEnd"/>
      <w:r w:rsidR="00DA3BF5" w:rsidRPr="00840D1B">
        <w:rPr>
          <w:sz w:val="24"/>
          <w:szCs w:val="24"/>
          <w:lang w:val="tr-TR"/>
        </w:rPr>
        <w:t>, G. (1988)</w:t>
      </w:r>
      <w:r w:rsidR="009540CE" w:rsidRPr="00840D1B">
        <w:rPr>
          <w:sz w:val="24"/>
          <w:szCs w:val="24"/>
          <w:lang w:val="tr-TR"/>
        </w:rPr>
        <w:t>.</w:t>
      </w:r>
      <w:r w:rsidR="00DA3BF5" w:rsidRPr="00840D1B">
        <w:rPr>
          <w:sz w:val="24"/>
          <w:szCs w:val="24"/>
          <w:lang w:val="tr-TR"/>
        </w:rPr>
        <w:t xml:space="preserve"> SYN3: A program </w:t>
      </w:r>
      <w:proofErr w:type="spellStart"/>
      <w:r w:rsidR="00DA3BF5" w:rsidRPr="00840D1B">
        <w:rPr>
          <w:sz w:val="24"/>
          <w:szCs w:val="24"/>
          <w:lang w:val="tr-TR"/>
        </w:rPr>
        <w:t>for</w:t>
      </w:r>
      <w:proofErr w:type="spellEnd"/>
      <w:r w:rsidR="00DA3BF5" w:rsidRPr="00840D1B">
        <w:rPr>
          <w:sz w:val="24"/>
          <w:szCs w:val="24"/>
          <w:lang w:val="tr-TR"/>
        </w:rPr>
        <w:t xml:space="preserve"> </w:t>
      </w:r>
      <w:proofErr w:type="spellStart"/>
      <w:r w:rsidR="00DA3BF5" w:rsidRPr="00840D1B">
        <w:rPr>
          <w:sz w:val="24"/>
          <w:szCs w:val="24"/>
          <w:lang w:val="tr-TR"/>
        </w:rPr>
        <w:t>Inversion</w:t>
      </w:r>
      <w:proofErr w:type="spellEnd"/>
      <w:r w:rsidR="00DA3BF5" w:rsidRPr="00840D1B">
        <w:rPr>
          <w:sz w:val="24"/>
          <w:szCs w:val="24"/>
          <w:lang w:val="tr-TR"/>
        </w:rPr>
        <w:t xml:space="preserve"> of </w:t>
      </w:r>
      <w:proofErr w:type="spellStart"/>
      <w:r w:rsidR="00DA3BF5" w:rsidRPr="00840D1B">
        <w:rPr>
          <w:sz w:val="24"/>
          <w:szCs w:val="24"/>
          <w:lang w:val="tr-TR"/>
        </w:rPr>
        <w:t>Teleseismic</w:t>
      </w:r>
      <w:proofErr w:type="spellEnd"/>
      <w:r w:rsidR="00DA3BF5" w:rsidRPr="00840D1B">
        <w:rPr>
          <w:sz w:val="24"/>
          <w:szCs w:val="24"/>
          <w:lang w:val="tr-TR"/>
        </w:rPr>
        <w:t xml:space="preserve"> Body </w:t>
      </w:r>
      <w:proofErr w:type="spellStart"/>
      <w:r w:rsidR="00DA3BF5" w:rsidRPr="00840D1B">
        <w:rPr>
          <w:sz w:val="24"/>
          <w:szCs w:val="24"/>
          <w:lang w:val="tr-TR"/>
        </w:rPr>
        <w:t>Wave</w:t>
      </w:r>
      <w:proofErr w:type="spellEnd"/>
      <w:r w:rsidR="00DA3BF5" w:rsidRPr="00840D1B">
        <w:rPr>
          <w:sz w:val="24"/>
          <w:szCs w:val="24"/>
          <w:lang w:val="tr-TR"/>
        </w:rPr>
        <w:t xml:space="preserve"> Forms on </w:t>
      </w:r>
      <w:proofErr w:type="spellStart"/>
      <w:r w:rsidR="00DA3BF5" w:rsidRPr="00840D1B">
        <w:rPr>
          <w:sz w:val="24"/>
          <w:szCs w:val="24"/>
          <w:lang w:val="tr-TR"/>
        </w:rPr>
        <w:t>Microcomputers</w:t>
      </w:r>
      <w:proofErr w:type="spellEnd"/>
      <w:r w:rsidR="00DA3BF5" w:rsidRPr="00840D1B">
        <w:rPr>
          <w:sz w:val="24"/>
          <w:szCs w:val="24"/>
          <w:lang w:val="tr-TR"/>
        </w:rPr>
        <w:t xml:space="preserve">. </w:t>
      </w:r>
      <w:proofErr w:type="spellStart"/>
      <w:r w:rsidR="00DA3BF5" w:rsidRPr="00840D1B">
        <w:rPr>
          <w:sz w:val="24"/>
          <w:szCs w:val="24"/>
          <w:lang w:val="tr-TR"/>
        </w:rPr>
        <w:t>Air</w:t>
      </w:r>
      <w:proofErr w:type="spellEnd"/>
      <w:r w:rsidR="00DA3BF5" w:rsidRPr="00840D1B">
        <w:rPr>
          <w:sz w:val="24"/>
          <w:szCs w:val="24"/>
          <w:lang w:val="tr-TR"/>
        </w:rPr>
        <w:t xml:space="preserve"> Force </w:t>
      </w:r>
      <w:proofErr w:type="spellStart"/>
      <w:r w:rsidR="00DA3BF5" w:rsidRPr="00840D1B">
        <w:rPr>
          <w:sz w:val="24"/>
          <w:szCs w:val="24"/>
          <w:lang w:val="tr-TR"/>
        </w:rPr>
        <w:t>Geophysics</w:t>
      </w:r>
      <w:proofErr w:type="spellEnd"/>
      <w:r w:rsidR="00DA3BF5" w:rsidRPr="00840D1B">
        <w:rPr>
          <w:sz w:val="24"/>
          <w:szCs w:val="24"/>
          <w:lang w:val="tr-TR"/>
        </w:rPr>
        <w:t xml:space="preserve"> </w:t>
      </w:r>
      <w:proofErr w:type="spellStart"/>
      <w:r w:rsidR="00DA3BF5" w:rsidRPr="00840D1B">
        <w:rPr>
          <w:sz w:val="24"/>
          <w:szCs w:val="24"/>
          <w:lang w:val="tr-TR"/>
        </w:rPr>
        <w:t>Laboratory</w:t>
      </w:r>
      <w:proofErr w:type="spellEnd"/>
      <w:r w:rsidR="00DA3BF5" w:rsidRPr="00840D1B">
        <w:rPr>
          <w:sz w:val="24"/>
          <w:szCs w:val="24"/>
          <w:lang w:val="tr-TR"/>
        </w:rPr>
        <w:t xml:space="preserve"> Technical Report, AFGL-TR-88-0099, </w:t>
      </w:r>
      <w:proofErr w:type="spellStart"/>
      <w:r w:rsidR="00DA3BF5" w:rsidRPr="00840D1B">
        <w:rPr>
          <w:sz w:val="24"/>
          <w:szCs w:val="24"/>
          <w:lang w:val="tr-TR"/>
        </w:rPr>
        <w:t>Hanscomb</w:t>
      </w:r>
      <w:proofErr w:type="spellEnd"/>
      <w:r w:rsidR="00DA3BF5" w:rsidRPr="00840D1B">
        <w:rPr>
          <w:sz w:val="24"/>
          <w:szCs w:val="24"/>
          <w:lang w:val="tr-TR"/>
        </w:rPr>
        <w:t xml:space="preserve"> </w:t>
      </w:r>
      <w:proofErr w:type="spellStart"/>
      <w:r w:rsidR="00DA3BF5" w:rsidRPr="00840D1B">
        <w:rPr>
          <w:sz w:val="24"/>
          <w:szCs w:val="24"/>
          <w:lang w:val="tr-TR"/>
        </w:rPr>
        <w:t>Air</w:t>
      </w:r>
      <w:proofErr w:type="spellEnd"/>
      <w:r w:rsidR="00DA3BF5" w:rsidRPr="00840D1B">
        <w:rPr>
          <w:sz w:val="24"/>
          <w:szCs w:val="24"/>
          <w:lang w:val="tr-TR"/>
        </w:rPr>
        <w:t xml:space="preserve"> Force Base, MA.</w:t>
      </w:r>
    </w:p>
    <w:p w14:paraId="10A3A25A" w14:textId="66CAFEBC" w:rsidR="00DA3BF5" w:rsidRPr="009540CE" w:rsidRDefault="00DA3BF5" w:rsidP="00840D1B">
      <w:pPr>
        <w:spacing w:line="411" w:lineRule="exact"/>
        <w:ind w:right="72"/>
        <w:jc w:val="both"/>
        <w:rPr>
          <w:b/>
          <w:sz w:val="24"/>
          <w:szCs w:val="24"/>
          <w:lang w:val="tr-TR"/>
        </w:rPr>
      </w:pPr>
      <w:r w:rsidRPr="009540CE">
        <w:rPr>
          <w:b/>
          <w:sz w:val="24"/>
          <w:szCs w:val="24"/>
          <w:lang w:val="tr-TR"/>
        </w:rPr>
        <w:t>Elektronik Yayınlar</w:t>
      </w:r>
      <w:r w:rsidR="009540CE">
        <w:rPr>
          <w:b/>
          <w:sz w:val="24"/>
          <w:szCs w:val="24"/>
          <w:lang w:val="tr-TR"/>
        </w:rPr>
        <w:t>:</w:t>
      </w:r>
    </w:p>
    <w:p w14:paraId="70980A9E" w14:textId="16FCDE14" w:rsidR="00DA3BF5" w:rsidRPr="00840D1B" w:rsidRDefault="00DA3BF5" w:rsidP="00840D1B">
      <w:pPr>
        <w:pStyle w:val="ListParagraph"/>
        <w:numPr>
          <w:ilvl w:val="0"/>
          <w:numId w:val="23"/>
        </w:numPr>
        <w:spacing w:before="1" w:line="413" w:lineRule="exact"/>
        <w:ind w:right="72"/>
        <w:jc w:val="both"/>
        <w:rPr>
          <w:sz w:val="24"/>
          <w:szCs w:val="24"/>
          <w:lang w:val="tr-TR"/>
        </w:rPr>
      </w:pPr>
      <w:proofErr w:type="spellStart"/>
      <w:r w:rsidRPr="00840D1B">
        <w:rPr>
          <w:sz w:val="24"/>
          <w:szCs w:val="24"/>
          <w:lang w:val="tr-TR"/>
        </w:rPr>
        <w:t>Svoboda</w:t>
      </w:r>
      <w:proofErr w:type="spellEnd"/>
      <w:r w:rsidRPr="00840D1B">
        <w:rPr>
          <w:sz w:val="24"/>
          <w:szCs w:val="24"/>
          <w:lang w:val="tr-TR"/>
        </w:rPr>
        <w:t>, K. P. (2004)</w:t>
      </w:r>
      <w:r w:rsidR="009540CE" w:rsidRPr="00840D1B">
        <w:rPr>
          <w:sz w:val="24"/>
          <w:szCs w:val="24"/>
          <w:lang w:val="tr-TR"/>
        </w:rPr>
        <w:t>.</w:t>
      </w:r>
      <w:r w:rsidRPr="00840D1B">
        <w:rPr>
          <w:sz w:val="24"/>
          <w:szCs w:val="24"/>
          <w:lang w:val="tr-TR"/>
        </w:rPr>
        <w:t xml:space="preserve"> </w:t>
      </w:r>
      <w:proofErr w:type="spellStart"/>
      <w:r w:rsidRPr="00840D1B">
        <w:rPr>
          <w:sz w:val="24"/>
          <w:szCs w:val="24"/>
          <w:lang w:val="tr-TR"/>
        </w:rPr>
        <w:t>Herbs</w:t>
      </w:r>
      <w:proofErr w:type="spellEnd"/>
      <w:r w:rsidRPr="00840D1B">
        <w:rPr>
          <w:sz w:val="24"/>
          <w:szCs w:val="24"/>
          <w:lang w:val="tr-TR"/>
        </w:rPr>
        <w:t xml:space="preserve">, </w:t>
      </w:r>
      <w:proofErr w:type="spellStart"/>
      <w:r w:rsidRPr="00840D1B">
        <w:rPr>
          <w:sz w:val="24"/>
          <w:szCs w:val="24"/>
          <w:lang w:val="tr-TR"/>
        </w:rPr>
        <w:t>Spices</w:t>
      </w:r>
      <w:proofErr w:type="spellEnd"/>
      <w:r w:rsidRPr="00840D1B">
        <w:rPr>
          <w:sz w:val="24"/>
          <w:szCs w:val="24"/>
          <w:lang w:val="tr-TR"/>
        </w:rPr>
        <w:t xml:space="preserve">, </w:t>
      </w:r>
      <w:proofErr w:type="spellStart"/>
      <w:r w:rsidRPr="00840D1B">
        <w:rPr>
          <w:sz w:val="24"/>
          <w:szCs w:val="24"/>
          <w:lang w:val="tr-TR"/>
        </w:rPr>
        <w:t>and</w:t>
      </w:r>
      <w:proofErr w:type="spellEnd"/>
      <w:r w:rsidRPr="00840D1B">
        <w:rPr>
          <w:sz w:val="24"/>
          <w:szCs w:val="24"/>
          <w:lang w:val="tr-TR"/>
        </w:rPr>
        <w:t xml:space="preserve"> </w:t>
      </w:r>
      <w:proofErr w:type="spellStart"/>
      <w:r w:rsidRPr="00840D1B">
        <w:rPr>
          <w:sz w:val="24"/>
          <w:szCs w:val="24"/>
          <w:lang w:val="tr-TR"/>
        </w:rPr>
        <w:t>Condiments</w:t>
      </w:r>
      <w:proofErr w:type="spellEnd"/>
      <w:r w:rsidRPr="00840D1B">
        <w:rPr>
          <w:sz w:val="24"/>
          <w:szCs w:val="24"/>
          <w:lang w:val="tr-TR"/>
        </w:rPr>
        <w:t xml:space="preserve">. Encyclopedia of </w:t>
      </w:r>
      <w:proofErr w:type="spellStart"/>
      <w:r w:rsidRPr="00840D1B">
        <w:rPr>
          <w:sz w:val="24"/>
          <w:szCs w:val="24"/>
          <w:lang w:val="tr-TR"/>
        </w:rPr>
        <w:t>Plant</w:t>
      </w:r>
      <w:proofErr w:type="spellEnd"/>
      <w:r w:rsidRPr="00840D1B">
        <w:rPr>
          <w:sz w:val="24"/>
          <w:szCs w:val="24"/>
          <w:lang w:val="tr-TR"/>
        </w:rPr>
        <w:t xml:space="preserve"> </w:t>
      </w:r>
      <w:proofErr w:type="spellStart"/>
      <w:r w:rsidRPr="00840D1B">
        <w:rPr>
          <w:sz w:val="24"/>
          <w:szCs w:val="24"/>
          <w:lang w:val="tr-TR"/>
        </w:rPr>
        <w:t>and</w:t>
      </w:r>
      <w:proofErr w:type="spellEnd"/>
      <w:r w:rsidRPr="00840D1B">
        <w:rPr>
          <w:sz w:val="24"/>
          <w:szCs w:val="24"/>
          <w:lang w:val="tr-TR"/>
        </w:rPr>
        <w:t xml:space="preserve"> </w:t>
      </w:r>
      <w:proofErr w:type="spellStart"/>
      <w:r w:rsidRPr="00840D1B">
        <w:rPr>
          <w:sz w:val="24"/>
          <w:szCs w:val="24"/>
          <w:lang w:val="tr-TR"/>
        </w:rPr>
        <w:t>Crop</w:t>
      </w:r>
      <w:proofErr w:type="spellEnd"/>
      <w:r w:rsidRPr="00840D1B">
        <w:rPr>
          <w:sz w:val="24"/>
          <w:szCs w:val="24"/>
          <w:lang w:val="tr-TR"/>
        </w:rPr>
        <w:t xml:space="preserve"> </w:t>
      </w:r>
      <w:proofErr w:type="spellStart"/>
      <w:r w:rsidRPr="00840D1B">
        <w:rPr>
          <w:sz w:val="24"/>
          <w:szCs w:val="24"/>
          <w:lang w:val="tr-TR"/>
        </w:rPr>
        <w:t>Science</w:t>
      </w:r>
      <w:proofErr w:type="spellEnd"/>
      <w:r w:rsidRPr="00840D1B">
        <w:rPr>
          <w:sz w:val="24"/>
          <w:szCs w:val="24"/>
          <w:lang w:val="tr-TR"/>
        </w:rPr>
        <w:t xml:space="preserve"> (2004) 559-563, </w:t>
      </w:r>
      <w:hyperlink r:id="rId11" w:history="1">
        <w:r w:rsidRPr="00840D1B">
          <w:rPr>
            <w:sz w:val="24"/>
            <w:szCs w:val="24"/>
            <w:lang w:val="tr-TR"/>
          </w:rPr>
          <w:t>http://www.dekker.com/sdek/abstract</w:t>
        </w:r>
      </w:hyperlink>
      <w:r w:rsidRPr="00840D1B">
        <w:rPr>
          <w:sz w:val="24"/>
          <w:szCs w:val="24"/>
          <w:lang w:val="tr-TR"/>
        </w:rPr>
        <w:t xml:space="preserve"> (17.09.2007).</w:t>
      </w:r>
    </w:p>
    <w:p w14:paraId="69594C9D" w14:textId="77777777" w:rsidR="00840D1B" w:rsidRPr="00840D1B" w:rsidRDefault="00DA3BF5" w:rsidP="00840D1B">
      <w:pPr>
        <w:pStyle w:val="ListParagraph"/>
        <w:numPr>
          <w:ilvl w:val="0"/>
          <w:numId w:val="23"/>
        </w:numPr>
        <w:spacing w:before="4" w:line="413" w:lineRule="exact"/>
        <w:ind w:right="72"/>
        <w:jc w:val="both"/>
        <w:rPr>
          <w:sz w:val="24"/>
          <w:szCs w:val="24"/>
          <w:lang w:val="tr-TR"/>
        </w:rPr>
      </w:pPr>
      <w:r w:rsidRPr="00840D1B">
        <w:rPr>
          <w:sz w:val="24"/>
          <w:szCs w:val="24"/>
          <w:lang w:val="tr-TR"/>
        </w:rPr>
        <w:t xml:space="preserve">T.C. Ölçme, Seçme ve Yerleştirme Merkezi, Aday İşlemleri Sistemi, </w:t>
      </w:r>
      <w:hyperlink r:id="rId12" w:history="1">
        <w:r w:rsidRPr="00840D1B">
          <w:rPr>
            <w:sz w:val="24"/>
            <w:szCs w:val="24"/>
            <w:lang w:val="tr-TR"/>
          </w:rPr>
          <w:t>http://ais.osym.gov.tr/,</w:t>
        </w:r>
      </w:hyperlink>
      <w:r w:rsidRPr="00840D1B">
        <w:rPr>
          <w:sz w:val="24"/>
          <w:szCs w:val="24"/>
          <w:lang w:val="tr-TR"/>
        </w:rPr>
        <w:t xml:space="preserve"> 07 Mart 2012.</w:t>
      </w:r>
    </w:p>
    <w:p w14:paraId="053180C5" w14:textId="2A06FE5F" w:rsidR="00DA3BF5" w:rsidRPr="00840D1B" w:rsidRDefault="00DA3BF5" w:rsidP="009540CE">
      <w:pPr>
        <w:spacing w:before="4" w:line="413" w:lineRule="exact"/>
        <w:ind w:right="72"/>
        <w:jc w:val="both"/>
        <w:rPr>
          <w:sz w:val="24"/>
          <w:szCs w:val="24"/>
          <w:lang w:val="tr-TR"/>
        </w:rPr>
      </w:pPr>
      <w:r w:rsidRPr="009540CE">
        <w:rPr>
          <w:b/>
          <w:sz w:val="24"/>
          <w:szCs w:val="24"/>
          <w:lang w:val="tr-TR"/>
        </w:rPr>
        <w:t>Kişisel Görüşmeler</w:t>
      </w:r>
      <w:r w:rsidR="009540CE" w:rsidRPr="009540CE">
        <w:rPr>
          <w:b/>
          <w:sz w:val="24"/>
          <w:szCs w:val="24"/>
          <w:lang w:val="tr-TR"/>
        </w:rPr>
        <w:t>:</w:t>
      </w:r>
    </w:p>
    <w:p w14:paraId="0CA033F8" w14:textId="7B70EE9E" w:rsidR="00DA3BF5" w:rsidRPr="00840D1B" w:rsidRDefault="00DA3BF5" w:rsidP="00840D1B">
      <w:pPr>
        <w:pStyle w:val="ListParagraph"/>
        <w:numPr>
          <w:ilvl w:val="0"/>
          <w:numId w:val="24"/>
        </w:numPr>
        <w:spacing w:before="4" w:line="413" w:lineRule="exact"/>
        <w:ind w:right="72"/>
        <w:jc w:val="both"/>
        <w:rPr>
          <w:sz w:val="24"/>
          <w:szCs w:val="24"/>
          <w:lang w:val="tr-TR"/>
        </w:rPr>
      </w:pPr>
      <w:r w:rsidRPr="00840D1B">
        <w:rPr>
          <w:sz w:val="24"/>
          <w:szCs w:val="24"/>
          <w:lang w:val="tr-TR"/>
        </w:rPr>
        <w:t>Özçelik, N. (2001)</w:t>
      </w:r>
      <w:r w:rsidR="00840D1B" w:rsidRPr="00840D1B">
        <w:rPr>
          <w:sz w:val="24"/>
          <w:szCs w:val="24"/>
          <w:lang w:val="tr-TR"/>
        </w:rPr>
        <w:t>.</w:t>
      </w:r>
      <w:r w:rsidRPr="00840D1B">
        <w:rPr>
          <w:sz w:val="24"/>
          <w:szCs w:val="24"/>
          <w:lang w:val="tr-TR"/>
        </w:rPr>
        <w:t xml:space="preserve"> Kişisel Görüşme. Çanakkale Seramik </w:t>
      </w:r>
      <w:proofErr w:type="spellStart"/>
      <w:r w:rsidRPr="00840D1B">
        <w:rPr>
          <w:sz w:val="24"/>
          <w:szCs w:val="24"/>
          <w:lang w:val="tr-TR"/>
        </w:rPr>
        <w:t>Fbr</w:t>
      </w:r>
      <w:proofErr w:type="spellEnd"/>
      <w:r w:rsidRPr="00840D1B">
        <w:rPr>
          <w:sz w:val="24"/>
          <w:szCs w:val="24"/>
          <w:lang w:val="tr-TR"/>
        </w:rPr>
        <w:t>. A.Ş</w:t>
      </w:r>
    </w:p>
    <w:p w14:paraId="24B7B797" w14:textId="77777777" w:rsidR="00840D1B" w:rsidRDefault="00840D1B" w:rsidP="00840D1B">
      <w:pPr>
        <w:spacing w:before="4" w:line="413" w:lineRule="exact"/>
        <w:ind w:right="72"/>
        <w:jc w:val="both"/>
        <w:rPr>
          <w:sz w:val="24"/>
          <w:szCs w:val="24"/>
          <w:lang w:val="tr-TR"/>
        </w:rPr>
      </w:pPr>
    </w:p>
    <w:p w14:paraId="102610AE" w14:textId="40262DD4" w:rsidR="00A67E91" w:rsidRDefault="00636028" w:rsidP="009540CE">
      <w:pPr>
        <w:tabs>
          <w:tab w:val="left" w:pos="4111"/>
        </w:tabs>
        <w:ind w:right="5885"/>
        <w:jc w:val="both"/>
        <w:rPr>
          <w:sz w:val="24"/>
          <w:szCs w:val="24"/>
        </w:rPr>
      </w:pPr>
      <w:r>
        <w:rPr>
          <w:b/>
          <w:sz w:val="24"/>
          <w:szCs w:val="24"/>
        </w:rPr>
        <w:t xml:space="preserve">4.5.  </w:t>
      </w:r>
      <w:r>
        <w:rPr>
          <w:b/>
          <w:spacing w:val="28"/>
          <w:sz w:val="24"/>
          <w:szCs w:val="24"/>
        </w:rPr>
        <w:t xml:space="preserve"> </w:t>
      </w:r>
      <w:proofErr w:type="spellStart"/>
      <w:r>
        <w:rPr>
          <w:b/>
          <w:sz w:val="24"/>
          <w:szCs w:val="24"/>
        </w:rPr>
        <w:t>Ekler</w:t>
      </w:r>
      <w:proofErr w:type="spellEnd"/>
      <w:r w:rsidR="00253859">
        <w:rPr>
          <w:b/>
          <w:sz w:val="24"/>
          <w:szCs w:val="24"/>
        </w:rPr>
        <w:t xml:space="preserve"> (Appendices)</w:t>
      </w:r>
    </w:p>
    <w:p w14:paraId="1F5A8CCC" w14:textId="77777777" w:rsidR="00A67E91" w:rsidRDefault="00A67E91">
      <w:pPr>
        <w:spacing w:before="6" w:line="120" w:lineRule="exact"/>
        <w:rPr>
          <w:sz w:val="13"/>
          <w:szCs w:val="13"/>
        </w:rPr>
      </w:pPr>
    </w:p>
    <w:p w14:paraId="6FD840AE" w14:textId="5B2015FF" w:rsidR="00A67E91" w:rsidRDefault="00636028" w:rsidP="009540CE">
      <w:pPr>
        <w:spacing w:line="360" w:lineRule="auto"/>
        <w:ind w:right="72"/>
        <w:jc w:val="both"/>
        <w:rPr>
          <w:sz w:val="24"/>
          <w:szCs w:val="24"/>
        </w:rPr>
      </w:pPr>
      <w:r>
        <w:rPr>
          <w:sz w:val="24"/>
          <w:szCs w:val="24"/>
        </w:rPr>
        <w:t>Ana</w:t>
      </w:r>
      <w:r>
        <w:rPr>
          <w:spacing w:val="2"/>
          <w:sz w:val="24"/>
          <w:szCs w:val="24"/>
        </w:rPr>
        <w:t xml:space="preserve"> </w:t>
      </w:r>
      <w:proofErr w:type="spellStart"/>
      <w:r>
        <w:rPr>
          <w:sz w:val="24"/>
          <w:szCs w:val="24"/>
        </w:rPr>
        <w:t>bölüm</w:t>
      </w:r>
      <w:proofErr w:type="spellEnd"/>
      <w:r>
        <w:rPr>
          <w:sz w:val="24"/>
          <w:szCs w:val="24"/>
        </w:rPr>
        <w:t xml:space="preserve"> </w:t>
      </w:r>
      <w:proofErr w:type="spellStart"/>
      <w:r>
        <w:rPr>
          <w:sz w:val="24"/>
          <w:szCs w:val="24"/>
        </w:rPr>
        <w:t>içerisin</w:t>
      </w:r>
      <w:r>
        <w:rPr>
          <w:spacing w:val="-1"/>
          <w:sz w:val="24"/>
          <w:szCs w:val="24"/>
        </w:rPr>
        <w:t>d</w:t>
      </w:r>
      <w:r>
        <w:rPr>
          <w:sz w:val="24"/>
          <w:szCs w:val="24"/>
        </w:rPr>
        <w:t>e</w:t>
      </w:r>
      <w:proofErr w:type="spellEnd"/>
      <w:r>
        <w:rPr>
          <w:spacing w:val="2"/>
          <w:sz w:val="24"/>
          <w:szCs w:val="24"/>
        </w:rPr>
        <w:t xml:space="preserve"> </w:t>
      </w:r>
      <w:proofErr w:type="spellStart"/>
      <w:r>
        <w:rPr>
          <w:spacing w:val="-1"/>
          <w:sz w:val="24"/>
          <w:szCs w:val="24"/>
        </w:rPr>
        <w:t>y</w:t>
      </w:r>
      <w:r>
        <w:rPr>
          <w:sz w:val="24"/>
          <w:szCs w:val="24"/>
        </w:rPr>
        <w:t>er</w:t>
      </w:r>
      <w:proofErr w:type="spellEnd"/>
      <w:r>
        <w:rPr>
          <w:spacing w:val="2"/>
          <w:sz w:val="24"/>
          <w:szCs w:val="24"/>
        </w:rPr>
        <w:t xml:space="preserve"> </w:t>
      </w:r>
      <w:proofErr w:type="spellStart"/>
      <w:r>
        <w:rPr>
          <w:sz w:val="24"/>
          <w:szCs w:val="24"/>
        </w:rPr>
        <w:t>al</w:t>
      </w:r>
      <w:r>
        <w:rPr>
          <w:spacing w:val="-2"/>
          <w:sz w:val="24"/>
          <w:szCs w:val="24"/>
        </w:rPr>
        <w:t>m</w:t>
      </w:r>
      <w:r>
        <w:rPr>
          <w:sz w:val="24"/>
          <w:szCs w:val="24"/>
        </w:rPr>
        <w:t>ala</w:t>
      </w:r>
      <w:r>
        <w:rPr>
          <w:spacing w:val="-2"/>
          <w:sz w:val="24"/>
          <w:szCs w:val="24"/>
        </w:rPr>
        <w:t>r</w:t>
      </w:r>
      <w:r>
        <w:rPr>
          <w:sz w:val="24"/>
          <w:szCs w:val="24"/>
        </w:rPr>
        <w:t>ı</w:t>
      </w:r>
      <w:proofErr w:type="spellEnd"/>
      <w:r>
        <w:rPr>
          <w:spacing w:val="2"/>
          <w:sz w:val="24"/>
          <w:szCs w:val="24"/>
        </w:rPr>
        <w:t xml:space="preserve"> </w:t>
      </w:r>
      <w:proofErr w:type="spellStart"/>
      <w:r>
        <w:rPr>
          <w:sz w:val="24"/>
          <w:szCs w:val="24"/>
        </w:rPr>
        <w:t>halinde</w:t>
      </w:r>
      <w:proofErr w:type="spellEnd"/>
      <w:r>
        <w:rPr>
          <w:spacing w:val="2"/>
          <w:sz w:val="24"/>
          <w:szCs w:val="24"/>
        </w:rPr>
        <w:t xml:space="preserve"> </w:t>
      </w:r>
      <w:proofErr w:type="spellStart"/>
      <w:r>
        <w:rPr>
          <w:sz w:val="24"/>
          <w:szCs w:val="24"/>
        </w:rPr>
        <w:t>konuyu</w:t>
      </w:r>
      <w:proofErr w:type="spellEnd"/>
      <w:r>
        <w:rPr>
          <w:spacing w:val="1"/>
          <w:sz w:val="24"/>
          <w:szCs w:val="24"/>
        </w:rPr>
        <w:t xml:space="preserve"> </w:t>
      </w:r>
      <w:proofErr w:type="spellStart"/>
      <w:r>
        <w:rPr>
          <w:sz w:val="24"/>
          <w:szCs w:val="24"/>
        </w:rPr>
        <w:t>dağ</w:t>
      </w:r>
      <w:r>
        <w:rPr>
          <w:spacing w:val="1"/>
          <w:sz w:val="24"/>
          <w:szCs w:val="24"/>
        </w:rPr>
        <w:t>ı</w:t>
      </w:r>
      <w:r>
        <w:rPr>
          <w:spacing w:val="-1"/>
          <w:sz w:val="24"/>
          <w:szCs w:val="24"/>
        </w:rPr>
        <w:t>t</w:t>
      </w:r>
      <w:r>
        <w:rPr>
          <w:spacing w:val="1"/>
          <w:sz w:val="24"/>
          <w:szCs w:val="24"/>
        </w:rPr>
        <w:t>ı</w:t>
      </w:r>
      <w:r>
        <w:rPr>
          <w:sz w:val="24"/>
          <w:szCs w:val="24"/>
        </w:rPr>
        <w:t>cı</w:t>
      </w:r>
      <w:proofErr w:type="spellEnd"/>
      <w:r>
        <w:rPr>
          <w:spacing w:val="1"/>
          <w:sz w:val="24"/>
          <w:szCs w:val="24"/>
        </w:rPr>
        <w:t xml:space="preserve"> </w:t>
      </w:r>
      <w:proofErr w:type="spellStart"/>
      <w:r>
        <w:rPr>
          <w:sz w:val="24"/>
          <w:szCs w:val="24"/>
        </w:rPr>
        <w:t>ve</w:t>
      </w:r>
      <w:proofErr w:type="spellEnd"/>
      <w:r>
        <w:rPr>
          <w:spacing w:val="2"/>
          <w:sz w:val="24"/>
          <w:szCs w:val="24"/>
        </w:rPr>
        <w:t xml:space="preserve"> </w:t>
      </w:r>
      <w:proofErr w:type="spellStart"/>
      <w:r>
        <w:rPr>
          <w:sz w:val="24"/>
          <w:szCs w:val="24"/>
        </w:rPr>
        <w:t>süreklil</w:t>
      </w:r>
      <w:r>
        <w:rPr>
          <w:spacing w:val="-1"/>
          <w:sz w:val="24"/>
          <w:szCs w:val="24"/>
        </w:rPr>
        <w:t>i</w:t>
      </w:r>
      <w:r>
        <w:rPr>
          <w:sz w:val="24"/>
          <w:szCs w:val="24"/>
        </w:rPr>
        <w:t>ği</w:t>
      </w:r>
      <w:proofErr w:type="spellEnd"/>
      <w:r>
        <w:rPr>
          <w:spacing w:val="2"/>
          <w:sz w:val="24"/>
          <w:szCs w:val="24"/>
        </w:rPr>
        <w:t xml:space="preserve"> </w:t>
      </w:r>
      <w:proofErr w:type="spellStart"/>
      <w:r>
        <w:rPr>
          <w:sz w:val="24"/>
          <w:szCs w:val="24"/>
        </w:rPr>
        <w:t>engelleyici</w:t>
      </w:r>
      <w:proofErr w:type="spellEnd"/>
      <w:r>
        <w:rPr>
          <w:sz w:val="24"/>
          <w:szCs w:val="24"/>
        </w:rPr>
        <w:t xml:space="preserve"> </w:t>
      </w:r>
      <w:proofErr w:type="spellStart"/>
      <w:r>
        <w:rPr>
          <w:sz w:val="24"/>
          <w:szCs w:val="24"/>
        </w:rPr>
        <w:t>nitelikteki</w:t>
      </w:r>
      <w:proofErr w:type="spellEnd"/>
      <w:r>
        <w:rPr>
          <w:sz w:val="24"/>
          <w:szCs w:val="24"/>
        </w:rPr>
        <w:t xml:space="preserve">, dip not </w:t>
      </w:r>
      <w:proofErr w:type="spellStart"/>
      <w:r>
        <w:rPr>
          <w:spacing w:val="-1"/>
          <w:sz w:val="24"/>
          <w:szCs w:val="24"/>
        </w:rPr>
        <w:t>o</w:t>
      </w:r>
      <w:r>
        <w:rPr>
          <w:spacing w:val="1"/>
          <w:sz w:val="24"/>
          <w:szCs w:val="24"/>
        </w:rPr>
        <w:t>l</w:t>
      </w:r>
      <w:r>
        <w:rPr>
          <w:sz w:val="24"/>
          <w:szCs w:val="24"/>
        </w:rPr>
        <w:t>arak</w:t>
      </w:r>
      <w:proofErr w:type="spellEnd"/>
      <w:r>
        <w:rPr>
          <w:sz w:val="24"/>
          <w:szCs w:val="24"/>
        </w:rPr>
        <w:t xml:space="preserve"> </w:t>
      </w:r>
      <w:proofErr w:type="spellStart"/>
      <w:r>
        <w:rPr>
          <w:sz w:val="24"/>
          <w:szCs w:val="24"/>
        </w:rPr>
        <w:t>verilemeyecek</w:t>
      </w:r>
      <w:proofErr w:type="spellEnd"/>
      <w:r>
        <w:rPr>
          <w:spacing w:val="1"/>
          <w:sz w:val="24"/>
          <w:szCs w:val="24"/>
        </w:rPr>
        <w:t xml:space="preserve"> </w:t>
      </w:r>
      <w:proofErr w:type="spellStart"/>
      <w:r>
        <w:rPr>
          <w:sz w:val="24"/>
          <w:szCs w:val="24"/>
        </w:rPr>
        <w:t>ka</w:t>
      </w:r>
      <w:r>
        <w:rPr>
          <w:spacing w:val="-1"/>
          <w:sz w:val="24"/>
          <w:szCs w:val="24"/>
        </w:rPr>
        <w:t>d</w:t>
      </w:r>
      <w:r>
        <w:rPr>
          <w:sz w:val="24"/>
          <w:szCs w:val="24"/>
        </w:rPr>
        <w:t>ar</w:t>
      </w:r>
      <w:proofErr w:type="spellEnd"/>
      <w:r>
        <w:rPr>
          <w:sz w:val="24"/>
          <w:szCs w:val="24"/>
        </w:rPr>
        <w:t xml:space="preserve"> </w:t>
      </w:r>
      <w:proofErr w:type="spellStart"/>
      <w:r>
        <w:rPr>
          <w:sz w:val="24"/>
          <w:szCs w:val="24"/>
        </w:rPr>
        <w:t>uzun</w:t>
      </w:r>
      <w:proofErr w:type="spellEnd"/>
      <w:r>
        <w:rPr>
          <w:sz w:val="24"/>
          <w:szCs w:val="24"/>
        </w:rPr>
        <w:t xml:space="preserve"> </w:t>
      </w:r>
      <w:proofErr w:type="spellStart"/>
      <w:r>
        <w:rPr>
          <w:spacing w:val="-1"/>
          <w:sz w:val="24"/>
          <w:szCs w:val="24"/>
        </w:rPr>
        <w:t>ol</w:t>
      </w:r>
      <w:r>
        <w:rPr>
          <w:sz w:val="24"/>
          <w:szCs w:val="24"/>
        </w:rPr>
        <w:t>an</w:t>
      </w:r>
      <w:proofErr w:type="spellEnd"/>
      <w:r>
        <w:rPr>
          <w:sz w:val="24"/>
          <w:szCs w:val="24"/>
        </w:rPr>
        <w:t xml:space="preserve"> </w:t>
      </w:r>
      <w:proofErr w:type="spellStart"/>
      <w:r>
        <w:rPr>
          <w:sz w:val="24"/>
          <w:szCs w:val="24"/>
        </w:rPr>
        <w:t>ve</w:t>
      </w:r>
      <w:proofErr w:type="spellEnd"/>
      <w:r>
        <w:rPr>
          <w:sz w:val="24"/>
          <w:szCs w:val="24"/>
        </w:rPr>
        <w:t xml:space="preserve"> </w:t>
      </w:r>
      <w:proofErr w:type="spellStart"/>
      <w:r>
        <w:rPr>
          <w:sz w:val="24"/>
          <w:szCs w:val="24"/>
        </w:rPr>
        <w:t>ko</w:t>
      </w:r>
      <w:r>
        <w:rPr>
          <w:spacing w:val="-1"/>
          <w:sz w:val="24"/>
          <w:szCs w:val="24"/>
        </w:rPr>
        <w:t>n</w:t>
      </w:r>
      <w:r>
        <w:rPr>
          <w:sz w:val="24"/>
          <w:szCs w:val="24"/>
        </w:rPr>
        <w:t>unun</w:t>
      </w:r>
      <w:proofErr w:type="spellEnd"/>
      <w:r>
        <w:rPr>
          <w:sz w:val="24"/>
          <w:szCs w:val="24"/>
        </w:rPr>
        <w:t xml:space="preserve"> </w:t>
      </w:r>
      <w:proofErr w:type="spellStart"/>
      <w:r>
        <w:rPr>
          <w:sz w:val="24"/>
          <w:szCs w:val="24"/>
        </w:rPr>
        <w:t>daha</w:t>
      </w:r>
      <w:proofErr w:type="spellEnd"/>
      <w:r>
        <w:rPr>
          <w:spacing w:val="1"/>
          <w:sz w:val="24"/>
          <w:szCs w:val="24"/>
        </w:rPr>
        <w:t xml:space="preserve"> </w:t>
      </w:r>
      <w:proofErr w:type="spellStart"/>
      <w:r>
        <w:rPr>
          <w:sz w:val="24"/>
          <w:szCs w:val="24"/>
        </w:rPr>
        <w:t>iyi</w:t>
      </w:r>
      <w:proofErr w:type="spellEnd"/>
      <w:r>
        <w:rPr>
          <w:sz w:val="24"/>
          <w:szCs w:val="24"/>
        </w:rPr>
        <w:t xml:space="preserve"> </w:t>
      </w:r>
      <w:proofErr w:type="spellStart"/>
      <w:r>
        <w:rPr>
          <w:sz w:val="24"/>
          <w:szCs w:val="24"/>
        </w:rPr>
        <w:t>anla</w:t>
      </w:r>
      <w:r>
        <w:rPr>
          <w:spacing w:val="-1"/>
          <w:sz w:val="24"/>
          <w:szCs w:val="24"/>
        </w:rPr>
        <w:t>ş</w:t>
      </w:r>
      <w:r>
        <w:rPr>
          <w:spacing w:val="1"/>
          <w:sz w:val="24"/>
          <w:szCs w:val="24"/>
        </w:rPr>
        <w:t>ı</w:t>
      </w:r>
      <w:r>
        <w:rPr>
          <w:sz w:val="24"/>
          <w:szCs w:val="24"/>
        </w:rPr>
        <w:t>l</w:t>
      </w:r>
      <w:r>
        <w:rPr>
          <w:spacing w:val="-2"/>
          <w:sz w:val="24"/>
          <w:szCs w:val="24"/>
        </w:rPr>
        <w:t>m</w:t>
      </w:r>
      <w:r>
        <w:rPr>
          <w:sz w:val="24"/>
          <w:szCs w:val="24"/>
        </w:rPr>
        <w:t>as</w:t>
      </w:r>
      <w:r>
        <w:rPr>
          <w:spacing w:val="1"/>
          <w:sz w:val="24"/>
          <w:szCs w:val="24"/>
        </w:rPr>
        <w:t>ı</w:t>
      </w:r>
      <w:r>
        <w:rPr>
          <w:sz w:val="24"/>
          <w:szCs w:val="24"/>
        </w:rPr>
        <w:t>na</w:t>
      </w:r>
      <w:proofErr w:type="spellEnd"/>
      <w:r>
        <w:rPr>
          <w:sz w:val="24"/>
          <w:szCs w:val="24"/>
        </w:rPr>
        <w:t xml:space="preserve"> </w:t>
      </w:r>
      <w:proofErr w:type="spellStart"/>
      <w:r>
        <w:rPr>
          <w:sz w:val="24"/>
          <w:szCs w:val="24"/>
        </w:rPr>
        <w:t>katkı</w:t>
      </w:r>
      <w:proofErr w:type="spellEnd"/>
      <w:r>
        <w:rPr>
          <w:sz w:val="24"/>
          <w:szCs w:val="24"/>
        </w:rPr>
        <w:t xml:space="preserve"> </w:t>
      </w:r>
      <w:proofErr w:type="spellStart"/>
      <w:r>
        <w:rPr>
          <w:sz w:val="24"/>
          <w:szCs w:val="24"/>
        </w:rPr>
        <w:t>sağlayacak</w:t>
      </w:r>
      <w:proofErr w:type="spellEnd"/>
      <w:r>
        <w:rPr>
          <w:sz w:val="24"/>
          <w:szCs w:val="24"/>
        </w:rPr>
        <w:t xml:space="preserve"> </w:t>
      </w:r>
      <w:proofErr w:type="spellStart"/>
      <w:r>
        <w:rPr>
          <w:sz w:val="24"/>
          <w:szCs w:val="24"/>
        </w:rPr>
        <w:t>aç</w:t>
      </w:r>
      <w:r>
        <w:rPr>
          <w:spacing w:val="1"/>
          <w:sz w:val="24"/>
          <w:szCs w:val="24"/>
        </w:rPr>
        <w:t>ı</w:t>
      </w:r>
      <w:r>
        <w:rPr>
          <w:spacing w:val="-1"/>
          <w:sz w:val="24"/>
          <w:szCs w:val="24"/>
        </w:rPr>
        <w:t>kl</w:t>
      </w:r>
      <w:r>
        <w:rPr>
          <w:sz w:val="24"/>
          <w:szCs w:val="24"/>
        </w:rPr>
        <w:t>a</w:t>
      </w:r>
      <w:r>
        <w:rPr>
          <w:spacing w:val="-2"/>
          <w:sz w:val="24"/>
          <w:szCs w:val="24"/>
        </w:rPr>
        <w:t>m</w:t>
      </w:r>
      <w:r>
        <w:rPr>
          <w:sz w:val="24"/>
          <w:szCs w:val="24"/>
        </w:rPr>
        <w:t>alar</w:t>
      </w:r>
      <w:proofErr w:type="spellEnd"/>
      <w:r>
        <w:rPr>
          <w:sz w:val="24"/>
          <w:szCs w:val="24"/>
        </w:rPr>
        <w:t xml:space="preserve"> </w:t>
      </w:r>
      <w:proofErr w:type="spellStart"/>
      <w:r>
        <w:rPr>
          <w:sz w:val="24"/>
          <w:szCs w:val="24"/>
        </w:rPr>
        <w:t>bu</w:t>
      </w:r>
      <w:proofErr w:type="spellEnd"/>
      <w:r>
        <w:rPr>
          <w:sz w:val="24"/>
          <w:szCs w:val="24"/>
        </w:rPr>
        <w:t xml:space="preserve"> </w:t>
      </w:r>
      <w:proofErr w:type="spellStart"/>
      <w:r>
        <w:rPr>
          <w:sz w:val="24"/>
          <w:szCs w:val="24"/>
        </w:rPr>
        <w:t>bölü</w:t>
      </w:r>
      <w:r>
        <w:rPr>
          <w:spacing w:val="-2"/>
          <w:sz w:val="24"/>
          <w:szCs w:val="24"/>
        </w:rPr>
        <w:t>m</w:t>
      </w:r>
      <w:r>
        <w:rPr>
          <w:sz w:val="24"/>
          <w:szCs w:val="24"/>
        </w:rPr>
        <w:t>de</w:t>
      </w:r>
      <w:proofErr w:type="spellEnd"/>
      <w:r>
        <w:rPr>
          <w:sz w:val="24"/>
          <w:szCs w:val="24"/>
        </w:rPr>
        <w:t xml:space="preserve"> </w:t>
      </w:r>
      <w:proofErr w:type="spellStart"/>
      <w:r>
        <w:rPr>
          <w:sz w:val="24"/>
          <w:szCs w:val="24"/>
        </w:rPr>
        <w:t>verilir</w:t>
      </w:r>
      <w:proofErr w:type="spellEnd"/>
      <w:r>
        <w:rPr>
          <w:sz w:val="24"/>
          <w:szCs w:val="24"/>
        </w:rPr>
        <w:t xml:space="preserve">. </w:t>
      </w:r>
      <w:r w:rsidR="00C40860">
        <w:rPr>
          <w:sz w:val="24"/>
          <w:szCs w:val="24"/>
        </w:rPr>
        <w:t>APPENDICES</w:t>
      </w:r>
      <w:r>
        <w:rPr>
          <w:sz w:val="24"/>
          <w:szCs w:val="24"/>
        </w:rPr>
        <w:t xml:space="preserve"> </w:t>
      </w:r>
      <w:proofErr w:type="spellStart"/>
      <w:r>
        <w:rPr>
          <w:sz w:val="24"/>
          <w:szCs w:val="24"/>
        </w:rPr>
        <w:t>yaz</w:t>
      </w:r>
      <w:r>
        <w:rPr>
          <w:spacing w:val="1"/>
          <w:sz w:val="24"/>
          <w:szCs w:val="24"/>
        </w:rPr>
        <w:t>ıl</w:t>
      </w:r>
      <w:r>
        <w:rPr>
          <w:sz w:val="24"/>
          <w:szCs w:val="24"/>
        </w:rPr>
        <w:t>ı</w:t>
      </w:r>
      <w:proofErr w:type="spellEnd"/>
      <w:r>
        <w:rPr>
          <w:sz w:val="24"/>
          <w:szCs w:val="24"/>
        </w:rPr>
        <w:t xml:space="preserve"> </w:t>
      </w:r>
      <w:proofErr w:type="spellStart"/>
      <w:r>
        <w:rPr>
          <w:sz w:val="24"/>
          <w:szCs w:val="24"/>
        </w:rPr>
        <w:t>tek</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sayfa</w:t>
      </w:r>
      <w:proofErr w:type="spellEnd"/>
      <w:r>
        <w:rPr>
          <w:spacing w:val="1"/>
          <w:sz w:val="24"/>
          <w:szCs w:val="24"/>
        </w:rPr>
        <w:t xml:space="preserve"> </w:t>
      </w:r>
      <w:proofErr w:type="spellStart"/>
      <w:r>
        <w:rPr>
          <w:sz w:val="24"/>
          <w:szCs w:val="24"/>
        </w:rPr>
        <w:t>ile</w:t>
      </w:r>
      <w:proofErr w:type="spellEnd"/>
      <w:r>
        <w:rPr>
          <w:spacing w:val="1"/>
          <w:sz w:val="24"/>
          <w:szCs w:val="24"/>
        </w:rPr>
        <w:t xml:space="preserve"> </w:t>
      </w:r>
      <w:proofErr w:type="spellStart"/>
      <w:r w:rsidR="000E018B">
        <w:rPr>
          <w:sz w:val="24"/>
          <w:szCs w:val="24"/>
        </w:rPr>
        <w:t>raporu</w:t>
      </w:r>
      <w:proofErr w:type="spellEnd"/>
      <w:r>
        <w:rPr>
          <w:spacing w:val="1"/>
          <w:sz w:val="24"/>
          <w:szCs w:val="24"/>
        </w:rPr>
        <w:t xml:space="preserve"> </w:t>
      </w:r>
      <w:proofErr w:type="spellStart"/>
      <w:r>
        <w:rPr>
          <w:sz w:val="24"/>
          <w:szCs w:val="24"/>
        </w:rPr>
        <w:t>diğ</w:t>
      </w:r>
      <w:r>
        <w:rPr>
          <w:spacing w:val="-1"/>
          <w:sz w:val="24"/>
          <w:szCs w:val="24"/>
        </w:rPr>
        <w:t>e</w:t>
      </w:r>
      <w:r>
        <w:rPr>
          <w:sz w:val="24"/>
          <w:szCs w:val="24"/>
        </w:rPr>
        <w:t>r</w:t>
      </w:r>
      <w:proofErr w:type="spellEnd"/>
      <w:r>
        <w:rPr>
          <w:spacing w:val="1"/>
          <w:sz w:val="24"/>
          <w:szCs w:val="24"/>
        </w:rPr>
        <w:t xml:space="preserve"> </w:t>
      </w:r>
      <w:proofErr w:type="spellStart"/>
      <w:r>
        <w:rPr>
          <w:spacing w:val="-1"/>
          <w:sz w:val="24"/>
          <w:szCs w:val="24"/>
        </w:rPr>
        <w:t>k</w:t>
      </w:r>
      <w:r>
        <w:rPr>
          <w:spacing w:val="1"/>
          <w:sz w:val="24"/>
          <w:szCs w:val="24"/>
        </w:rPr>
        <w:t>ı</w:t>
      </w:r>
      <w:r>
        <w:rPr>
          <w:sz w:val="24"/>
          <w:szCs w:val="24"/>
        </w:rPr>
        <w:t>s</w:t>
      </w:r>
      <w:r>
        <w:rPr>
          <w:spacing w:val="-1"/>
          <w:sz w:val="24"/>
          <w:szCs w:val="24"/>
        </w:rPr>
        <w:t>ı</w:t>
      </w:r>
      <w:r>
        <w:rPr>
          <w:spacing w:val="-2"/>
          <w:sz w:val="24"/>
          <w:szCs w:val="24"/>
        </w:rPr>
        <w:t>m</w:t>
      </w:r>
      <w:r>
        <w:rPr>
          <w:spacing w:val="1"/>
          <w:sz w:val="24"/>
          <w:szCs w:val="24"/>
        </w:rPr>
        <w:t>l</w:t>
      </w:r>
      <w:r>
        <w:rPr>
          <w:sz w:val="24"/>
          <w:szCs w:val="24"/>
        </w:rPr>
        <w:t>ar</w:t>
      </w:r>
      <w:r>
        <w:rPr>
          <w:spacing w:val="1"/>
          <w:sz w:val="24"/>
          <w:szCs w:val="24"/>
        </w:rPr>
        <w:t>ı</w:t>
      </w:r>
      <w:r>
        <w:rPr>
          <w:sz w:val="24"/>
          <w:szCs w:val="24"/>
        </w:rPr>
        <w:t>ndan</w:t>
      </w:r>
      <w:proofErr w:type="spellEnd"/>
      <w:r>
        <w:rPr>
          <w:spacing w:val="1"/>
          <w:sz w:val="24"/>
          <w:szCs w:val="24"/>
        </w:rPr>
        <w:t xml:space="preserve"> </w:t>
      </w:r>
      <w:proofErr w:type="spellStart"/>
      <w:r>
        <w:rPr>
          <w:sz w:val="24"/>
          <w:szCs w:val="24"/>
        </w:rPr>
        <w:t>ayr</w:t>
      </w:r>
      <w:r>
        <w:rPr>
          <w:spacing w:val="1"/>
          <w:sz w:val="24"/>
          <w:szCs w:val="24"/>
        </w:rPr>
        <w:t>ı</w:t>
      </w:r>
      <w:r>
        <w:rPr>
          <w:spacing w:val="-1"/>
          <w:sz w:val="24"/>
          <w:szCs w:val="24"/>
        </w:rPr>
        <w:t>l</w:t>
      </w:r>
      <w:r>
        <w:rPr>
          <w:spacing w:val="1"/>
          <w:sz w:val="24"/>
          <w:szCs w:val="24"/>
        </w:rPr>
        <w:t>ı</w:t>
      </w:r>
      <w:r>
        <w:rPr>
          <w:sz w:val="24"/>
          <w:szCs w:val="24"/>
        </w:rPr>
        <w:t>r</w:t>
      </w:r>
      <w:proofErr w:type="spellEnd"/>
      <w:r>
        <w:rPr>
          <w:sz w:val="24"/>
          <w:szCs w:val="24"/>
        </w:rPr>
        <w:t xml:space="preserve">. </w:t>
      </w:r>
      <w:proofErr w:type="spellStart"/>
      <w:r>
        <w:rPr>
          <w:sz w:val="24"/>
          <w:szCs w:val="24"/>
        </w:rPr>
        <w:t>Ekler</w:t>
      </w:r>
      <w:proofErr w:type="spellEnd"/>
      <w:r>
        <w:rPr>
          <w:sz w:val="24"/>
          <w:szCs w:val="24"/>
        </w:rPr>
        <w:t xml:space="preserve"> </w:t>
      </w:r>
      <w:proofErr w:type="spellStart"/>
      <w:r>
        <w:rPr>
          <w:sz w:val="24"/>
          <w:szCs w:val="24"/>
        </w:rPr>
        <w:t>bu</w:t>
      </w:r>
      <w:proofErr w:type="spellEnd"/>
      <w:r>
        <w:rPr>
          <w:sz w:val="24"/>
          <w:szCs w:val="24"/>
        </w:rPr>
        <w:t xml:space="preserve"> </w:t>
      </w:r>
      <w:proofErr w:type="spellStart"/>
      <w:r>
        <w:rPr>
          <w:sz w:val="24"/>
          <w:szCs w:val="24"/>
        </w:rPr>
        <w:t>sayfadan</w:t>
      </w:r>
      <w:proofErr w:type="spellEnd"/>
      <w:r>
        <w:rPr>
          <w:sz w:val="24"/>
          <w:szCs w:val="24"/>
        </w:rPr>
        <w:t xml:space="preserve"> </w:t>
      </w:r>
      <w:proofErr w:type="spellStart"/>
      <w:r>
        <w:rPr>
          <w:sz w:val="24"/>
          <w:szCs w:val="24"/>
        </w:rPr>
        <w:t>sonraya</w:t>
      </w:r>
      <w:proofErr w:type="spellEnd"/>
      <w:r>
        <w:rPr>
          <w:sz w:val="24"/>
          <w:szCs w:val="24"/>
        </w:rPr>
        <w:t xml:space="preserve"> </w:t>
      </w:r>
      <w:proofErr w:type="spellStart"/>
      <w:r>
        <w:rPr>
          <w:sz w:val="24"/>
          <w:szCs w:val="24"/>
        </w:rPr>
        <w:t>yerl</w:t>
      </w:r>
      <w:r>
        <w:rPr>
          <w:spacing w:val="1"/>
          <w:sz w:val="24"/>
          <w:szCs w:val="24"/>
        </w:rPr>
        <w:t>e</w:t>
      </w:r>
      <w:r>
        <w:rPr>
          <w:sz w:val="24"/>
          <w:szCs w:val="24"/>
        </w:rPr>
        <w:t>şti</w:t>
      </w:r>
      <w:r>
        <w:rPr>
          <w:spacing w:val="-1"/>
          <w:sz w:val="24"/>
          <w:szCs w:val="24"/>
        </w:rPr>
        <w:t>r</w:t>
      </w:r>
      <w:r>
        <w:rPr>
          <w:sz w:val="24"/>
          <w:szCs w:val="24"/>
        </w:rPr>
        <w:t>ilir</w:t>
      </w:r>
      <w:proofErr w:type="spellEnd"/>
      <w:r>
        <w:rPr>
          <w:sz w:val="24"/>
          <w:szCs w:val="24"/>
        </w:rPr>
        <w:t>.</w:t>
      </w:r>
      <w:r>
        <w:rPr>
          <w:spacing w:val="1"/>
          <w:sz w:val="24"/>
          <w:szCs w:val="24"/>
        </w:rPr>
        <w:t xml:space="preserve"> </w:t>
      </w:r>
      <w:proofErr w:type="spellStart"/>
      <w:r>
        <w:rPr>
          <w:sz w:val="24"/>
          <w:szCs w:val="24"/>
        </w:rPr>
        <w:t>E</w:t>
      </w:r>
      <w:r>
        <w:rPr>
          <w:spacing w:val="-1"/>
          <w:sz w:val="24"/>
          <w:szCs w:val="24"/>
        </w:rPr>
        <w:t>k</w:t>
      </w:r>
      <w:r>
        <w:rPr>
          <w:sz w:val="24"/>
          <w:szCs w:val="24"/>
        </w:rPr>
        <w:t>ler</w:t>
      </w:r>
      <w:proofErr w:type="spellEnd"/>
      <w:r>
        <w:rPr>
          <w:sz w:val="24"/>
          <w:szCs w:val="24"/>
        </w:rPr>
        <w:t xml:space="preserve"> </w:t>
      </w:r>
      <w:proofErr w:type="spellStart"/>
      <w:r>
        <w:rPr>
          <w:sz w:val="24"/>
          <w:szCs w:val="24"/>
        </w:rPr>
        <w:t>bölü</w:t>
      </w:r>
      <w:r>
        <w:rPr>
          <w:spacing w:val="-2"/>
          <w:sz w:val="24"/>
          <w:szCs w:val="24"/>
        </w:rPr>
        <w:t>m</w:t>
      </w:r>
      <w:r>
        <w:rPr>
          <w:sz w:val="24"/>
          <w:szCs w:val="24"/>
        </w:rPr>
        <w:t>ünde</w:t>
      </w:r>
      <w:proofErr w:type="spellEnd"/>
      <w:r>
        <w:rPr>
          <w:sz w:val="24"/>
          <w:szCs w:val="24"/>
        </w:rPr>
        <w:t>,</w:t>
      </w:r>
      <w:r>
        <w:rPr>
          <w:spacing w:val="1"/>
          <w:sz w:val="24"/>
          <w:szCs w:val="24"/>
        </w:rPr>
        <w:t xml:space="preserve"> </w:t>
      </w:r>
      <w:proofErr w:type="spellStart"/>
      <w:r>
        <w:rPr>
          <w:sz w:val="24"/>
          <w:szCs w:val="24"/>
        </w:rPr>
        <w:t>farklı</w:t>
      </w:r>
      <w:proofErr w:type="spellEnd"/>
      <w:r>
        <w:rPr>
          <w:sz w:val="24"/>
          <w:szCs w:val="24"/>
        </w:rPr>
        <w:t xml:space="preserve"> </w:t>
      </w:r>
      <w:proofErr w:type="spellStart"/>
      <w:r>
        <w:rPr>
          <w:sz w:val="24"/>
          <w:szCs w:val="24"/>
        </w:rPr>
        <w:t>konular</w:t>
      </w:r>
      <w:proofErr w:type="spellEnd"/>
      <w:r>
        <w:rPr>
          <w:sz w:val="24"/>
          <w:szCs w:val="24"/>
        </w:rPr>
        <w:t xml:space="preserve"> </w:t>
      </w:r>
      <w:proofErr w:type="spellStart"/>
      <w:r>
        <w:rPr>
          <w:sz w:val="24"/>
          <w:szCs w:val="24"/>
        </w:rPr>
        <w:t>için</w:t>
      </w:r>
      <w:proofErr w:type="spellEnd"/>
      <w:r>
        <w:rPr>
          <w:sz w:val="24"/>
          <w:szCs w:val="24"/>
        </w:rPr>
        <w:t xml:space="preserve"> </w:t>
      </w:r>
      <w:proofErr w:type="spellStart"/>
      <w:r>
        <w:rPr>
          <w:sz w:val="24"/>
          <w:szCs w:val="24"/>
        </w:rPr>
        <w:t>ayrı</w:t>
      </w:r>
      <w:proofErr w:type="spellEnd"/>
      <w:r>
        <w:rPr>
          <w:spacing w:val="1"/>
          <w:sz w:val="24"/>
          <w:szCs w:val="24"/>
        </w:rPr>
        <w:t xml:space="preserve"> </w:t>
      </w:r>
      <w:proofErr w:type="spellStart"/>
      <w:r>
        <w:rPr>
          <w:spacing w:val="-1"/>
          <w:sz w:val="24"/>
          <w:szCs w:val="24"/>
        </w:rPr>
        <w:t>k</w:t>
      </w:r>
      <w:r>
        <w:rPr>
          <w:spacing w:val="1"/>
          <w:sz w:val="24"/>
          <w:szCs w:val="24"/>
        </w:rPr>
        <w:t>ı</w:t>
      </w:r>
      <w:r>
        <w:rPr>
          <w:sz w:val="24"/>
          <w:szCs w:val="24"/>
        </w:rPr>
        <w:t>s</w:t>
      </w:r>
      <w:r>
        <w:rPr>
          <w:spacing w:val="1"/>
          <w:sz w:val="24"/>
          <w:szCs w:val="24"/>
        </w:rPr>
        <w:t>ı</w:t>
      </w:r>
      <w:r>
        <w:rPr>
          <w:spacing w:val="-2"/>
          <w:sz w:val="24"/>
          <w:szCs w:val="24"/>
        </w:rPr>
        <w:t>m</w:t>
      </w:r>
      <w:r>
        <w:rPr>
          <w:spacing w:val="1"/>
          <w:sz w:val="24"/>
          <w:szCs w:val="24"/>
        </w:rPr>
        <w:t>l</w:t>
      </w:r>
      <w:r>
        <w:rPr>
          <w:sz w:val="24"/>
          <w:szCs w:val="24"/>
        </w:rPr>
        <w:t>ar</w:t>
      </w:r>
      <w:proofErr w:type="spellEnd"/>
      <w:r>
        <w:rPr>
          <w:sz w:val="24"/>
          <w:szCs w:val="24"/>
        </w:rPr>
        <w:t xml:space="preserve"> </w:t>
      </w:r>
      <w:proofErr w:type="spellStart"/>
      <w:r>
        <w:rPr>
          <w:sz w:val="24"/>
          <w:szCs w:val="24"/>
        </w:rPr>
        <w:t>düzenle</w:t>
      </w:r>
      <w:r>
        <w:rPr>
          <w:spacing w:val="-1"/>
          <w:sz w:val="24"/>
          <w:szCs w:val="24"/>
        </w:rPr>
        <w:t>n</w:t>
      </w:r>
      <w:r>
        <w:rPr>
          <w:spacing w:val="1"/>
          <w:sz w:val="24"/>
          <w:szCs w:val="24"/>
        </w:rPr>
        <w:t>i</w:t>
      </w:r>
      <w:r>
        <w:rPr>
          <w:sz w:val="24"/>
          <w:szCs w:val="24"/>
        </w:rPr>
        <w:t>r</w:t>
      </w:r>
      <w:proofErr w:type="spellEnd"/>
      <w:r>
        <w:rPr>
          <w:sz w:val="24"/>
          <w:szCs w:val="24"/>
        </w:rPr>
        <w:t xml:space="preserve">. Her </w:t>
      </w:r>
      <w:proofErr w:type="spellStart"/>
      <w:r>
        <w:rPr>
          <w:sz w:val="24"/>
          <w:szCs w:val="24"/>
        </w:rPr>
        <w:t>bir</w:t>
      </w:r>
      <w:proofErr w:type="spellEnd"/>
      <w:r>
        <w:rPr>
          <w:sz w:val="24"/>
          <w:szCs w:val="24"/>
        </w:rPr>
        <w:t xml:space="preserve"> </w:t>
      </w:r>
      <w:proofErr w:type="spellStart"/>
      <w:r>
        <w:rPr>
          <w:sz w:val="24"/>
          <w:szCs w:val="24"/>
        </w:rPr>
        <w:t>k</w:t>
      </w:r>
      <w:r>
        <w:rPr>
          <w:spacing w:val="-1"/>
          <w:sz w:val="24"/>
          <w:szCs w:val="24"/>
        </w:rPr>
        <w:t>ıs</w:t>
      </w:r>
      <w:r>
        <w:rPr>
          <w:spacing w:val="1"/>
          <w:sz w:val="24"/>
          <w:szCs w:val="24"/>
        </w:rPr>
        <w:t>ı</w:t>
      </w:r>
      <w:r>
        <w:rPr>
          <w:spacing w:val="-2"/>
          <w:sz w:val="24"/>
          <w:szCs w:val="24"/>
        </w:rPr>
        <w:t>m</w:t>
      </w:r>
      <w:proofErr w:type="spellEnd"/>
      <w:r>
        <w:rPr>
          <w:sz w:val="24"/>
          <w:szCs w:val="24"/>
        </w:rPr>
        <w:t xml:space="preserve">, </w:t>
      </w:r>
      <w:proofErr w:type="spellStart"/>
      <w:r w:rsidR="000E018B">
        <w:rPr>
          <w:sz w:val="24"/>
          <w:szCs w:val="24"/>
        </w:rPr>
        <w:t>rapor</w:t>
      </w:r>
      <w:proofErr w:type="spellEnd"/>
      <w:r>
        <w:rPr>
          <w:spacing w:val="1"/>
          <w:sz w:val="24"/>
          <w:szCs w:val="24"/>
        </w:rPr>
        <w:t xml:space="preserve"> </w:t>
      </w:r>
      <w:proofErr w:type="spellStart"/>
      <w:r>
        <w:rPr>
          <w:spacing w:val="-2"/>
          <w:sz w:val="24"/>
          <w:szCs w:val="24"/>
        </w:rPr>
        <w:t>m</w:t>
      </w:r>
      <w:r>
        <w:rPr>
          <w:sz w:val="24"/>
          <w:szCs w:val="24"/>
        </w:rPr>
        <w:t>etni</w:t>
      </w:r>
      <w:proofErr w:type="spellEnd"/>
      <w:r>
        <w:rPr>
          <w:sz w:val="24"/>
          <w:szCs w:val="24"/>
        </w:rPr>
        <w:t xml:space="preserve"> </w:t>
      </w:r>
      <w:proofErr w:type="spellStart"/>
      <w:r>
        <w:rPr>
          <w:sz w:val="24"/>
          <w:szCs w:val="24"/>
        </w:rPr>
        <w:t>içe</w:t>
      </w:r>
      <w:r>
        <w:rPr>
          <w:spacing w:val="-1"/>
          <w:sz w:val="24"/>
          <w:szCs w:val="24"/>
        </w:rPr>
        <w:t>r</w:t>
      </w:r>
      <w:r>
        <w:rPr>
          <w:sz w:val="24"/>
          <w:szCs w:val="24"/>
        </w:rPr>
        <w:t>isin</w:t>
      </w:r>
      <w:r>
        <w:rPr>
          <w:spacing w:val="-1"/>
          <w:sz w:val="24"/>
          <w:szCs w:val="24"/>
        </w:rPr>
        <w:t>d</w:t>
      </w:r>
      <w:r>
        <w:rPr>
          <w:sz w:val="24"/>
          <w:szCs w:val="24"/>
        </w:rPr>
        <w:t>eki</w:t>
      </w:r>
      <w:proofErr w:type="spellEnd"/>
      <w:r>
        <w:rPr>
          <w:sz w:val="24"/>
          <w:szCs w:val="24"/>
        </w:rPr>
        <w:t xml:space="preserve"> </w:t>
      </w:r>
      <w:proofErr w:type="spellStart"/>
      <w:r>
        <w:rPr>
          <w:sz w:val="24"/>
          <w:szCs w:val="24"/>
        </w:rPr>
        <w:t>sunuş</w:t>
      </w:r>
      <w:proofErr w:type="spellEnd"/>
      <w:r>
        <w:rPr>
          <w:sz w:val="24"/>
          <w:szCs w:val="24"/>
        </w:rPr>
        <w:t xml:space="preserve"> </w:t>
      </w:r>
      <w:proofErr w:type="spellStart"/>
      <w:r>
        <w:rPr>
          <w:sz w:val="24"/>
          <w:szCs w:val="24"/>
        </w:rPr>
        <w:t>s</w:t>
      </w:r>
      <w:r>
        <w:rPr>
          <w:spacing w:val="1"/>
          <w:sz w:val="24"/>
          <w:szCs w:val="24"/>
        </w:rPr>
        <w:t>ı</w:t>
      </w:r>
      <w:r>
        <w:rPr>
          <w:sz w:val="24"/>
          <w:szCs w:val="24"/>
        </w:rPr>
        <w:t>ras</w:t>
      </w:r>
      <w:r>
        <w:rPr>
          <w:spacing w:val="1"/>
          <w:sz w:val="24"/>
          <w:szCs w:val="24"/>
        </w:rPr>
        <w:t>ı</w:t>
      </w:r>
      <w:r>
        <w:rPr>
          <w:sz w:val="24"/>
          <w:szCs w:val="24"/>
        </w:rPr>
        <w:t>na</w:t>
      </w:r>
      <w:proofErr w:type="spellEnd"/>
      <w:r>
        <w:rPr>
          <w:sz w:val="24"/>
          <w:szCs w:val="24"/>
        </w:rPr>
        <w:t xml:space="preserve"> </w:t>
      </w:r>
      <w:proofErr w:type="spellStart"/>
      <w:r>
        <w:rPr>
          <w:sz w:val="24"/>
          <w:szCs w:val="24"/>
        </w:rPr>
        <w:t>göre</w:t>
      </w:r>
      <w:proofErr w:type="spellEnd"/>
      <w:r>
        <w:rPr>
          <w:sz w:val="24"/>
          <w:szCs w:val="24"/>
        </w:rPr>
        <w:t xml:space="preserve"> </w:t>
      </w:r>
      <w:proofErr w:type="spellStart"/>
      <w:r>
        <w:rPr>
          <w:sz w:val="24"/>
          <w:szCs w:val="24"/>
        </w:rPr>
        <w:t>alfabetik</w:t>
      </w:r>
      <w:proofErr w:type="spellEnd"/>
      <w:r>
        <w:rPr>
          <w:sz w:val="24"/>
          <w:szCs w:val="24"/>
        </w:rPr>
        <w:t xml:space="preserve"> </w:t>
      </w:r>
      <w:proofErr w:type="spellStart"/>
      <w:r>
        <w:rPr>
          <w:sz w:val="24"/>
          <w:szCs w:val="24"/>
        </w:rPr>
        <w:t>ve</w:t>
      </w:r>
      <w:proofErr w:type="spellEnd"/>
      <w:r>
        <w:rPr>
          <w:sz w:val="24"/>
          <w:szCs w:val="24"/>
        </w:rPr>
        <w:t>/</w:t>
      </w:r>
      <w:proofErr w:type="spellStart"/>
      <w:r>
        <w:rPr>
          <w:sz w:val="24"/>
          <w:szCs w:val="24"/>
        </w:rPr>
        <w:t>veya</w:t>
      </w:r>
      <w:proofErr w:type="spellEnd"/>
      <w:r>
        <w:rPr>
          <w:sz w:val="24"/>
          <w:szCs w:val="24"/>
        </w:rPr>
        <w:t xml:space="preserve"> </w:t>
      </w:r>
      <w:proofErr w:type="spellStart"/>
      <w:r>
        <w:rPr>
          <w:sz w:val="24"/>
          <w:szCs w:val="24"/>
        </w:rPr>
        <w:t>nü</w:t>
      </w:r>
      <w:r>
        <w:rPr>
          <w:spacing w:val="-2"/>
          <w:sz w:val="24"/>
          <w:szCs w:val="24"/>
        </w:rPr>
        <w:t>m</w:t>
      </w:r>
      <w:r>
        <w:rPr>
          <w:sz w:val="24"/>
          <w:szCs w:val="24"/>
        </w:rPr>
        <w:t>erik</w:t>
      </w:r>
      <w:proofErr w:type="spellEnd"/>
      <w:r>
        <w:rPr>
          <w:sz w:val="24"/>
          <w:szCs w:val="24"/>
        </w:rPr>
        <w:t xml:space="preserve"> </w:t>
      </w:r>
      <w:proofErr w:type="spellStart"/>
      <w:r>
        <w:rPr>
          <w:sz w:val="24"/>
          <w:szCs w:val="24"/>
        </w:rPr>
        <w:t>olarak</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sembolle</w:t>
      </w:r>
      <w:proofErr w:type="spellEnd"/>
      <w:r>
        <w:rPr>
          <w:sz w:val="24"/>
          <w:szCs w:val="24"/>
        </w:rPr>
        <w:t xml:space="preserve"> </w:t>
      </w:r>
      <w:proofErr w:type="spellStart"/>
      <w:r>
        <w:rPr>
          <w:sz w:val="24"/>
          <w:szCs w:val="24"/>
        </w:rPr>
        <w:t>nu</w:t>
      </w:r>
      <w:r>
        <w:rPr>
          <w:spacing w:val="-2"/>
          <w:sz w:val="24"/>
          <w:szCs w:val="24"/>
        </w:rPr>
        <w:t>m</w:t>
      </w:r>
      <w:r>
        <w:rPr>
          <w:sz w:val="24"/>
          <w:szCs w:val="24"/>
        </w:rPr>
        <w:t>aralan</w:t>
      </w:r>
      <w:r>
        <w:rPr>
          <w:spacing w:val="-1"/>
          <w:sz w:val="24"/>
          <w:szCs w:val="24"/>
        </w:rPr>
        <w:t>ı</w:t>
      </w:r>
      <w:r>
        <w:rPr>
          <w:sz w:val="24"/>
          <w:szCs w:val="24"/>
        </w:rPr>
        <w:t>r</w:t>
      </w:r>
      <w:proofErr w:type="spellEnd"/>
      <w:r>
        <w:rPr>
          <w:spacing w:val="21"/>
          <w:sz w:val="24"/>
          <w:szCs w:val="24"/>
        </w:rPr>
        <w:t xml:space="preserve"> </w:t>
      </w:r>
      <w:r w:rsidR="00F05D39">
        <w:rPr>
          <w:sz w:val="24"/>
          <w:szCs w:val="24"/>
        </w:rPr>
        <w:t xml:space="preserve">(Appendix </w:t>
      </w:r>
      <w:r w:rsidR="00C4666C">
        <w:rPr>
          <w:sz w:val="24"/>
          <w:szCs w:val="24"/>
        </w:rPr>
        <w:t>I</w:t>
      </w:r>
      <w:r w:rsidR="00C4666C">
        <w:rPr>
          <w:spacing w:val="21"/>
          <w:sz w:val="24"/>
          <w:szCs w:val="24"/>
        </w:rPr>
        <w:t>, Appendix</w:t>
      </w:r>
      <w:r>
        <w:rPr>
          <w:spacing w:val="21"/>
          <w:sz w:val="24"/>
          <w:szCs w:val="24"/>
        </w:rPr>
        <w:t xml:space="preserve"> </w:t>
      </w:r>
      <w:r>
        <w:rPr>
          <w:sz w:val="24"/>
          <w:szCs w:val="24"/>
        </w:rPr>
        <w:t>A-1,</w:t>
      </w:r>
      <w:r w:rsidR="00F05D39">
        <w:rPr>
          <w:spacing w:val="21"/>
          <w:sz w:val="24"/>
          <w:szCs w:val="24"/>
        </w:rPr>
        <w:t xml:space="preserve"> Appendix</w:t>
      </w:r>
      <w:r>
        <w:rPr>
          <w:spacing w:val="21"/>
          <w:sz w:val="24"/>
          <w:szCs w:val="24"/>
        </w:rPr>
        <w:t xml:space="preserve"> </w:t>
      </w:r>
      <w:r>
        <w:rPr>
          <w:sz w:val="24"/>
          <w:szCs w:val="24"/>
        </w:rPr>
        <w:t>2-2</w:t>
      </w:r>
      <w:r>
        <w:rPr>
          <w:spacing w:val="21"/>
          <w:sz w:val="24"/>
          <w:szCs w:val="24"/>
        </w:rPr>
        <w:t xml:space="preserve"> </w:t>
      </w:r>
      <w:proofErr w:type="spellStart"/>
      <w:r>
        <w:rPr>
          <w:sz w:val="24"/>
          <w:szCs w:val="24"/>
        </w:rPr>
        <w:t>gibi</w:t>
      </w:r>
      <w:proofErr w:type="spellEnd"/>
      <w:r>
        <w:rPr>
          <w:sz w:val="24"/>
          <w:szCs w:val="24"/>
        </w:rPr>
        <w:t>),</w:t>
      </w:r>
      <w:r>
        <w:rPr>
          <w:spacing w:val="21"/>
          <w:sz w:val="24"/>
          <w:szCs w:val="24"/>
        </w:rPr>
        <w:t xml:space="preserve"> </w:t>
      </w:r>
      <w:proofErr w:type="spellStart"/>
      <w:r>
        <w:rPr>
          <w:sz w:val="24"/>
          <w:szCs w:val="24"/>
        </w:rPr>
        <w:t>içer</w:t>
      </w:r>
      <w:r>
        <w:rPr>
          <w:spacing w:val="-1"/>
          <w:sz w:val="24"/>
          <w:szCs w:val="24"/>
        </w:rPr>
        <w:t>i</w:t>
      </w:r>
      <w:r>
        <w:rPr>
          <w:sz w:val="24"/>
          <w:szCs w:val="24"/>
        </w:rPr>
        <w:t>ğe</w:t>
      </w:r>
      <w:proofErr w:type="spellEnd"/>
      <w:r>
        <w:rPr>
          <w:spacing w:val="22"/>
          <w:sz w:val="24"/>
          <w:szCs w:val="24"/>
        </w:rPr>
        <w:t xml:space="preserve"> </w:t>
      </w:r>
      <w:proofErr w:type="spellStart"/>
      <w:r>
        <w:rPr>
          <w:sz w:val="24"/>
          <w:szCs w:val="24"/>
        </w:rPr>
        <w:t>uygun</w:t>
      </w:r>
      <w:proofErr w:type="spellEnd"/>
      <w:r>
        <w:rPr>
          <w:spacing w:val="22"/>
          <w:sz w:val="24"/>
          <w:szCs w:val="24"/>
        </w:rPr>
        <w:t xml:space="preserve"> </w:t>
      </w:r>
      <w:proofErr w:type="spellStart"/>
      <w:r>
        <w:rPr>
          <w:sz w:val="24"/>
          <w:szCs w:val="24"/>
        </w:rPr>
        <w:t>bir</w:t>
      </w:r>
      <w:proofErr w:type="spellEnd"/>
      <w:r>
        <w:rPr>
          <w:spacing w:val="22"/>
          <w:sz w:val="24"/>
          <w:szCs w:val="24"/>
        </w:rPr>
        <w:t xml:space="preserve"> </w:t>
      </w:r>
      <w:proofErr w:type="spellStart"/>
      <w:r>
        <w:rPr>
          <w:sz w:val="24"/>
          <w:szCs w:val="24"/>
        </w:rPr>
        <w:t>konu</w:t>
      </w:r>
      <w:proofErr w:type="spellEnd"/>
      <w:r>
        <w:rPr>
          <w:spacing w:val="22"/>
          <w:sz w:val="24"/>
          <w:szCs w:val="24"/>
        </w:rPr>
        <w:t xml:space="preserve"> </w:t>
      </w:r>
      <w:proofErr w:type="spellStart"/>
      <w:r>
        <w:rPr>
          <w:sz w:val="24"/>
          <w:szCs w:val="24"/>
        </w:rPr>
        <w:t>ba</w:t>
      </w:r>
      <w:r>
        <w:rPr>
          <w:spacing w:val="-1"/>
          <w:sz w:val="24"/>
          <w:szCs w:val="24"/>
        </w:rPr>
        <w:t>ş</w:t>
      </w:r>
      <w:r>
        <w:rPr>
          <w:spacing w:val="1"/>
          <w:sz w:val="24"/>
          <w:szCs w:val="24"/>
        </w:rPr>
        <w:t>l</w:t>
      </w:r>
      <w:r>
        <w:rPr>
          <w:spacing w:val="-1"/>
          <w:sz w:val="24"/>
          <w:szCs w:val="24"/>
        </w:rPr>
        <w:t>ı</w:t>
      </w:r>
      <w:r>
        <w:rPr>
          <w:sz w:val="24"/>
          <w:szCs w:val="24"/>
        </w:rPr>
        <w:t>ğı</w:t>
      </w:r>
      <w:proofErr w:type="spellEnd"/>
      <w:r>
        <w:rPr>
          <w:spacing w:val="22"/>
          <w:sz w:val="24"/>
          <w:szCs w:val="24"/>
        </w:rPr>
        <w:t xml:space="preserve"> </w:t>
      </w:r>
      <w:proofErr w:type="spellStart"/>
      <w:r>
        <w:rPr>
          <w:spacing w:val="1"/>
          <w:sz w:val="24"/>
          <w:szCs w:val="24"/>
        </w:rPr>
        <w:t>t</w:t>
      </w:r>
      <w:r>
        <w:rPr>
          <w:spacing w:val="-1"/>
          <w:sz w:val="24"/>
          <w:szCs w:val="24"/>
        </w:rPr>
        <w:t>a</w:t>
      </w:r>
      <w:r>
        <w:rPr>
          <w:sz w:val="24"/>
          <w:szCs w:val="24"/>
        </w:rPr>
        <w:t>ş</w:t>
      </w:r>
      <w:r>
        <w:rPr>
          <w:spacing w:val="1"/>
          <w:sz w:val="24"/>
          <w:szCs w:val="24"/>
        </w:rPr>
        <w:t>ı</w:t>
      </w:r>
      <w:r>
        <w:rPr>
          <w:sz w:val="24"/>
          <w:szCs w:val="24"/>
        </w:rPr>
        <w:t>r</w:t>
      </w:r>
      <w:proofErr w:type="spellEnd"/>
      <w:r>
        <w:rPr>
          <w:spacing w:val="21"/>
          <w:sz w:val="24"/>
          <w:szCs w:val="24"/>
        </w:rPr>
        <w:t xml:space="preserve"> </w:t>
      </w:r>
      <w:proofErr w:type="spellStart"/>
      <w:r>
        <w:rPr>
          <w:sz w:val="24"/>
          <w:szCs w:val="24"/>
        </w:rPr>
        <w:t>ve</w:t>
      </w:r>
      <w:proofErr w:type="spellEnd"/>
      <w:r>
        <w:rPr>
          <w:spacing w:val="21"/>
          <w:sz w:val="24"/>
          <w:szCs w:val="24"/>
        </w:rPr>
        <w:t xml:space="preserve"> </w:t>
      </w:r>
      <w:r>
        <w:rPr>
          <w:sz w:val="24"/>
          <w:szCs w:val="24"/>
        </w:rPr>
        <w:t xml:space="preserve">yeni </w:t>
      </w:r>
      <w:proofErr w:type="spellStart"/>
      <w:r>
        <w:rPr>
          <w:sz w:val="24"/>
          <w:szCs w:val="24"/>
        </w:rPr>
        <w:t>bir</w:t>
      </w:r>
      <w:proofErr w:type="spellEnd"/>
      <w:r>
        <w:rPr>
          <w:sz w:val="24"/>
          <w:szCs w:val="24"/>
        </w:rPr>
        <w:t xml:space="preserve"> </w:t>
      </w:r>
      <w:proofErr w:type="spellStart"/>
      <w:r>
        <w:rPr>
          <w:sz w:val="24"/>
          <w:szCs w:val="24"/>
        </w:rPr>
        <w:t>sayfadan</w:t>
      </w:r>
      <w:proofErr w:type="spellEnd"/>
      <w:r>
        <w:rPr>
          <w:sz w:val="24"/>
          <w:szCs w:val="24"/>
        </w:rPr>
        <w:t xml:space="preserve"> </w:t>
      </w:r>
      <w:proofErr w:type="spellStart"/>
      <w:r>
        <w:rPr>
          <w:sz w:val="24"/>
          <w:szCs w:val="24"/>
        </w:rPr>
        <w:t>başlar</w:t>
      </w:r>
      <w:proofErr w:type="spellEnd"/>
      <w:r>
        <w:rPr>
          <w:sz w:val="24"/>
          <w:szCs w:val="24"/>
        </w:rPr>
        <w:t>.</w:t>
      </w:r>
      <w:r>
        <w:rPr>
          <w:spacing w:val="1"/>
          <w:sz w:val="24"/>
          <w:szCs w:val="24"/>
        </w:rPr>
        <w:t xml:space="preserve"> </w:t>
      </w:r>
      <w:proofErr w:type="spellStart"/>
      <w:r>
        <w:rPr>
          <w:spacing w:val="-2"/>
          <w:sz w:val="24"/>
          <w:szCs w:val="24"/>
        </w:rPr>
        <w:t>S</w:t>
      </w:r>
      <w:r>
        <w:rPr>
          <w:sz w:val="24"/>
          <w:szCs w:val="24"/>
        </w:rPr>
        <w:t>ayfa</w:t>
      </w:r>
      <w:proofErr w:type="spellEnd"/>
      <w:r>
        <w:rPr>
          <w:spacing w:val="1"/>
          <w:sz w:val="24"/>
          <w:szCs w:val="24"/>
        </w:rPr>
        <w:t xml:space="preserve"> </w:t>
      </w:r>
      <w:proofErr w:type="spellStart"/>
      <w:r>
        <w:rPr>
          <w:sz w:val="24"/>
          <w:szCs w:val="24"/>
        </w:rPr>
        <w:t>nu</w:t>
      </w:r>
      <w:r>
        <w:rPr>
          <w:spacing w:val="-2"/>
          <w:sz w:val="24"/>
          <w:szCs w:val="24"/>
        </w:rPr>
        <w:t>m</w:t>
      </w:r>
      <w:r>
        <w:rPr>
          <w:sz w:val="24"/>
          <w:szCs w:val="24"/>
        </w:rPr>
        <w:t>arala</w:t>
      </w:r>
      <w:r>
        <w:rPr>
          <w:spacing w:val="-1"/>
          <w:sz w:val="24"/>
          <w:szCs w:val="24"/>
        </w:rPr>
        <w:t>r</w:t>
      </w:r>
      <w:r>
        <w:rPr>
          <w:spacing w:val="1"/>
          <w:sz w:val="24"/>
          <w:szCs w:val="24"/>
        </w:rPr>
        <w:t>ı</w:t>
      </w:r>
      <w:proofErr w:type="spellEnd"/>
      <w:r>
        <w:rPr>
          <w:sz w:val="24"/>
          <w:szCs w:val="24"/>
        </w:rPr>
        <w:t xml:space="preserve">, </w:t>
      </w:r>
      <w:proofErr w:type="spellStart"/>
      <w:r>
        <w:rPr>
          <w:sz w:val="24"/>
          <w:szCs w:val="24"/>
        </w:rPr>
        <w:t>önceki</w:t>
      </w:r>
      <w:proofErr w:type="spellEnd"/>
      <w:r>
        <w:rPr>
          <w:sz w:val="24"/>
          <w:szCs w:val="24"/>
        </w:rPr>
        <w:t xml:space="preserve"> </w:t>
      </w:r>
      <w:proofErr w:type="spellStart"/>
      <w:r>
        <w:rPr>
          <w:sz w:val="24"/>
          <w:szCs w:val="24"/>
        </w:rPr>
        <w:t>bölü</w:t>
      </w:r>
      <w:r>
        <w:rPr>
          <w:spacing w:val="-2"/>
          <w:sz w:val="24"/>
          <w:szCs w:val="24"/>
        </w:rPr>
        <w:t>m</w:t>
      </w:r>
      <w:r>
        <w:rPr>
          <w:sz w:val="24"/>
          <w:szCs w:val="24"/>
        </w:rPr>
        <w:t>lerin</w:t>
      </w:r>
      <w:proofErr w:type="spellEnd"/>
      <w:r>
        <w:rPr>
          <w:sz w:val="24"/>
          <w:szCs w:val="24"/>
        </w:rPr>
        <w:t xml:space="preserve"> </w:t>
      </w:r>
      <w:proofErr w:type="spellStart"/>
      <w:r>
        <w:rPr>
          <w:sz w:val="24"/>
          <w:szCs w:val="24"/>
        </w:rPr>
        <w:t>sayfa</w:t>
      </w:r>
      <w:proofErr w:type="spellEnd"/>
      <w:r>
        <w:rPr>
          <w:sz w:val="24"/>
          <w:szCs w:val="24"/>
        </w:rPr>
        <w:t xml:space="preserve"> </w:t>
      </w:r>
      <w:proofErr w:type="spellStart"/>
      <w:r>
        <w:rPr>
          <w:sz w:val="24"/>
          <w:szCs w:val="24"/>
        </w:rPr>
        <w:t>nu</w:t>
      </w:r>
      <w:r>
        <w:rPr>
          <w:spacing w:val="-2"/>
          <w:sz w:val="24"/>
          <w:szCs w:val="24"/>
        </w:rPr>
        <w:t>m</w:t>
      </w:r>
      <w:r>
        <w:rPr>
          <w:sz w:val="24"/>
          <w:szCs w:val="24"/>
        </w:rPr>
        <w:t>aralar</w:t>
      </w:r>
      <w:r>
        <w:rPr>
          <w:spacing w:val="1"/>
          <w:sz w:val="24"/>
          <w:szCs w:val="24"/>
        </w:rPr>
        <w:t>ı</w:t>
      </w:r>
      <w:r>
        <w:rPr>
          <w:sz w:val="24"/>
          <w:szCs w:val="24"/>
        </w:rPr>
        <w:t>nı</w:t>
      </w:r>
      <w:proofErr w:type="spellEnd"/>
      <w:r>
        <w:rPr>
          <w:sz w:val="24"/>
          <w:szCs w:val="24"/>
        </w:rPr>
        <w:t xml:space="preserve"> </w:t>
      </w:r>
      <w:proofErr w:type="spellStart"/>
      <w:r>
        <w:rPr>
          <w:sz w:val="24"/>
          <w:szCs w:val="24"/>
        </w:rPr>
        <w:t>takip</w:t>
      </w:r>
      <w:proofErr w:type="spellEnd"/>
      <w:r>
        <w:rPr>
          <w:sz w:val="24"/>
          <w:szCs w:val="24"/>
        </w:rPr>
        <w:t xml:space="preserve"> </w:t>
      </w:r>
      <w:proofErr w:type="spellStart"/>
      <w:r>
        <w:rPr>
          <w:sz w:val="24"/>
          <w:szCs w:val="24"/>
        </w:rPr>
        <w:t>et</w:t>
      </w:r>
      <w:r>
        <w:rPr>
          <w:spacing w:val="-2"/>
          <w:sz w:val="24"/>
          <w:szCs w:val="24"/>
        </w:rPr>
        <w:t>m</w:t>
      </w:r>
      <w:r>
        <w:rPr>
          <w:sz w:val="24"/>
          <w:szCs w:val="24"/>
        </w:rPr>
        <w:t>elidir</w:t>
      </w:r>
      <w:proofErr w:type="spellEnd"/>
      <w:r>
        <w:rPr>
          <w:sz w:val="24"/>
          <w:szCs w:val="24"/>
        </w:rPr>
        <w:t>.</w:t>
      </w:r>
      <w:r>
        <w:rPr>
          <w:spacing w:val="2"/>
          <w:sz w:val="24"/>
          <w:szCs w:val="24"/>
        </w:rPr>
        <w:t xml:space="preserve"> </w:t>
      </w:r>
      <w:proofErr w:type="spellStart"/>
      <w:r>
        <w:rPr>
          <w:spacing w:val="-2"/>
          <w:sz w:val="24"/>
          <w:szCs w:val="24"/>
        </w:rPr>
        <w:t>Ç</w:t>
      </w:r>
      <w:r>
        <w:rPr>
          <w:sz w:val="24"/>
          <w:szCs w:val="24"/>
        </w:rPr>
        <w:t>a</w:t>
      </w:r>
      <w:r>
        <w:rPr>
          <w:spacing w:val="1"/>
          <w:sz w:val="24"/>
          <w:szCs w:val="24"/>
        </w:rPr>
        <w:t>lı</w:t>
      </w:r>
      <w:r>
        <w:rPr>
          <w:sz w:val="24"/>
          <w:szCs w:val="24"/>
        </w:rPr>
        <w:t>ş</w:t>
      </w:r>
      <w:r>
        <w:rPr>
          <w:spacing w:val="-2"/>
          <w:sz w:val="24"/>
          <w:szCs w:val="24"/>
        </w:rPr>
        <w:t>m</w:t>
      </w:r>
      <w:r>
        <w:rPr>
          <w:sz w:val="24"/>
          <w:szCs w:val="24"/>
        </w:rPr>
        <w:t>a</w:t>
      </w:r>
      <w:proofErr w:type="spellEnd"/>
      <w:r>
        <w:rPr>
          <w:spacing w:val="2"/>
          <w:sz w:val="24"/>
          <w:szCs w:val="24"/>
        </w:rPr>
        <w:t xml:space="preserve"> </w:t>
      </w:r>
      <w:proofErr w:type="spellStart"/>
      <w:r>
        <w:rPr>
          <w:sz w:val="24"/>
          <w:szCs w:val="24"/>
        </w:rPr>
        <w:t>ile</w:t>
      </w:r>
      <w:proofErr w:type="spellEnd"/>
      <w:r>
        <w:rPr>
          <w:spacing w:val="1"/>
          <w:sz w:val="24"/>
          <w:szCs w:val="24"/>
        </w:rPr>
        <w:t xml:space="preserve"> </w:t>
      </w:r>
      <w:proofErr w:type="spellStart"/>
      <w:r>
        <w:rPr>
          <w:sz w:val="24"/>
          <w:szCs w:val="24"/>
        </w:rPr>
        <w:t>ilgili</w:t>
      </w:r>
      <w:proofErr w:type="spellEnd"/>
      <w:r>
        <w:rPr>
          <w:spacing w:val="2"/>
          <w:sz w:val="24"/>
          <w:szCs w:val="24"/>
        </w:rPr>
        <w:t xml:space="preserve"> </w:t>
      </w:r>
      <w:proofErr w:type="spellStart"/>
      <w:r>
        <w:rPr>
          <w:sz w:val="24"/>
          <w:szCs w:val="24"/>
        </w:rPr>
        <w:t>olup</w:t>
      </w:r>
      <w:proofErr w:type="spellEnd"/>
      <w:r>
        <w:rPr>
          <w:spacing w:val="1"/>
          <w:sz w:val="24"/>
          <w:szCs w:val="24"/>
        </w:rPr>
        <w:t xml:space="preserve"> </w:t>
      </w:r>
      <w:proofErr w:type="spellStart"/>
      <w:r>
        <w:rPr>
          <w:sz w:val="24"/>
          <w:szCs w:val="24"/>
        </w:rPr>
        <w:t>boyutlar</w:t>
      </w:r>
      <w:r>
        <w:rPr>
          <w:spacing w:val="1"/>
          <w:sz w:val="24"/>
          <w:szCs w:val="24"/>
        </w:rPr>
        <w:t>ı</w:t>
      </w:r>
      <w:proofErr w:type="spellEnd"/>
      <w:r>
        <w:rPr>
          <w:sz w:val="24"/>
          <w:szCs w:val="24"/>
        </w:rPr>
        <w:t>,</w:t>
      </w:r>
      <w:r>
        <w:rPr>
          <w:spacing w:val="1"/>
          <w:sz w:val="24"/>
          <w:szCs w:val="24"/>
        </w:rPr>
        <w:t xml:space="preserve"> </w:t>
      </w:r>
      <w:proofErr w:type="spellStart"/>
      <w:r>
        <w:rPr>
          <w:spacing w:val="-1"/>
          <w:sz w:val="24"/>
          <w:szCs w:val="24"/>
        </w:rPr>
        <w:t>n</w:t>
      </w:r>
      <w:r>
        <w:rPr>
          <w:sz w:val="24"/>
          <w:szCs w:val="24"/>
        </w:rPr>
        <w:t>it</w:t>
      </w:r>
      <w:r>
        <w:rPr>
          <w:spacing w:val="-1"/>
          <w:sz w:val="24"/>
          <w:szCs w:val="24"/>
        </w:rPr>
        <w:t>e</w:t>
      </w:r>
      <w:r>
        <w:rPr>
          <w:sz w:val="24"/>
          <w:szCs w:val="24"/>
        </w:rPr>
        <w:t>likl</w:t>
      </w:r>
      <w:r>
        <w:rPr>
          <w:spacing w:val="-1"/>
          <w:sz w:val="24"/>
          <w:szCs w:val="24"/>
        </w:rPr>
        <w:t>e</w:t>
      </w:r>
      <w:r>
        <w:rPr>
          <w:sz w:val="24"/>
          <w:szCs w:val="24"/>
        </w:rPr>
        <w:t>ri</w:t>
      </w:r>
      <w:proofErr w:type="spellEnd"/>
      <w:r>
        <w:rPr>
          <w:spacing w:val="1"/>
          <w:sz w:val="24"/>
          <w:szCs w:val="24"/>
        </w:rPr>
        <w:t xml:space="preserve"> </w:t>
      </w:r>
      <w:proofErr w:type="spellStart"/>
      <w:r>
        <w:rPr>
          <w:spacing w:val="-1"/>
          <w:sz w:val="24"/>
          <w:szCs w:val="24"/>
        </w:rPr>
        <w:t>v</w:t>
      </w:r>
      <w:r>
        <w:rPr>
          <w:sz w:val="24"/>
          <w:szCs w:val="24"/>
        </w:rPr>
        <w:t>eya</w:t>
      </w:r>
      <w:proofErr w:type="spellEnd"/>
      <w:r>
        <w:rPr>
          <w:spacing w:val="1"/>
          <w:sz w:val="24"/>
          <w:szCs w:val="24"/>
        </w:rPr>
        <w:t xml:space="preserve"> </w:t>
      </w:r>
      <w:proofErr w:type="spellStart"/>
      <w:r>
        <w:rPr>
          <w:sz w:val="24"/>
          <w:szCs w:val="24"/>
        </w:rPr>
        <w:t>içeri</w:t>
      </w:r>
      <w:r>
        <w:rPr>
          <w:spacing w:val="-1"/>
          <w:sz w:val="24"/>
          <w:szCs w:val="24"/>
        </w:rPr>
        <w:t>k</w:t>
      </w:r>
      <w:r>
        <w:rPr>
          <w:sz w:val="24"/>
          <w:szCs w:val="24"/>
        </w:rPr>
        <w:t>le</w:t>
      </w:r>
      <w:r>
        <w:rPr>
          <w:spacing w:val="-1"/>
          <w:sz w:val="24"/>
          <w:szCs w:val="24"/>
        </w:rPr>
        <w:t>r</w:t>
      </w:r>
      <w:r>
        <w:rPr>
          <w:sz w:val="24"/>
          <w:szCs w:val="24"/>
        </w:rPr>
        <w:t>i</w:t>
      </w:r>
      <w:proofErr w:type="spellEnd"/>
      <w:r>
        <w:rPr>
          <w:spacing w:val="1"/>
          <w:sz w:val="24"/>
          <w:szCs w:val="24"/>
        </w:rPr>
        <w:t xml:space="preserve"> </w:t>
      </w:r>
      <w:proofErr w:type="spellStart"/>
      <w:r>
        <w:rPr>
          <w:sz w:val="24"/>
          <w:szCs w:val="24"/>
        </w:rPr>
        <w:t>iti</w:t>
      </w:r>
      <w:r>
        <w:rPr>
          <w:spacing w:val="-1"/>
          <w:sz w:val="24"/>
          <w:szCs w:val="24"/>
        </w:rPr>
        <w:t>b</w:t>
      </w:r>
      <w:r>
        <w:rPr>
          <w:sz w:val="24"/>
          <w:szCs w:val="24"/>
        </w:rPr>
        <w:t>a</w:t>
      </w:r>
      <w:r>
        <w:rPr>
          <w:spacing w:val="-1"/>
          <w:sz w:val="24"/>
          <w:szCs w:val="24"/>
        </w:rPr>
        <w:t>r</w:t>
      </w:r>
      <w:r>
        <w:rPr>
          <w:spacing w:val="1"/>
          <w:sz w:val="24"/>
          <w:szCs w:val="24"/>
        </w:rPr>
        <w:t>ı</w:t>
      </w:r>
      <w:r>
        <w:rPr>
          <w:spacing w:val="-1"/>
          <w:sz w:val="24"/>
          <w:szCs w:val="24"/>
        </w:rPr>
        <w:t>y</w:t>
      </w:r>
      <w:r>
        <w:rPr>
          <w:spacing w:val="1"/>
          <w:sz w:val="24"/>
          <w:szCs w:val="24"/>
        </w:rPr>
        <w:t>l</w:t>
      </w:r>
      <w:r>
        <w:rPr>
          <w:sz w:val="24"/>
          <w:szCs w:val="24"/>
        </w:rPr>
        <w:t>a</w:t>
      </w:r>
      <w:proofErr w:type="spellEnd"/>
      <w:r>
        <w:rPr>
          <w:sz w:val="24"/>
          <w:szCs w:val="24"/>
        </w:rPr>
        <w:t xml:space="preserve"> </w:t>
      </w:r>
      <w:proofErr w:type="spellStart"/>
      <w:r w:rsidR="000E018B">
        <w:rPr>
          <w:sz w:val="24"/>
          <w:szCs w:val="24"/>
        </w:rPr>
        <w:t>rapor</w:t>
      </w:r>
      <w:proofErr w:type="spellEnd"/>
      <w:r>
        <w:rPr>
          <w:spacing w:val="1"/>
          <w:sz w:val="24"/>
          <w:szCs w:val="24"/>
        </w:rPr>
        <w:t xml:space="preserve"> </w:t>
      </w:r>
      <w:proofErr w:type="spellStart"/>
      <w:r>
        <w:rPr>
          <w:sz w:val="24"/>
          <w:szCs w:val="24"/>
        </w:rPr>
        <w:t>içine</w:t>
      </w:r>
      <w:proofErr w:type="spellEnd"/>
      <w:r>
        <w:rPr>
          <w:sz w:val="24"/>
          <w:szCs w:val="24"/>
        </w:rPr>
        <w:t xml:space="preserve"> </w:t>
      </w:r>
      <w:proofErr w:type="spellStart"/>
      <w:r>
        <w:rPr>
          <w:sz w:val="24"/>
          <w:szCs w:val="24"/>
        </w:rPr>
        <w:t>yerle</w:t>
      </w:r>
      <w:r>
        <w:rPr>
          <w:spacing w:val="-1"/>
          <w:sz w:val="24"/>
          <w:szCs w:val="24"/>
        </w:rPr>
        <w:t>ş</w:t>
      </w:r>
      <w:r>
        <w:rPr>
          <w:sz w:val="24"/>
          <w:szCs w:val="24"/>
        </w:rPr>
        <w:t>tirilemeyen</w:t>
      </w:r>
      <w:proofErr w:type="spellEnd"/>
      <w:r>
        <w:rPr>
          <w:spacing w:val="1"/>
          <w:sz w:val="24"/>
          <w:szCs w:val="24"/>
        </w:rPr>
        <w:t xml:space="preserve"> </w:t>
      </w:r>
      <w:proofErr w:type="spellStart"/>
      <w:r>
        <w:rPr>
          <w:spacing w:val="-2"/>
          <w:sz w:val="24"/>
          <w:szCs w:val="24"/>
        </w:rPr>
        <w:t>m</w:t>
      </w:r>
      <w:r>
        <w:rPr>
          <w:sz w:val="24"/>
          <w:szCs w:val="24"/>
        </w:rPr>
        <w:t>alze</w:t>
      </w:r>
      <w:r>
        <w:rPr>
          <w:spacing w:val="-2"/>
          <w:sz w:val="24"/>
          <w:szCs w:val="24"/>
        </w:rPr>
        <w:t>m</w:t>
      </w:r>
      <w:r>
        <w:rPr>
          <w:sz w:val="24"/>
          <w:szCs w:val="24"/>
        </w:rPr>
        <w:t>eler</w:t>
      </w:r>
      <w:proofErr w:type="spellEnd"/>
      <w:r>
        <w:rPr>
          <w:spacing w:val="1"/>
          <w:sz w:val="24"/>
          <w:szCs w:val="24"/>
        </w:rPr>
        <w:t xml:space="preserve"> </w:t>
      </w:r>
      <w:r>
        <w:rPr>
          <w:sz w:val="24"/>
          <w:szCs w:val="24"/>
        </w:rPr>
        <w:t>(</w:t>
      </w:r>
      <w:proofErr w:type="spellStart"/>
      <w:r>
        <w:rPr>
          <w:sz w:val="24"/>
          <w:szCs w:val="24"/>
        </w:rPr>
        <w:t>disket</w:t>
      </w:r>
      <w:proofErr w:type="spellEnd"/>
      <w:r>
        <w:rPr>
          <w:sz w:val="24"/>
          <w:szCs w:val="24"/>
        </w:rPr>
        <w:t>, CD,</w:t>
      </w:r>
      <w:r>
        <w:rPr>
          <w:spacing w:val="1"/>
          <w:sz w:val="24"/>
          <w:szCs w:val="24"/>
        </w:rPr>
        <w:t xml:space="preserve"> </w:t>
      </w:r>
      <w:proofErr w:type="spellStart"/>
      <w:r>
        <w:rPr>
          <w:sz w:val="24"/>
          <w:szCs w:val="24"/>
        </w:rPr>
        <w:t>harita</w:t>
      </w:r>
      <w:proofErr w:type="spellEnd"/>
      <w:r>
        <w:rPr>
          <w:spacing w:val="1"/>
          <w:sz w:val="24"/>
          <w:szCs w:val="24"/>
        </w:rPr>
        <w:t xml:space="preserve"> </w:t>
      </w:r>
      <w:r>
        <w:rPr>
          <w:sz w:val="24"/>
          <w:szCs w:val="24"/>
        </w:rPr>
        <w:t>vb.),</w:t>
      </w:r>
      <w:r>
        <w:rPr>
          <w:spacing w:val="1"/>
          <w:sz w:val="24"/>
          <w:szCs w:val="24"/>
        </w:rPr>
        <w:t xml:space="preserve"> </w:t>
      </w:r>
      <w:proofErr w:type="spellStart"/>
      <w:r w:rsidR="000E018B">
        <w:rPr>
          <w:sz w:val="24"/>
          <w:szCs w:val="24"/>
        </w:rPr>
        <w:t>rapordan</w:t>
      </w:r>
      <w:proofErr w:type="spellEnd"/>
      <w:r>
        <w:rPr>
          <w:spacing w:val="1"/>
          <w:sz w:val="24"/>
          <w:szCs w:val="24"/>
        </w:rPr>
        <w:t xml:space="preserve"> </w:t>
      </w:r>
      <w:proofErr w:type="spellStart"/>
      <w:r>
        <w:rPr>
          <w:sz w:val="24"/>
          <w:szCs w:val="24"/>
        </w:rPr>
        <w:t>ayrı</w:t>
      </w:r>
      <w:proofErr w:type="spellEnd"/>
      <w:r>
        <w:rPr>
          <w:spacing w:val="1"/>
          <w:sz w:val="24"/>
          <w:szCs w:val="24"/>
        </w:rPr>
        <w:t xml:space="preserve"> </w:t>
      </w:r>
      <w:proofErr w:type="spellStart"/>
      <w:r>
        <w:rPr>
          <w:sz w:val="24"/>
          <w:szCs w:val="24"/>
        </w:rPr>
        <w:t>olarak</w:t>
      </w:r>
      <w:proofErr w:type="spellEnd"/>
      <w:r>
        <w:rPr>
          <w:sz w:val="24"/>
          <w:szCs w:val="24"/>
        </w:rPr>
        <w:t>,</w:t>
      </w:r>
      <w:r>
        <w:rPr>
          <w:spacing w:val="1"/>
          <w:sz w:val="24"/>
          <w:szCs w:val="24"/>
        </w:rPr>
        <w:t xml:space="preserve"> </w:t>
      </w:r>
      <w:proofErr w:type="spellStart"/>
      <w:r>
        <w:rPr>
          <w:sz w:val="24"/>
          <w:szCs w:val="24"/>
        </w:rPr>
        <w:t>bu</w:t>
      </w:r>
      <w:proofErr w:type="spellEnd"/>
      <w:r>
        <w:rPr>
          <w:spacing w:val="1"/>
          <w:sz w:val="24"/>
          <w:szCs w:val="24"/>
        </w:rPr>
        <w:t xml:space="preserve"> </w:t>
      </w:r>
      <w:proofErr w:type="spellStart"/>
      <w:r>
        <w:rPr>
          <w:sz w:val="24"/>
          <w:szCs w:val="24"/>
        </w:rPr>
        <w:t>bölümde</w:t>
      </w:r>
      <w:proofErr w:type="spellEnd"/>
      <w:r>
        <w:rPr>
          <w:sz w:val="24"/>
          <w:szCs w:val="24"/>
        </w:rPr>
        <w:t xml:space="preserve"> </w:t>
      </w:r>
      <w:proofErr w:type="spellStart"/>
      <w:r>
        <w:rPr>
          <w:sz w:val="24"/>
          <w:szCs w:val="24"/>
        </w:rPr>
        <w:t>isi</w:t>
      </w:r>
      <w:r>
        <w:rPr>
          <w:spacing w:val="-2"/>
          <w:sz w:val="24"/>
          <w:szCs w:val="24"/>
        </w:rPr>
        <w:t>m</w:t>
      </w:r>
      <w:r>
        <w:rPr>
          <w:sz w:val="24"/>
          <w:szCs w:val="24"/>
        </w:rPr>
        <w:t>lendiril</w:t>
      </w:r>
      <w:r>
        <w:rPr>
          <w:spacing w:val="-2"/>
          <w:sz w:val="24"/>
          <w:szCs w:val="24"/>
        </w:rPr>
        <w:t>m</w:t>
      </w:r>
      <w:r>
        <w:rPr>
          <w:sz w:val="24"/>
          <w:szCs w:val="24"/>
        </w:rPr>
        <w:t>ek</w:t>
      </w:r>
      <w:proofErr w:type="spellEnd"/>
      <w:r>
        <w:rPr>
          <w:spacing w:val="1"/>
          <w:sz w:val="24"/>
          <w:szCs w:val="24"/>
        </w:rPr>
        <w:t xml:space="preserve"> </w:t>
      </w:r>
      <w:proofErr w:type="spellStart"/>
      <w:r>
        <w:rPr>
          <w:sz w:val="24"/>
          <w:szCs w:val="24"/>
        </w:rPr>
        <w:t>kayd</w:t>
      </w:r>
      <w:r>
        <w:rPr>
          <w:spacing w:val="1"/>
          <w:sz w:val="24"/>
          <w:szCs w:val="24"/>
        </w:rPr>
        <w:t>ı</w:t>
      </w:r>
      <w:r>
        <w:rPr>
          <w:sz w:val="24"/>
          <w:szCs w:val="24"/>
        </w:rPr>
        <w:t>yla</w:t>
      </w:r>
      <w:proofErr w:type="spellEnd"/>
      <w:r>
        <w:rPr>
          <w:sz w:val="24"/>
          <w:szCs w:val="24"/>
        </w:rPr>
        <w:t>,</w:t>
      </w:r>
      <w:r>
        <w:rPr>
          <w:spacing w:val="1"/>
          <w:sz w:val="24"/>
          <w:szCs w:val="24"/>
        </w:rPr>
        <w:t xml:space="preserve"> </w:t>
      </w:r>
      <w:proofErr w:type="spellStart"/>
      <w:r>
        <w:rPr>
          <w:sz w:val="24"/>
          <w:szCs w:val="24"/>
        </w:rPr>
        <w:t>ayrı</w:t>
      </w:r>
      <w:proofErr w:type="spellEnd"/>
      <w:r>
        <w:rPr>
          <w:spacing w:val="1"/>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kapak</w:t>
      </w:r>
      <w:proofErr w:type="spellEnd"/>
      <w:r>
        <w:rPr>
          <w:spacing w:val="1"/>
          <w:sz w:val="24"/>
          <w:szCs w:val="24"/>
        </w:rPr>
        <w:t xml:space="preserve"> </w:t>
      </w:r>
      <w:proofErr w:type="spellStart"/>
      <w:r>
        <w:rPr>
          <w:sz w:val="24"/>
          <w:szCs w:val="24"/>
        </w:rPr>
        <w:t>veya</w:t>
      </w:r>
      <w:proofErr w:type="spellEnd"/>
      <w:r>
        <w:rPr>
          <w:spacing w:val="1"/>
          <w:sz w:val="24"/>
          <w:szCs w:val="24"/>
        </w:rPr>
        <w:t xml:space="preserve"> </w:t>
      </w:r>
      <w:r>
        <w:rPr>
          <w:sz w:val="24"/>
          <w:szCs w:val="24"/>
        </w:rPr>
        <w:t>zarf</w:t>
      </w:r>
      <w:r>
        <w:rPr>
          <w:spacing w:val="1"/>
          <w:sz w:val="24"/>
          <w:szCs w:val="24"/>
        </w:rPr>
        <w:t xml:space="preserve"> </w:t>
      </w:r>
      <w:proofErr w:type="spellStart"/>
      <w:r>
        <w:rPr>
          <w:sz w:val="24"/>
          <w:szCs w:val="24"/>
        </w:rPr>
        <w:t>içinde</w:t>
      </w:r>
      <w:proofErr w:type="spellEnd"/>
      <w:r>
        <w:rPr>
          <w:spacing w:val="1"/>
          <w:sz w:val="24"/>
          <w:szCs w:val="24"/>
        </w:rPr>
        <w:t xml:space="preserve"> </w:t>
      </w:r>
      <w:proofErr w:type="spellStart"/>
      <w:r>
        <w:rPr>
          <w:spacing w:val="-2"/>
          <w:sz w:val="24"/>
          <w:szCs w:val="24"/>
        </w:rPr>
        <w:t>m</w:t>
      </w:r>
      <w:r>
        <w:rPr>
          <w:sz w:val="24"/>
          <w:szCs w:val="24"/>
        </w:rPr>
        <w:t>etin</w:t>
      </w:r>
      <w:proofErr w:type="spellEnd"/>
      <w:r>
        <w:rPr>
          <w:spacing w:val="1"/>
          <w:sz w:val="24"/>
          <w:szCs w:val="24"/>
        </w:rPr>
        <w:t xml:space="preserve"> </w:t>
      </w:r>
      <w:proofErr w:type="spellStart"/>
      <w:r>
        <w:rPr>
          <w:sz w:val="24"/>
          <w:szCs w:val="24"/>
        </w:rPr>
        <w:t>içindeki</w:t>
      </w:r>
      <w:proofErr w:type="spellEnd"/>
      <w:r>
        <w:rPr>
          <w:spacing w:val="1"/>
          <w:sz w:val="24"/>
          <w:szCs w:val="24"/>
        </w:rPr>
        <w:t xml:space="preserve"> </w:t>
      </w:r>
      <w:proofErr w:type="spellStart"/>
      <w:r>
        <w:rPr>
          <w:sz w:val="24"/>
          <w:szCs w:val="24"/>
        </w:rPr>
        <w:t>at</w:t>
      </w:r>
      <w:r>
        <w:rPr>
          <w:spacing w:val="1"/>
          <w:sz w:val="24"/>
          <w:szCs w:val="24"/>
        </w:rPr>
        <w:t>ı</w:t>
      </w:r>
      <w:r>
        <w:rPr>
          <w:sz w:val="24"/>
          <w:szCs w:val="24"/>
        </w:rPr>
        <w:t>f</w:t>
      </w:r>
      <w:proofErr w:type="spellEnd"/>
      <w:r>
        <w:rPr>
          <w:sz w:val="24"/>
          <w:szCs w:val="24"/>
        </w:rPr>
        <w:t xml:space="preserve"> </w:t>
      </w:r>
      <w:proofErr w:type="spellStart"/>
      <w:r>
        <w:rPr>
          <w:sz w:val="24"/>
          <w:szCs w:val="24"/>
        </w:rPr>
        <w:t>s</w:t>
      </w:r>
      <w:r>
        <w:rPr>
          <w:spacing w:val="-1"/>
          <w:sz w:val="24"/>
          <w:szCs w:val="24"/>
        </w:rPr>
        <w:t>ı</w:t>
      </w:r>
      <w:r>
        <w:rPr>
          <w:sz w:val="24"/>
          <w:szCs w:val="24"/>
        </w:rPr>
        <w:t>r</w:t>
      </w:r>
      <w:r>
        <w:rPr>
          <w:spacing w:val="-1"/>
          <w:sz w:val="24"/>
          <w:szCs w:val="24"/>
        </w:rPr>
        <w:t>a</w:t>
      </w:r>
      <w:r>
        <w:rPr>
          <w:sz w:val="24"/>
          <w:szCs w:val="24"/>
        </w:rPr>
        <w:t>s</w:t>
      </w:r>
      <w:r>
        <w:rPr>
          <w:spacing w:val="1"/>
          <w:sz w:val="24"/>
          <w:szCs w:val="24"/>
        </w:rPr>
        <w:t>ı</w:t>
      </w:r>
      <w:r>
        <w:rPr>
          <w:sz w:val="24"/>
          <w:szCs w:val="24"/>
        </w:rPr>
        <w:t>na</w:t>
      </w:r>
      <w:proofErr w:type="spellEnd"/>
      <w:r>
        <w:rPr>
          <w:sz w:val="24"/>
          <w:szCs w:val="24"/>
        </w:rPr>
        <w:t xml:space="preserve"> </w:t>
      </w:r>
      <w:proofErr w:type="spellStart"/>
      <w:r>
        <w:rPr>
          <w:sz w:val="24"/>
          <w:szCs w:val="24"/>
        </w:rPr>
        <w:t>uygun</w:t>
      </w:r>
      <w:proofErr w:type="spellEnd"/>
      <w:r>
        <w:rPr>
          <w:sz w:val="24"/>
          <w:szCs w:val="24"/>
        </w:rPr>
        <w:t xml:space="preserve"> </w:t>
      </w:r>
      <w:proofErr w:type="spellStart"/>
      <w:r>
        <w:rPr>
          <w:sz w:val="24"/>
          <w:szCs w:val="24"/>
        </w:rPr>
        <w:t>olarak</w:t>
      </w:r>
      <w:proofErr w:type="spellEnd"/>
      <w:r>
        <w:rPr>
          <w:sz w:val="24"/>
          <w:szCs w:val="24"/>
        </w:rPr>
        <w:t xml:space="preserve"> </w:t>
      </w:r>
      <w:proofErr w:type="spellStart"/>
      <w:r>
        <w:rPr>
          <w:sz w:val="24"/>
          <w:szCs w:val="24"/>
        </w:rPr>
        <w:t>verilir</w:t>
      </w:r>
      <w:proofErr w:type="spellEnd"/>
      <w:r>
        <w:rPr>
          <w:sz w:val="24"/>
          <w:szCs w:val="24"/>
        </w:rPr>
        <w:t>.</w:t>
      </w:r>
    </w:p>
    <w:p w14:paraId="5636337E" w14:textId="77777777" w:rsidR="00A67E91" w:rsidRDefault="00A67E91">
      <w:pPr>
        <w:spacing w:line="200" w:lineRule="exact"/>
      </w:pPr>
    </w:p>
    <w:p w14:paraId="78625258" w14:textId="77777777" w:rsidR="00A67E91" w:rsidRDefault="00A67E91">
      <w:pPr>
        <w:spacing w:before="2" w:line="220" w:lineRule="exact"/>
        <w:rPr>
          <w:sz w:val="22"/>
          <w:szCs w:val="22"/>
        </w:rPr>
      </w:pPr>
    </w:p>
    <w:p w14:paraId="6458F1CA" w14:textId="77777777" w:rsidR="00A67E91" w:rsidRDefault="00A67E91" w:rsidP="00E4676D">
      <w:pPr>
        <w:ind w:right="6315"/>
        <w:jc w:val="both"/>
        <w:rPr>
          <w:sz w:val="24"/>
          <w:szCs w:val="24"/>
        </w:rPr>
      </w:pPr>
    </w:p>
    <w:sectPr w:rsidR="00A67E91">
      <w:pgSz w:w="11900" w:h="16840"/>
      <w:pgMar w:top="1580" w:right="1580" w:bottom="280" w:left="1600" w:header="0" w:footer="75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3108C" w14:textId="77777777" w:rsidR="00433166" w:rsidRDefault="00433166">
      <w:r>
        <w:separator/>
      </w:r>
    </w:p>
  </w:endnote>
  <w:endnote w:type="continuationSeparator" w:id="0">
    <w:p w14:paraId="6553D841" w14:textId="77777777" w:rsidR="00433166" w:rsidRDefault="00433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7DC5A" w14:textId="77777777" w:rsidR="007839F1" w:rsidRDefault="007839F1">
    <w:pPr>
      <w:spacing w:line="200" w:lineRule="exact"/>
    </w:pPr>
    <w:r>
      <w:rPr>
        <w:noProof/>
      </w:rPr>
      <mc:AlternateContent>
        <mc:Choice Requires="wps">
          <w:drawing>
            <wp:anchor distT="0" distB="0" distL="114300" distR="114300" simplePos="0" relativeHeight="251657728" behindDoc="1" locked="0" layoutInCell="1" allowOverlap="1" wp14:anchorId="17E00B53" wp14:editId="091F3597">
              <wp:simplePos x="0" y="0"/>
              <wp:positionH relativeFrom="page">
                <wp:posOffset>3678555</wp:posOffset>
              </wp:positionH>
              <wp:positionV relativeFrom="page">
                <wp:posOffset>10071735</wp:posOffset>
              </wp:positionV>
              <wp:extent cx="203200" cy="177800"/>
              <wp:effectExtent l="1905" t="3810" r="444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w="9525">
                            <a:solidFill>
                              <a:srgbClr val="000000"/>
                            </a:solidFill>
                            <a:miter lim="800000"/>
                            <a:headEnd/>
                            <a:tailEnd/>
                          </a14:hiddenLine>
                        </a:ext>
                      </a:extLst>
                    </wps:spPr>
                    <wps:txbx>
                      <w:txbxContent>
                        <w:p w14:paraId="63433391" w14:textId="04063472" w:rsidR="007839F1" w:rsidRDefault="007839F1">
                          <w:pPr>
                            <w:spacing w:line="260" w:lineRule="exact"/>
                            <w:ind w:left="40"/>
                            <w:rPr>
                              <w:sz w:val="24"/>
                              <w:szCs w:val="24"/>
                            </w:rPr>
                          </w:pPr>
                          <w:r>
                            <w:fldChar w:fldCharType="begin"/>
                          </w:r>
                          <w:r>
                            <w:rPr>
                              <w:sz w:val="24"/>
                              <w:szCs w:val="24"/>
                            </w:rPr>
                            <w:instrText xml:space="preserve"> PAGE </w:instrText>
                          </w:r>
                          <w:r>
                            <w:fldChar w:fldCharType="separate"/>
                          </w:r>
                          <w:r w:rsidR="00E8402F">
                            <w:rPr>
                              <w:noProof/>
                              <w:sz w:val="24"/>
                              <w:szCs w:val="24"/>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E00B53" id="_x0000_t202" coordsize="21600,21600" o:spt="202" path="m,l,21600r21600,l21600,xe">
              <v:stroke joinstyle="miter"/>
              <v:path gradientshapeok="t" o:connecttype="rect"/>
            </v:shapetype>
            <v:shape id="Text Box 1" o:spid="_x0000_s1026" type="#_x0000_t202" style="position:absolute;margin-left:289.65pt;margin-top:793.05pt;width:16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" filled="f" stroked="f">
              <v:textbox inset="0,0,0,0">
                <w:txbxContent>
                  <w:p w14:paraId="63433391" w14:textId="04063472" w:rsidR="007839F1" w:rsidRDefault="007839F1">
                    <w:pPr>
                      <w:spacing w:line="260" w:lineRule="exact"/>
                      <w:ind w:left="40"/>
                      <w:rPr>
                        <w:sz w:val="24"/>
                        <w:szCs w:val="24"/>
                      </w:rPr>
                    </w:pPr>
                    <w:r>
                      <w:fldChar w:fldCharType="begin"/>
                    </w:r>
                    <w:r>
                      <w:rPr>
                        <w:sz w:val="24"/>
                        <w:szCs w:val="24"/>
                      </w:rPr>
                      <w:instrText xml:space="preserve"> PAGE </w:instrText>
                    </w:r>
                    <w:r>
                      <w:fldChar w:fldCharType="separate"/>
                    </w:r>
                    <w:r w:rsidR="00E8402F">
                      <w:rPr>
                        <w:noProof/>
                        <w:sz w:val="24"/>
                        <w:szCs w:val="24"/>
                      </w:rPr>
                      <w:t>12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5E1AE" w14:textId="77777777" w:rsidR="00433166" w:rsidRDefault="00433166">
      <w:r>
        <w:separator/>
      </w:r>
    </w:p>
  </w:footnote>
  <w:footnote w:type="continuationSeparator" w:id="0">
    <w:p w14:paraId="5E2A9E30" w14:textId="77777777" w:rsidR="00433166" w:rsidRDefault="00433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08A"/>
    <w:multiLevelType w:val="multilevel"/>
    <w:tmpl w:val="B93CAC3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2674FCA"/>
    <w:multiLevelType w:val="hybridMultilevel"/>
    <w:tmpl w:val="58AA02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F31DB"/>
    <w:multiLevelType w:val="hybridMultilevel"/>
    <w:tmpl w:val="ABC64D1A"/>
    <w:lvl w:ilvl="0" w:tplc="3692D758">
      <w:numFmt w:val="bullet"/>
      <w:lvlText w:val=""/>
      <w:lvlJc w:val="left"/>
      <w:pPr>
        <w:ind w:left="822" w:hanging="360"/>
      </w:pPr>
      <w:rPr>
        <w:rFonts w:ascii="Symbol" w:eastAsia="Symbol" w:hAnsi="Symbol" w:cs="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C40208E"/>
    <w:multiLevelType w:val="multilevel"/>
    <w:tmpl w:val="4B7AD6EC"/>
    <w:lvl w:ilvl="0">
      <w:start w:val="3"/>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0DC871FD"/>
    <w:multiLevelType w:val="hybridMultilevel"/>
    <w:tmpl w:val="7FFC7D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5403A"/>
    <w:multiLevelType w:val="hybridMultilevel"/>
    <w:tmpl w:val="7946E5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959EB"/>
    <w:multiLevelType w:val="hybridMultilevel"/>
    <w:tmpl w:val="B77C930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8BB7FA0"/>
    <w:multiLevelType w:val="hybridMultilevel"/>
    <w:tmpl w:val="F2A2FB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703EF"/>
    <w:multiLevelType w:val="hybridMultilevel"/>
    <w:tmpl w:val="1AE4F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AE2607"/>
    <w:multiLevelType w:val="hybridMultilevel"/>
    <w:tmpl w:val="1C3EB7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40FB9"/>
    <w:multiLevelType w:val="hybridMultilevel"/>
    <w:tmpl w:val="C336A5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A22588"/>
    <w:multiLevelType w:val="multilevel"/>
    <w:tmpl w:val="03C6249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2" w15:restartNumberingAfterBreak="0">
    <w:nsid w:val="26287681"/>
    <w:multiLevelType w:val="hybridMultilevel"/>
    <w:tmpl w:val="DC847422"/>
    <w:lvl w:ilvl="0" w:tplc="D5D85720">
      <w:start w:val="1"/>
      <w:numFmt w:val="decimal"/>
      <w:lvlText w:val="%1."/>
      <w:lvlJc w:val="left"/>
      <w:pPr>
        <w:ind w:left="462" w:hanging="360"/>
      </w:pPr>
      <w:rPr>
        <w:rFonts w:hint="default"/>
        <w:b/>
      </w:rPr>
    </w:lvl>
    <w:lvl w:ilvl="1" w:tplc="041F0019" w:tentative="1">
      <w:start w:val="1"/>
      <w:numFmt w:val="lowerLetter"/>
      <w:lvlText w:val="%2."/>
      <w:lvlJc w:val="left"/>
      <w:pPr>
        <w:ind w:left="1182" w:hanging="360"/>
      </w:pPr>
    </w:lvl>
    <w:lvl w:ilvl="2" w:tplc="041F001B" w:tentative="1">
      <w:start w:val="1"/>
      <w:numFmt w:val="lowerRoman"/>
      <w:lvlText w:val="%3."/>
      <w:lvlJc w:val="right"/>
      <w:pPr>
        <w:ind w:left="1902" w:hanging="180"/>
      </w:pPr>
    </w:lvl>
    <w:lvl w:ilvl="3" w:tplc="041F000F" w:tentative="1">
      <w:start w:val="1"/>
      <w:numFmt w:val="decimal"/>
      <w:lvlText w:val="%4."/>
      <w:lvlJc w:val="left"/>
      <w:pPr>
        <w:ind w:left="2622" w:hanging="360"/>
      </w:pPr>
    </w:lvl>
    <w:lvl w:ilvl="4" w:tplc="041F0019" w:tentative="1">
      <w:start w:val="1"/>
      <w:numFmt w:val="lowerLetter"/>
      <w:lvlText w:val="%5."/>
      <w:lvlJc w:val="left"/>
      <w:pPr>
        <w:ind w:left="3342" w:hanging="360"/>
      </w:pPr>
    </w:lvl>
    <w:lvl w:ilvl="5" w:tplc="041F001B" w:tentative="1">
      <w:start w:val="1"/>
      <w:numFmt w:val="lowerRoman"/>
      <w:lvlText w:val="%6."/>
      <w:lvlJc w:val="right"/>
      <w:pPr>
        <w:ind w:left="4062" w:hanging="180"/>
      </w:pPr>
    </w:lvl>
    <w:lvl w:ilvl="6" w:tplc="041F000F" w:tentative="1">
      <w:start w:val="1"/>
      <w:numFmt w:val="decimal"/>
      <w:lvlText w:val="%7."/>
      <w:lvlJc w:val="left"/>
      <w:pPr>
        <w:ind w:left="4782" w:hanging="360"/>
      </w:pPr>
    </w:lvl>
    <w:lvl w:ilvl="7" w:tplc="041F0019" w:tentative="1">
      <w:start w:val="1"/>
      <w:numFmt w:val="lowerLetter"/>
      <w:lvlText w:val="%8."/>
      <w:lvlJc w:val="left"/>
      <w:pPr>
        <w:ind w:left="5502" w:hanging="360"/>
      </w:pPr>
    </w:lvl>
    <w:lvl w:ilvl="8" w:tplc="041F001B" w:tentative="1">
      <w:start w:val="1"/>
      <w:numFmt w:val="lowerRoman"/>
      <w:lvlText w:val="%9."/>
      <w:lvlJc w:val="right"/>
      <w:pPr>
        <w:ind w:left="6222" w:hanging="180"/>
      </w:pPr>
    </w:lvl>
  </w:abstractNum>
  <w:abstractNum w:abstractNumId="13" w15:restartNumberingAfterBreak="0">
    <w:nsid w:val="34200003"/>
    <w:multiLevelType w:val="hybridMultilevel"/>
    <w:tmpl w:val="3DBA6E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1D14AC"/>
    <w:multiLevelType w:val="hybridMultilevel"/>
    <w:tmpl w:val="622C88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91476"/>
    <w:multiLevelType w:val="hybridMultilevel"/>
    <w:tmpl w:val="74508EBC"/>
    <w:lvl w:ilvl="0" w:tplc="041F000F">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1A01E58"/>
    <w:multiLevelType w:val="hybridMultilevel"/>
    <w:tmpl w:val="747C1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281E4B"/>
    <w:multiLevelType w:val="hybridMultilevel"/>
    <w:tmpl w:val="C53896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82E22D6"/>
    <w:multiLevelType w:val="hybridMultilevel"/>
    <w:tmpl w:val="2E7839FE"/>
    <w:lvl w:ilvl="0" w:tplc="3692D758">
      <w:numFmt w:val="bullet"/>
      <w:lvlText w:val=""/>
      <w:lvlJc w:val="left"/>
      <w:pPr>
        <w:ind w:left="822" w:hanging="360"/>
      </w:pPr>
      <w:rPr>
        <w:rFonts w:ascii="Symbol" w:eastAsia="Symbol" w:hAnsi="Symbol" w:cs="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7B14526"/>
    <w:multiLevelType w:val="multilevel"/>
    <w:tmpl w:val="313294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0" w15:restartNumberingAfterBreak="0">
    <w:nsid w:val="69A237DA"/>
    <w:multiLevelType w:val="hybridMultilevel"/>
    <w:tmpl w:val="A89613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33041D"/>
    <w:multiLevelType w:val="hybridMultilevel"/>
    <w:tmpl w:val="8458C5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7D742AA5"/>
    <w:multiLevelType w:val="hybridMultilevel"/>
    <w:tmpl w:val="F588EBC6"/>
    <w:lvl w:ilvl="0" w:tplc="3692D758">
      <w:numFmt w:val="bullet"/>
      <w:lvlText w:val=""/>
      <w:lvlJc w:val="left"/>
      <w:pPr>
        <w:ind w:left="822" w:hanging="360"/>
      </w:pPr>
      <w:rPr>
        <w:rFonts w:ascii="Symbol" w:eastAsia="Symbol" w:hAnsi="Symbol" w:cs="Symbol" w:hint="default"/>
      </w:rPr>
    </w:lvl>
    <w:lvl w:ilvl="1" w:tplc="041F0003" w:tentative="1">
      <w:start w:val="1"/>
      <w:numFmt w:val="bullet"/>
      <w:lvlText w:val="o"/>
      <w:lvlJc w:val="left"/>
      <w:pPr>
        <w:ind w:left="1542" w:hanging="360"/>
      </w:pPr>
      <w:rPr>
        <w:rFonts w:ascii="Courier New" w:hAnsi="Courier New" w:cs="Courier New" w:hint="default"/>
      </w:rPr>
    </w:lvl>
    <w:lvl w:ilvl="2" w:tplc="041F0005" w:tentative="1">
      <w:start w:val="1"/>
      <w:numFmt w:val="bullet"/>
      <w:lvlText w:val=""/>
      <w:lvlJc w:val="left"/>
      <w:pPr>
        <w:ind w:left="2262" w:hanging="360"/>
      </w:pPr>
      <w:rPr>
        <w:rFonts w:ascii="Wingdings" w:hAnsi="Wingdings" w:hint="default"/>
      </w:rPr>
    </w:lvl>
    <w:lvl w:ilvl="3" w:tplc="041F0001" w:tentative="1">
      <w:start w:val="1"/>
      <w:numFmt w:val="bullet"/>
      <w:lvlText w:val=""/>
      <w:lvlJc w:val="left"/>
      <w:pPr>
        <w:ind w:left="2982" w:hanging="360"/>
      </w:pPr>
      <w:rPr>
        <w:rFonts w:ascii="Symbol" w:hAnsi="Symbol" w:hint="default"/>
      </w:rPr>
    </w:lvl>
    <w:lvl w:ilvl="4" w:tplc="041F0003" w:tentative="1">
      <w:start w:val="1"/>
      <w:numFmt w:val="bullet"/>
      <w:lvlText w:val="o"/>
      <w:lvlJc w:val="left"/>
      <w:pPr>
        <w:ind w:left="3702" w:hanging="360"/>
      </w:pPr>
      <w:rPr>
        <w:rFonts w:ascii="Courier New" w:hAnsi="Courier New" w:cs="Courier New" w:hint="default"/>
      </w:rPr>
    </w:lvl>
    <w:lvl w:ilvl="5" w:tplc="041F0005" w:tentative="1">
      <w:start w:val="1"/>
      <w:numFmt w:val="bullet"/>
      <w:lvlText w:val=""/>
      <w:lvlJc w:val="left"/>
      <w:pPr>
        <w:ind w:left="4422" w:hanging="360"/>
      </w:pPr>
      <w:rPr>
        <w:rFonts w:ascii="Wingdings" w:hAnsi="Wingdings" w:hint="default"/>
      </w:rPr>
    </w:lvl>
    <w:lvl w:ilvl="6" w:tplc="041F0001" w:tentative="1">
      <w:start w:val="1"/>
      <w:numFmt w:val="bullet"/>
      <w:lvlText w:val=""/>
      <w:lvlJc w:val="left"/>
      <w:pPr>
        <w:ind w:left="5142" w:hanging="360"/>
      </w:pPr>
      <w:rPr>
        <w:rFonts w:ascii="Symbol" w:hAnsi="Symbol" w:hint="default"/>
      </w:rPr>
    </w:lvl>
    <w:lvl w:ilvl="7" w:tplc="041F0003" w:tentative="1">
      <w:start w:val="1"/>
      <w:numFmt w:val="bullet"/>
      <w:lvlText w:val="o"/>
      <w:lvlJc w:val="left"/>
      <w:pPr>
        <w:ind w:left="5862" w:hanging="360"/>
      </w:pPr>
      <w:rPr>
        <w:rFonts w:ascii="Courier New" w:hAnsi="Courier New" w:cs="Courier New" w:hint="default"/>
      </w:rPr>
    </w:lvl>
    <w:lvl w:ilvl="8" w:tplc="041F0005" w:tentative="1">
      <w:start w:val="1"/>
      <w:numFmt w:val="bullet"/>
      <w:lvlText w:val=""/>
      <w:lvlJc w:val="left"/>
      <w:pPr>
        <w:ind w:left="6582" w:hanging="360"/>
      </w:pPr>
      <w:rPr>
        <w:rFonts w:ascii="Wingdings" w:hAnsi="Wingdings" w:hint="default"/>
      </w:rPr>
    </w:lvl>
  </w:abstractNum>
  <w:abstractNum w:abstractNumId="23" w15:restartNumberingAfterBreak="0">
    <w:nsid w:val="7F46058B"/>
    <w:multiLevelType w:val="hybridMultilevel"/>
    <w:tmpl w:val="92789028"/>
    <w:lvl w:ilvl="0" w:tplc="3692D758">
      <w:numFmt w:val="bullet"/>
      <w:lvlText w:val=""/>
      <w:lvlJc w:val="left"/>
      <w:pPr>
        <w:ind w:left="822" w:hanging="360"/>
      </w:pPr>
      <w:rPr>
        <w:rFonts w:ascii="Symbol" w:eastAsia="Symbol" w:hAnsi="Symbol" w:cs="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21"/>
  </w:num>
  <w:num w:numId="4">
    <w:abstractNumId w:val="0"/>
  </w:num>
  <w:num w:numId="5">
    <w:abstractNumId w:val="15"/>
  </w:num>
  <w:num w:numId="6">
    <w:abstractNumId w:val="12"/>
  </w:num>
  <w:num w:numId="7">
    <w:abstractNumId w:val="11"/>
  </w:num>
  <w:num w:numId="8">
    <w:abstractNumId w:val="17"/>
  </w:num>
  <w:num w:numId="9">
    <w:abstractNumId w:val="22"/>
  </w:num>
  <w:num w:numId="10">
    <w:abstractNumId w:val="2"/>
  </w:num>
  <w:num w:numId="11">
    <w:abstractNumId w:val="18"/>
  </w:num>
  <w:num w:numId="12">
    <w:abstractNumId w:val="23"/>
  </w:num>
  <w:num w:numId="13">
    <w:abstractNumId w:val="16"/>
  </w:num>
  <w:num w:numId="14">
    <w:abstractNumId w:val="3"/>
  </w:num>
  <w:num w:numId="15">
    <w:abstractNumId w:val="20"/>
  </w:num>
  <w:num w:numId="16">
    <w:abstractNumId w:val="1"/>
  </w:num>
  <w:num w:numId="17">
    <w:abstractNumId w:val="7"/>
  </w:num>
  <w:num w:numId="18">
    <w:abstractNumId w:val="10"/>
  </w:num>
  <w:num w:numId="19">
    <w:abstractNumId w:val="4"/>
  </w:num>
  <w:num w:numId="20">
    <w:abstractNumId w:val="8"/>
  </w:num>
  <w:num w:numId="21">
    <w:abstractNumId w:val="13"/>
  </w:num>
  <w:num w:numId="22">
    <w:abstractNumId w:val="5"/>
  </w:num>
  <w:num w:numId="23">
    <w:abstractNumId w:val="9"/>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E91"/>
    <w:rsid w:val="00010388"/>
    <w:rsid w:val="00020E8D"/>
    <w:rsid w:val="000257E4"/>
    <w:rsid w:val="00031EB1"/>
    <w:rsid w:val="000445B9"/>
    <w:rsid w:val="00071B98"/>
    <w:rsid w:val="000A1011"/>
    <w:rsid w:val="000A2B77"/>
    <w:rsid w:val="000B2832"/>
    <w:rsid w:val="000B4FE4"/>
    <w:rsid w:val="000B7D6E"/>
    <w:rsid w:val="000E018B"/>
    <w:rsid w:val="001005DE"/>
    <w:rsid w:val="0010533B"/>
    <w:rsid w:val="00105BB4"/>
    <w:rsid w:val="0010657E"/>
    <w:rsid w:val="001131AD"/>
    <w:rsid w:val="001A767E"/>
    <w:rsid w:val="001B2185"/>
    <w:rsid w:val="001C11FF"/>
    <w:rsid w:val="00201E02"/>
    <w:rsid w:val="00206709"/>
    <w:rsid w:val="00221B27"/>
    <w:rsid w:val="00235C0D"/>
    <w:rsid w:val="00250309"/>
    <w:rsid w:val="00253859"/>
    <w:rsid w:val="00253CD4"/>
    <w:rsid w:val="002665E8"/>
    <w:rsid w:val="002725A1"/>
    <w:rsid w:val="00284942"/>
    <w:rsid w:val="002A76A8"/>
    <w:rsid w:val="002B07B3"/>
    <w:rsid w:val="002C404A"/>
    <w:rsid w:val="002D4986"/>
    <w:rsid w:val="002F37C4"/>
    <w:rsid w:val="003125DC"/>
    <w:rsid w:val="003259B3"/>
    <w:rsid w:val="00325AA1"/>
    <w:rsid w:val="00384E66"/>
    <w:rsid w:val="003924A1"/>
    <w:rsid w:val="00397AC5"/>
    <w:rsid w:val="003C32F3"/>
    <w:rsid w:val="003D200D"/>
    <w:rsid w:val="003E56B0"/>
    <w:rsid w:val="003E7CF9"/>
    <w:rsid w:val="003F1242"/>
    <w:rsid w:val="003F1489"/>
    <w:rsid w:val="00404CA7"/>
    <w:rsid w:val="004161E8"/>
    <w:rsid w:val="00426A11"/>
    <w:rsid w:val="00427A39"/>
    <w:rsid w:val="00433166"/>
    <w:rsid w:val="00475551"/>
    <w:rsid w:val="00494E93"/>
    <w:rsid w:val="004D3426"/>
    <w:rsid w:val="004F29E5"/>
    <w:rsid w:val="00502103"/>
    <w:rsid w:val="00537640"/>
    <w:rsid w:val="00565A0A"/>
    <w:rsid w:val="0057080A"/>
    <w:rsid w:val="00581C3B"/>
    <w:rsid w:val="00585CE2"/>
    <w:rsid w:val="005A0D44"/>
    <w:rsid w:val="005B1230"/>
    <w:rsid w:val="005B3BAA"/>
    <w:rsid w:val="005C03A1"/>
    <w:rsid w:val="005E0D71"/>
    <w:rsid w:val="005F6026"/>
    <w:rsid w:val="00617392"/>
    <w:rsid w:val="00627B4A"/>
    <w:rsid w:val="00636028"/>
    <w:rsid w:val="00637B35"/>
    <w:rsid w:val="0064558A"/>
    <w:rsid w:val="00647E55"/>
    <w:rsid w:val="006722EE"/>
    <w:rsid w:val="006A4D48"/>
    <w:rsid w:val="006E01CF"/>
    <w:rsid w:val="006E49D2"/>
    <w:rsid w:val="00705A8F"/>
    <w:rsid w:val="00714EB9"/>
    <w:rsid w:val="00735EEB"/>
    <w:rsid w:val="007407D5"/>
    <w:rsid w:val="00744445"/>
    <w:rsid w:val="0074480B"/>
    <w:rsid w:val="00761D84"/>
    <w:rsid w:val="00770F39"/>
    <w:rsid w:val="007773DE"/>
    <w:rsid w:val="007839F1"/>
    <w:rsid w:val="00792718"/>
    <w:rsid w:val="00794491"/>
    <w:rsid w:val="007D32D4"/>
    <w:rsid w:val="00832E43"/>
    <w:rsid w:val="00840D1B"/>
    <w:rsid w:val="00844181"/>
    <w:rsid w:val="008A16CA"/>
    <w:rsid w:val="008A70AB"/>
    <w:rsid w:val="008C1630"/>
    <w:rsid w:val="009072D4"/>
    <w:rsid w:val="00926AF9"/>
    <w:rsid w:val="00930294"/>
    <w:rsid w:val="00941230"/>
    <w:rsid w:val="009540CE"/>
    <w:rsid w:val="00963440"/>
    <w:rsid w:val="00972A9A"/>
    <w:rsid w:val="00995B47"/>
    <w:rsid w:val="009E5F1F"/>
    <w:rsid w:val="009F43C1"/>
    <w:rsid w:val="00A00F62"/>
    <w:rsid w:val="00A11A49"/>
    <w:rsid w:val="00A143DB"/>
    <w:rsid w:val="00A23E05"/>
    <w:rsid w:val="00A241DE"/>
    <w:rsid w:val="00A67E91"/>
    <w:rsid w:val="00A92B8A"/>
    <w:rsid w:val="00AA1F5F"/>
    <w:rsid w:val="00AD02F2"/>
    <w:rsid w:val="00AD7AF5"/>
    <w:rsid w:val="00AE70E6"/>
    <w:rsid w:val="00B04333"/>
    <w:rsid w:val="00B26AA1"/>
    <w:rsid w:val="00B362BA"/>
    <w:rsid w:val="00B43EC2"/>
    <w:rsid w:val="00B44CAC"/>
    <w:rsid w:val="00B47D78"/>
    <w:rsid w:val="00B74608"/>
    <w:rsid w:val="00B8160F"/>
    <w:rsid w:val="00B9609C"/>
    <w:rsid w:val="00BB49F2"/>
    <w:rsid w:val="00BD1E27"/>
    <w:rsid w:val="00BD5E13"/>
    <w:rsid w:val="00BE1591"/>
    <w:rsid w:val="00BE2BA7"/>
    <w:rsid w:val="00BF075B"/>
    <w:rsid w:val="00C22792"/>
    <w:rsid w:val="00C23441"/>
    <w:rsid w:val="00C26086"/>
    <w:rsid w:val="00C40860"/>
    <w:rsid w:val="00C4666C"/>
    <w:rsid w:val="00C540BA"/>
    <w:rsid w:val="00C55907"/>
    <w:rsid w:val="00C61CDB"/>
    <w:rsid w:val="00C94B53"/>
    <w:rsid w:val="00CD49B0"/>
    <w:rsid w:val="00D04B4D"/>
    <w:rsid w:val="00D54DC6"/>
    <w:rsid w:val="00D55028"/>
    <w:rsid w:val="00D75925"/>
    <w:rsid w:val="00D85958"/>
    <w:rsid w:val="00D86466"/>
    <w:rsid w:val="00D94A1B"/>
    <w:rsid w:val="00DA3BF5"/>
    <w:rsid w:val="00DB4621"/>
    <w:rsid w:val="00DD4043"/>
    <w:rsid w:val="00DF50E6"/>
    <w:rsid w:val="00E10819"/>
    <w:rsid w:val="00E24EE8"/>
    <w:rsid w:val="00E34130"/>
    <w:rsid w:val="00E45AB7"/>
    <w:rsid w:val="00E4676D"/>
    <w:rsid w:val="00E47825"/>
    <w:rsid w:val="00E51BBE"/>
    <w:rsid w:val="00E62669"/>
    <w:rsid w:val="00E831DD"/>
    <w:rsid w:val="00E8402F"/>
    <w:rsid w:val="00EA4890"/>
    <w:rsid w:val="00EC789A"/>
    <w:rsid w:val="00ED0BE8"/>
    <w:rsid w:val="00ED5255"/>
    <w:rsid w:val="00F05D39"/>
    <w:rsid w:val="00F3310A"/>
    <w:rsid w:val="00F34E18"/>
    <w:rsid w:val="00F65EF6"/>
    <w:rsid w:val="00F71D07"/>
    <w:rsid w:val="00F84896"/>
    <w:rsid w:val="00F8695E"/>
    <w:rsid w:val="00F93F6A"/>
    <w:rsid w:val="00F961A8"/>
    <w:rsid w:val="00FC0A3E"/>
    <w:rsid w:val="00FE3BED"/>
    <w:rsid w:val="00FE44DC"/>
    <w:rsid w:val="00FF08CC"/>
    <w:rsid w:val="00FF519B"/>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4055E7"/>
  <w15:docId w15:val="{3D28F788-FBDA-4A86-A35A-5D919E5A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031EB1"/>
    <w:pPr>
      <w:ind w:left="720"/>
      <w:contextualSpacing/>
    </w:pPr>
  </w:style>
  <w:style w:type="paragraph" w:styleId="Subtitle">
    <w:name w:val="Subtitle"/>
    <w:basedOn w:val="Normal"/>
    <w:next w:val="Normal"/>
    <w:link w:val="SubtitleChar"/>
    <w:uiPriority w:val="11"/>
    <w:qFormat/>
    <w:rsid w:val="000A101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1011"/>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is.osym.gov.t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ekker.com/sdek/abstract"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F7E1049-9940-471C-AC28-9D3EEBAB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17</Pages>
  <Words>4262</Words>
  <Characters>24294</Characters>
  <Application>Microsoft Office Word</Application>
  <DocSecurity>0</DocSecurity>
  <Lines>202</Lines>
  <Paragraphs>56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Emrah</dc:creator>
  <cp:keywords/>
  <dc:description/>
  <cp:lastModifiedBy>SunTzu</cp:lastModifiedBy>
  <cp:revision>22</cp:revision>
  <cp:lastPrinted>2019-12-23T10:14:00Z</cp:lastPrinted>
  <dcterms:created xsi:type="dcterms:W3CDTF">2019-12-21T13:26:00Z</dcterms:created>
  <dcterms:modified xsi:type="dcterms:W3CDTF">2024-10-08T13:28:00Z</dcterms:modified>
</cp:coreProperties>
</file>